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A16796F" w14:textId="77777777" w:rsidR="00CF533B" w:rsidRDefault="00CF533B"/>
    <w:p w14:paraId="4B3D8C36" w14:textId="77777777" w:rsidR="00CF533B" w:rsidRDefault="00CF533B"/>
    <w:p w14:paraId="1338DB3F" w14:textId="77777777" w:rsidR="00CF533B" w:rsidRDefault="00CF533B"/>
    <w:p w14:paraId="073FBB62" w14:textId="77777777" w:rsidR="00CF533B" w:rsidRDefault="00CF533B">
      <w:pPr>
        <w:jc w:val="both"/>
      </w:pPr>
    </w:p>
    <w:p w14:paraId="33045A9F" w14:textId="77777777" w:rsidR="00CF533B" w:rsidRDefault="00000000">
      <w:pPr>
        <w:jc w:val="both"/>
      </w:pPr>
      <w:r>
        <w:rPr>
          <w:lang w:eastAsia="en-US"/>
        </w:rPr>
        <w:pict w14:anchorId="0D9AA6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in" filled="t">
            <v:fill color2="black"/>
            <v:imagedata r:id="rId10" o:title="" croptop="-7f" cropbottom="-7f" cropleft="-5f" cropright="-5f"/>
          </v:shape>
        </w:pict>
      </w:r>
    </w:p>
    <w:p w14:paraId="49154C32" w14:textId="77777777" w:rsidR="00CF533B" w:rsidRDefault="00CF533B">
      <w:pPr>
        <w:jc w:val="both"/>
      </w:pPr>
      <w:r>
        <w:br w:type="column"/>
      </w:r>
    </w:p>
    <w:p w14:paraId="43DA2D1B" w14:textId="77777777" w:rsidR="00CF533B" w:rsidRDefault="00CF533B">
      <w:pPr>
        <w:jc w:val="both"/>
      </w:pPr>
    </w:p>
    <w:p w14:paraId="24014518" w14:textId="77777777" w:rsidR="00CF533B" w:rsidRDefault="00CF533B">
      <w:pPr>
        <w:ind w:left="540"/>
      </w:pPr>
      <w:r>
        <w:rPr>
          <w:rFonts w:ascii="Arial" w:hAnsi="Arial" w:cs="Arial"/>
          <w:b/>
          <w:sz w:val="64"/>
        </w:rPr>
        <w:t>D</w:t>
      </w:r>
      <w:r>
        <w:rPr>
          <w:rFonts w:ascii="Arial" w:hAnsi="Arial" w:cs="Arial"/>
          <w:b/>
          <w:sz w:val="48"/>
        </w:rPr>
        <w:t>ATABASE</w:t>
      </w:r>
    </w:p>
    <w:p w14:paraId="5FC46CDA" w14:textId="77777777" w:rsidR="00CF533B" w:rsidRDefault="00CF533B">
      <w:pPr>
        <w:ind w:left="540"/>
        <w:rPr>
          <w:rFonts w:ascii="Arial" w:hAnsi="Arial" w:cs="Arial"/>
          <w:b/>
          <w:sz w:val="32"/>
        </w:rPr>
      </w:pPr>
    </w:p>
    <w:p w14:paraId="0D90DDCF" w14:textId="77777777" w:rsidR="00CF533B" w:rsidRDefault="00CF533B">
      <w:pPr>
        <w:ind w:left="540"/>
      </w:pPr>
      <w:r>
        <w:rPr>
          <w:rFonts w:ascii="Arial" w:hAnsi="Arial" w:cs="Arial"/>
          <w:b/>
          <w:sz w:val="64"/>
        </w:rPr>
        <w:t>S</w:t>
      </w:r>
      <w:r>
        <w:rPr>
          <w:rFonts w:ascii="Arial" w:hAnsi="Arial" w:cs="Arial"/>
          <w:b/>
          <w:sz w:val="48"/>
        </w:rPr>
        <w:t>PECIFICATIONS</w:t>
      </w:r>
    </w:p>
    <w:p w14:paraId="099A1649" w14:textId="77777777" w:rsidR="00CF533B" w:rsidRDefault="00CF533B">
      <w:pPr>
        <w:ind w:left="540"/>
        <w:rPr>
          <w:rFonts w:ascii="Arial" w:hAnsi="Arial" w:cs="Arial"/>
          <w:b/>
          <w:sz w:val="28"/>
        </w:rPr>
      </w:pPr>
    </w:p>
    <w:p w14:paraId="775597F4" w14:textId="77777777" w:rsidR="00CF533B" w:rsidRDefault="00CF533B">
      <w:pPr>
        <w:ind w:left="540"/>
        <w:rPr>
          <w:rFonts w:ascii="Arial" w:hAnsi="Arial" w:cs="Arial"/>
          <w:b/>
          <w:sz w:val="28"/>
        </w:rPr>
      </w:pPr>
    </w:p>
    <w:p w14:paraId="29B356A4" w14:textId="77777777" w:rsidR="00CF533B" w:rsidRDefault="00CF533B">
      <w:pPr>
        <w:ind w:left="540"/>
        <w:rPr>
          <w:sz w:val="28"/>
        </w:rPr>
      </w:pPr>
    </w:p>
    <w:p w14:paraId="600F93BD" w14:textId="2B408763" w:rsidR="00CF533B" w:rsidRDefault="00B922C5">
      <w:pPr>
        <w:ind w:left="540"/>
      </w:pPr>
      <w:r>
        <w:rPr>
          <w:i/>
          <w:sz w:val="28"/>
        </w:rPr>
        <w:t>Next Gen Restaurant</w:t>
      </w:r>
    </w:p>
    <w:p w14:paraId="50A3A269" w14:textId="4B325751" w:rsidR="00CF533B" w:rsidRDefault="00B922C5">
      <w:pPr>
        <w:ind w:left="540"/>
      </w:pPr>
      <w:r>
        <w:rPr>
          <w:i/>
          <w:sz w:val="28"/>
        </w:rPr>
        <w:t>Nick Smailer, nrs5434@psu.edu</w:t>
      </w:r>
    </w:p>
    <w:p w14:paraId="309A6D70" w14:textId="77777777" w:rsidR="00CF533B" w:rsidRDefault="00CF533B">
      <w:pPr>
        <w:ind w:left="540"/>
        <w:rPr>
          <w:i/>
          <w:sz w:val="28"/>
        </w:rPr>
      </w:pPr>
    </w:p>
    <w:p w14:paraId="2F652C9E" w14:textId="77777777" w:rsidR="00CF533B" w:rsidRDefault="00CF533B">
      <w:pPr>
        <w:ind w:left="540"/>
        <w:rPr>
          <w:i/>
          <w:sz w:val="28"/>
        </w:rPr>
      </w:pPr>
    </w:p>
    <w:p w14:paraId="576D7573" w14:textId="77777777" w:rsidR="00CF533B" w:rsidRDefault="00CF533B">
      <w:pPr>
        <w:ind w:left="540"/>
        <w:jc w:val="both"/>
      </w:pPr>
      <w:r>
        <w:rPr>
          <w:b/>
          <w:sz w:val="28"/>
        </w:rPr>
        <w:t>School of Graduate Professional Studies</w:t>
      </w:r>
    </w:p>
    <w:p w14:paraId="1D3FA4A1" w14:textId="77777777" w:rsidR="00CF533B" w:rsidRDefault="00CF533B">
      <w:pPr>
        <w:ind w:left="540"/>
        <w:jc w:val="both"/>
      </w:pPr>
      <w:r>
        <w:rPr>
          <w:sz w:val="28"/>
        </w:rPr>
        <w:t>Information Science Department</w:t>
      </w:r>
    </w:p>
    <w:p w14:paraId="2D9B84E3" w14:textId="77777777" w:rsidR="00CF533B" w:rsidRDefault="00CF533B">
      <w:pPr>
        <w:ind w:left="540"/>
        <w:jc w:val="both"/>
      </w:pPr>
      <w:r>
        <w:rPr>
          <w:sz w:val="28"/>
        </w:rPr>
        <w:t>IN SC 521 - Introduction to Database Concepts</w:t>
      </w:r>
    </w:p>
    <w:p w14:paraId="4245CE7C" w14:textId="77777777" w:rsidR="00CF533B" w:rsidRDefault="00CF533B">
      <w:pPr>
        <w:ind w:left="540"/>
        <w:jc w:val="both"/>
        <w:rPr>
          <w:sz w:val="28"/>
        </w:rPr>
      </w:pPr>
    </w:p>
    <w:p w14:paraId="0B0F329B" w14:textId="77777777" w:rsidR="00CF533B" w:rsidRDefault="00CF533B">
      <w:pPr>
        <w:ind w:left="540"/>
        <w:jc w:val="both"/>
        <w:rPr>
          <w:sz w:val="28"/>
        </w:rPr>
      </w:pPr>
    </w:p>
    <w:p w14:paraId="611529B1" w14:textId="394B0704" w:rsidR="00CF533B" w:rsidRDefault="009A29DF">
      <w:pPr>
        <w:ind w:left="540"/>
        <w:jc w:val="both"/>
        <w:sectPr w:rsidR="00CF533B">
          <w:pgSz w:w="12240" w:h="15840"/>
          <w:pgMar w:top="1440" w:right="1440" w:bottom="1440" w:left="1440" w:header="720" w:footer="720" w:gutter="0"/>
          <w:pgNumType w:fmt="lowerRoman" w:start="1"/>
          <w:cols w:num="2" w:space="182" w:equalWidth="0">
            <w:col w:w="2160" w:space="182"/>
            <w:col w:w="7018"/>
          </w:cols>
          <w:docGrid w:linePitch="360"/>
        </w:sectPr>
      </w:pPr>
      <w:r>
        <w:rPr>
          <w:sz w:val="28"/>
        </w:rPr>
        <w:t>October 1</w:t>
      </w:r>
      <w:r w:rsidR="00EF230D">
        <w:rPr>
          <w:sz w:val="28"/>
        </w:rPr>
        <w:t>5</w:t>
      </w:r>
      <w:r>
        <w:rPr>
          <w:sz w:val="28"/>
        </w:rPr>
        <w:t>, 2023</w:t>
      </w:r>
    </w:p>
    <w:p w14:paraId="03ED4CC9" w14:textId="77777777" w:rsidR="00CF533B" w:rsidRDefault="00CF533B">
      <w:pPr>
        <w:pStyle w:val="Heading10"/>
        <w:tabs>
          <w:tab w:val="clear" w:pos="720"/>
          <w:tab w:val="left" w:pos="432"/>
        </w:tabs>
        <w:overflowPunct/>
        <w:autoSpaceDE/>
        <w:ind w:left="432" w:hanging="432"/>
        <w:textAlignment w:val="auto"/>
      </w:pPr>
      <w:bookmarkStart w:id="0" w:name="_Toc103356953"/>
      <w:r>
        <w:lastRenderedPageBreak/>
        <w:t>Document Control</w:t>
      </w:r>
      <w:bookmarkEnd w:id="0"/>
    </w:p>
    <w:p w14:paraId="41A77A8F" w14:textId="77777777" w:rsidR="00CF533B" w:rsidRDefault="00CF533B"/>
    <w:p w14:paraId="51159AFD" w14:textId="77777777" w:rsidR="00CF533B" w:rsidRDefault="00CF533B">
      <w:pPr>
        <w:pStyle w:val="Heading2"/>
      </w:pPr>
      <w:bookmarkStart w:id="1" w:name="_Toc103356954"/>
      <w:r>
        <w:t>Work carried out by:</w:t>
      </w:r>
      <w:bookmarkEnd w:id="1"/>
    </w:p>
    <w:tbl>
      <w:tblPr>
        <w:tblW w:w="0" w:type="auto"/>
        <w:jc w:val="center"/>
        <w:tblLayout w:type="fixed"/>
        <w:tblCellMar>
          <w:left w:w="107" w:type="dxa"/>
          <w:right w:w="107" w:type="dxa"/>
        </w:tblCellMar>
        <w:tblLook w:val="0000" w:firstRow="0" w:lastRow="0" w:firstColumn="0" w:lastColumn="0" w:noHBand="0" w:noVBand="0"/>
      </w:tblPr>
      <w:tblGrid>
        <w:gridCol w:w="2977"/>
        <w:gridCol w:w="3793"/>
        <w:gridCol w:w="2547"/>
      </w:tblGrid>
      <w:tr w:rsidR="00CF533B" w14:paraId="7C249883" w14:textId="77777777">
        <w:trPr>
          <w:jc w:val="center"/>
        </w:trPr>
        <w:tc>
          <w:tcPr>
            <w:tcW w:w="2977" w:type="dxa"/>
            <w:tcBorders>
              <w:top w:val="single" w:sz="6" w:space="0" w:color="000000"/>
              <w:left w:val="single" w:sz="6" w:space="0" w:color="000000"/>
              <w:bottom w:val="single" w:sz="6" w:space="0" w:color="000000"/>
            </w:tcBorders>
            <w:shd w:val="clear" w:color="auto" w:fill="auto"/>
          </w:tcPr>
          <w:p w14:paraId="44E7A9FC" w14:textId="77777777" w:rsidR="00CF533B" w:rsidRDefault="00CF533B">
            <w:r>
              <w:rPr>
                <w:b/>
              </w:rPr>
              <w:t>Name</w:t>
            </w:r>
          </w:p>
        </w:tc>
        <w:tc>
          <w:tcPr>
            <w:tcW w:w="3793" w:type="dxa"/>
            <w:tcBorders>
              <w:top w:val="single" w:sz="6" w:space="0" w:color="000000"/>
              <w:left w:val="single" w:sz="6" w:space="0" w:color="000000"/>
              <w:bottom w:val="single" w:sz="6" w:space="0" w:color="000000"/>
            </w:tcBorders>
            <w:shd w:val="clear" w:color="auto" w:fill="auto"/>
          </w:tcPr>
          <w:p w14:paraId="06710CBB" w14:textId="77777777" w:rsidR="00CF533B" w:rsidRDefault="00CF533B">
            <w:r>
              <w:rPr>
                <w:b/>
              </w:rPr>
              <w:t>Email Address</w:t>
            </w:r>
          </w:p>
        </w:tc>
        <w:tc>
          <w:tcPr>
            <w:tcW w:w="2547" w:type="dxa"/>
            <w:tcBorders>
              <w:top w:val="single" w:sz="6" w:space="0" w:color="000000"/>
              <w:left w:val="single" w:sz="6" w:space="0" w:color="000000"/>
              <w:bottom w:val="single" w:sz="6" w:space="0" w:color="000000"/>
              <w:right w:val="single" w:sz="6" w:space="0" w:color="000000"/>
            </w:tcBorders>
            <w:shd w:val="clear" w:color="auto" w:fill="auto"/>
          </w:tcPr>
          <w:p w14:paraId="3A020FCA" w14:textId="77777777" w:rsidR="00CF533B" w:rsidRDefault="00CF533B">
            <w:r>
              <w:rPr>
                <w:b/>
              </w:rPr>
              <w:t>Other</w:t>
            </w:r>
          </w:p>
        </w:tc>
      </w:tr>
      <w:tr w:rsidR="00CF533B" w14:paraId="75F81D02" w14:textId="77777777">
        <w:trPr>
          <w:jc w:val="center"/>
        </w:trPr>
        <w:tc>
          <w:tcPr>
            <w:tcW w:w="2977" w:type="dxa"/>
            <w:tcBorders>
              <w:top w:val="single" w:sz="6" w:space="0" w:color="000000"/>
              <w:left w:val="single" w:sz="6" w:space="0" w:color="000000"/>
              <w:bottom w:val="single" w:sz="6" w:space="0" w:color="000000"/>
            </w:tcBorders>
            <w:shd w:val="clear" w:color="auto" w:fill="auto"/>
          </w:tcPr>
          <w:p w14:paraId="22FBDB85" w14:textId="7674B7A7" w:rsidR="00CF533B" w:rsidRDefault="00B922C5">
            <w:pPr>
              <w:snapToGrid w:val="0"/>
              <w:rPr>
                <w:b/>
              </w:rPr>
            </w:pPr>
            <w:r>
              <w:rPr>
                <w:b/>
              </w:rPr>
              <w:t>Nick Smailer</w:t>
            </w:r>
          </w:p>
        </w:tc>
        <w:tc>
          <w:tcPr>
            <w:tcW w:w="3793" w:type="dxa"/>
            <w:tcBorders>
              <w:top w:val="single" w:sz="6" w:space="0" w:color="000000"/>
              <w:left w:val="single" w:sz="6" w:space="0" w:color="000000"/>
              <w:bottom w:val="single" w:sz="6" w:space="0" w:color="000000"/>
            </w:tcBorders>
            <w:shd w:val="clear" w:color="auto" w:fill="auto"/>
          </w:tcPr>
          <w:p w14:paraId="33212F98" w14:textId="6968AE9F" w:rsidR="00CF533B" w:rsidRDefault="00B922C5">
            <w:pPr>
              <w:snapToGrid w:val="0"/>
              <w:rPr>
                <w:b/>
              </w:rPr>
            </w:pPr>
            <w:r>
              <w:rPr>
                <w:b/>
              </w:rPr>
              <w:t>nrs5434@psu.edu</w:t>
            </w:r>
          </w:p>
        </w:tc>
        <w:tc>
          <w:tcPr>
            <w:tcW w:w="2547" w:type="dxa"/>
            <w:tcBorders>
              <w:top w:val="single" w:sz="6" w:space="0" w:color="000000"/>
              <w:left w:val="single" w:sz="6" w:space="0" w:color="000000"/>
              <w:bottom w:val="single" w:sz="6" w:space="0" w:color="000000"/>
              <w:right w:val="single" w:sz="6" w:space="0" w:color="000000"/>
            </w:tcBorders>
            <w:shd w:val="clear" w:color="auto" w:fill="auto"/>
          </w:tcPr>
          <w:p w14:paraId="1B2BAF7D" w14:textId="77777777" w:rsidR="00CF533B" w:rsidRDefault="00CF533B">
            <w:pPr>
              <w:snapToGrid w:val="0"/>
            </w:pPr>
          </w:p>
        </w:tc>
      </w:tr>
      <w:tr w:rsidR="00CF533B" w14:paraId="0DE0B99A" w14:textId="77777777">
        <w:trPr>
          <w:jc w:val="center"/>
        </w:trPr>
        <w:tc>
          <w:tcPr>
            <w:tcW w:w="2977" w:type="dxa"/>
            <w:tcBorders>
              <w:top w:val="single" w:sz="6" w:space="0" w:color="000000"/>
              <w:left w:val="single" w:sz="6" w:space="0" w:color="000000"/>
              <w:bottom w:val="single" w:sz="6" w:space="0" w:color="000000"/>
            </w:tcBorders>
            <w:shd w:val="clear" w:color="auto" w:fill="auto"/>
          </w:tcPr>
          <w:p w14:paraId="4A7DC452" w14:textId="77777777" w:rsidR="00CF533B" w:rsidRDefault="00CF533B">
            <w:pPr>
              <w:snapToGrid w:val="0"/>
            </w:pPr>
          </w:p>
        </w:tc>
        <w:tc>
          <w:tcPr>
            <w:tcW w:w="3793" w:type="dxa"/>
            <w:tcBorders>
              <w:top w:val="single" w:sz="6" w:space="0" w:color="000000"/>
              <w:left w:val="single" w:sz="6" w:space="0" w:color="000000"/>
              <w:bottom w:val="single" w:sz="6" w:space="0" w:color="000000"/>
            </w:tcBorders>
            <w:shd w:val="clear" w:color="auto" w:fill="auto"/>
          </w:tcPr>
          <w:p w14:paraId="55E15B86" w14:textId="77777777" w:rsidR="00CF533B" w:rsidRDefault="00CF533B">
            <w:pPr>
              <w:snapToGrid w:val="0"/>
            </w:pPr>
          </w:p>
        </w:tc>
        <w:tc>
          <w:tcPr>
            <w:tcW w:w="2547" w:type="dxa"/>
            <w:tcBorders>
              <w:top w:val="single" w:sz="6" w:space="0" w:color="000000"/>
              <w:left w:val="single" w:sz="6" w:space="0" w:color="000000"/>
              <w:bottom w:val="single" w:sz="6" w:space="0" w:color="000000"/>
              <w:right w:val="single" w:sz="6" w:space="0" w:color="000000"/>
            </w:tcBorders>
            <w:shd w:val="clear" w:color="auto" w:fill="auto"/>
          </w:tcPr>
          <w:p w14:paraId="4181066F" w14:textId="77777777" w:rsidR="00CF533B" w:rsidRDefault="00CF533B">
            <w:pPr>
              <w:snapToGrid w:val="0"/>
            </w:pPr>
          </w:p>
        </w:tc>
      </w:tr>
      <w:tr w:rsidR="00CF533B" w14:paraId="78E37A80" w14:textId="77777777">
        <w:trPr>
          <w:jc w:val="center"/>
        </w:trPr>
        <w:tc>
          <w:tcPr>
            <w:tcW w:w="2977" w:type="dxa"/>
            <w:tcBorders>
              <w:top w:val="single" w:sz="6" w:space="0" w:color="000000"/>
              <w:left w:val="single" w:sz="6" w:space="0" w:color="000000"/>
              <w:bottom w:val="single" w:sz="6" w:space="0" w:color="000000"/>
            </w:tcBorders>
            <w:shd w:val="clear" w:color="auto" w:fill="auto"/>
          </w:tcPr>
          <w:p w14:paraId="013D044B" w14:textId="77777777" w:rsidR="00CF533B" w:rsidRDefault="00CF533B">
            <w:pPr>
              <w:snapToGrid w:val="0"/>
            </w:pPr>
          </w:p>
        </w:tc>
        <w:tc>
          <w:tcPr>
            <w:tcW w:w="3793" w:type="dxa"/>
            <w:tcBorders>
              <w:top w:val="single" w:sz="6" w:space="0" w:color="000000"/>
              <w:left w:val="single" w:sz="6" w:space="0" w:color="000000"/>
              <w:bottom w:val="single" w:sz="6" w:space="0" w:color="000000"/>
            </w:tcBorders>
            <w:shd w:val="clear" w:color="auto" w:fill="auto"/>
          </w:tcPr>
          <w:p w14:paraId="1CDA5F54" w14:textId="77777777" w:rsidR="00CF533B" w:rsidRDefault="00CF533B">
            <w:pPr>
              <w:snapToGrid w:val="0"/>
            </w:pPr>
          </w:p>
        </w:tc>
        <w:tc>
          <w:tcPr>
            <w:tcW w:w="2547" w:type="dxa"/>
            <w:tcBorders>
              <w:top w:val="single" w:sz="6" w:space="0" w:color="000000"/>
              <w:left w:val="single" w:sz="6" w:space="0" w:color="000000"/>
              <w:bottom w:val="single" w:sz="6" w:space="0" w:color="000000"/>
              <w:right w:val="single" w:sz="6" w:space="0" w:color="000000"/>
            </w:tcBorders>
            <w:shd w:val="clear" w:color="auto" w:fill="auto"/>
          </w:tcPr>
          <w:p w14:paraId="0087E832" w14:textId="77777777" w:rsidR="00CF533B" w:rsidRDefault="00CF533B">
            <w:pPr>
              <w:snapToGrid w:val="0"/>
            </w:pPr>
          </w:p>
        </w:tc>
      </w:tr>
    </w:tbl>
    <w:p w14:paraId="49DF68C3" w14:textId="77777777" w:rsidR="00CF533B" w:rsidRDefault="00CF533B"/>
    <w:p w14:paraId="1AC2EFF6" w14:textId="77777777" w:rsidR="00CF533B" w:rsidRDefault="00CF533B">
      <w:pPr>
        <w:pStyle w:val="Heading2"/>
      </w:pPr>
      <w:bookmarkStart w:id="2" w:name="_Toc103356955"/>
      <w:r>
        <w:t>Revision Sheet</w:t>
      </w:r>
      <w:bookmarkEnd w:id="2"/>
    </w:p>
    <w:p w14:paraId="437C7228" w14:textId="77777777" w:rsidR="00CF533B" w:rsidRDefault="00CF533B">
      <w:pPr>
        <w:jc w:val="both"/>
      </w:pPr>
    </w:p>
    <w:tbl>
      <w:tblPr>
        <w:tblW w:w="0" w:type="auto"/>
        <w:jc w:val="center"/>
        <w:tblLayout w:type="fixed"/>
        <w:tblLook w:val="0000" w:firstRow="0" w:lastRow="0" w:firstColumn="0" w:lastColumn="0" w:noHBand="0" w:noVBand="0"/>
      </w:tblPr>
      <w:tblGrid>
        <w:gridCol w:w="1353"/>
        <w:gridCol w:w="1334"/>
        <w:gridCol w:w="6613"/>
      </w:tblGrid>
      <w:tr w:rsidR="00CF533B" w14:paraId="5E0E6985" w14:textId="77777777">
        <w:trPr>
          <w:jc w:val="center"/>
        </w:trPr>
        <w:tc>
          <w:tcPr>
            <w:tcW w:w="1353" w:type="dxa"/>
            <w:tcBorders>
              <w:top w:val="single" w:sz="6" w:space="0" w:color="000000"/>
              <w:left w:val="single" w:sz="6" w:space="0" w:color="000000"/>
              <w:bottom w:val="single" w:sz="6" w:space="0" w:color="000000"/>
            </w:tcBorders>
            <w:shd w:val="clear" w:color="auto" w:fill="CCCCCC"/>
          </w:tcPr>
          <w:p w14:paraId="18342E71" w14:textId="77777777" w:rsidR="00CF533B" w:rsidRDefault="00CF533B">
            <w:pPr>
              <w:jc w:val="both"/>
            </w:pPr>
            <w:r>
              <w:rPr>
                <w:b/>
              </w:rPr>
              <w:t>Release No.</w:t>
            </w:r>
          </w:p>
        </w:tc>
        <w:tc>
          <w:tcPr>
            <w:tcW w:w="1334" w:type="dxa"/>
            <w:tcBorders>
              <w:top w:val="single" w:sz="6" w:space="0" w:color="000000"/>
              <w:left w:val="single" w:sz="6" w:space="0" w:color="000000"/>
              <w:bottom w:val="single" w:sz="6" w:space="0" w:color="000000"/>
            </w:tcBorders>
            <w:shd w:val="clear" w:color="auto" w:fill="CCCCCC"/>
          </w:tcPr>
          <w:p w14:paraId="24E66A96" w14:textId="77777777" w:rsidR="00CF533B" w:rsidRDefault="00CF533B">
            <w:pPr>
              <w:jc w:val="both"/>
            </w:pPr>
            <w:r>
              <w:rPr>
                <w:b/>
              </w:rPr>
              <w:t>Date</w:t>
            </w:r>
          </w:p>
        </w:tc>
        <w:tc>
          <w:tcPr>
            <w:tcW w:w="6613" w:type="dxa"/>
            <w:tcBorders>
              <w:top w:val="single" w:sz="6" w:space="0" w:color="000000"/>
              <w:left w:val="single" w:sz="6" w:space="0" w:color="000000"/>
              <w:bottom w:val="single" w:sz="6" w:space="0" w:color="000000"/>
              <w:right w:val="single" w:sz="6" w:space="0" w:color="000000"/>
            </w:tcBorders>
            <w:shd w:val="clear" w:color="auto" w:fill="CCCCCC"/>
          </w:tcPr>
          <w:p w14:paraId="3693C58C" w14:textId="77777777" w:rsidR="00CF533B" w:rsidRDefault="00CF533B">
            <w:pPr>
              <w:jc w:val="both"/>
            </w:pPr>
            <w:r>
              <w:rPr>
                <w:b/>
              </w:rPr>
              <w:t>Revision Description</w:t>
            </w:r>
          </w:p>
        </w:tc>
      </w:tr>
      <w:tr w:rsidR="00CF533B" w14:paraId="5EEB42A7" w14:textId="77777777">
        <w:trPr>
          <w:jc w:val="center"/>
        </w:trPr>
        <w:tc>
          <w:tcPr>
            <w:tcW w:w="1353" w:type="dxa"/>
            <w:tcBorders>
              <w:top w:val="single" w:sz="6" w:space="0" w:color="000000"/>
              <w:left w:val="single" w:sz="6" w:space="0" w:color="000000"/>
              <w:bottom w:val="single" w:sz="6" w:space="0" w:color="000000"/>
            </w:tcBorders>
            <w:shd w:val="clear" w:color="auto" w:fill="auto"/>
          </w:tcPr>
          <w:p w14:paraId="69F2EF1A" w14:textId="1203307C" w:rsidR="00CF533B" w:rsidRDefault="00B922C5">
            <w:pPr>
              <w:snapToGrid w:val="0"/>
              <w:jc w:val="both"/>
              <w:rPr>
                <w:b/>
              </w:rPr>
            </w:pPr>
            <w:r>
              <w:rPr>
                <w:b/>
              </w:rPr>
              <w:t>1.0</w:t>
            </w:r>
          </w:p>
        </w:tc>
        <w:tc>
          <w:tcPr>
            <w:tcW w:w="1334" w:type="dxa"/>
            <w:tcBorders>
              <w:top w:val="single" w:sz="6" w:space="0" w:color="000000"/>
              <w:left w:val="single" w:sz="6" w:space="0" w:color="000000"/>
              <w:bottom w:val="single" w:sz="6" w:space="0" w:color="000000"/>
            </w:tcBorders>
            <w:shd w:val="clear" w:color="auto" w:fill="auto"/>
          </w:tcPr>
          <w:p w14:paraId="27CBA5D8" w14:textId="5512E8D5" w:rsidR="00CF533B" w:rsidRDefault="00B922C5">
            <w:pPr>
              <w:snapToGrid w:val="0"/>
              <w:jc w:val="both"/>
              <w:rPr>
                <w:b/>
              </w:rPr>
            </w:pPr>
            <w:r>
              <w:rPr>
                <w:b/>
              </w:rPr>
              <w:t>8/29/2023</w:t>
            </w:r>
          </w:p>
        </w:tc>
        <w:tc>
          <w:tcPr>
            <w:tcW w:w="6613" w:type="dxa"/>
            <w:tcBorders>
              <w:top w:val="single" w:sz="6" w:space="0" w:color="000000"/>
              <w:left w:val="single" w:sz="6" w:space="0" w:color="000000"/>
              <w:bottom w:val="single" w:sz="6" w:space="0" w:color="000000"/>
              <w:right w:val="single" w:sz="6" w:space="0" w:color="000000"/>
            </w:tcBorders>
            <w:shd w:val="clear" w:color="auto" w:fill="auto"/>
          </w:tcPr>
          <w:p w14:paraId="4AA60A70" w14:textId="2FED4AF2" w:rsidR="00CF533B" w:rsidRDefault="00B922C5">
            <w:pPr>
              <w:snapToGrid w:val="0"/>
              <w:jc w:val="both"/>
            </w:pPr>
            <w:r>
              <w:t>Input my information and completed milestone 1</w:t>
            </w:r>
          </w:p>
        </w:tc>
      </w:tr>
      <w:tr w:rsidR="00CF533B" w14:paraId="1DA4A0AF" w14:textId="77777777">
        <w:trPr>
          <w:jc w:val="center"/>
        </w:trPr>
        <w:tc>
          <w:tcPr>
            <w:tcW w:w="1353" w:type="dxa"/>
            <w:tcBorders>
              <w:top w:val="single" w:sz="6" w:space="0" w:color="000000"/>
              <w:left w:val="single" w:sz="6" w:space="0" w:color="000000"/>
              <w:bottom w:val="single" w:sz="6" w:space="0" w:color="000000"/>
            </w:tcBorders>
            <w:shd w:val="clear" w:color="auto" w:fill="auto"/>
          </w:tcPr>
          <w:p w14:paraId="0268E3F4" w14:textId="461B3BDA" w:rsidR="00CF533B" w:rsidRPr="002A5DB7" w:rsidRDefault="002A5DB7">
            <w:pPr>
              <w:snapToGrid w:val="0"/>
              <w:jc w:val="both"/>
              <w:rPr>
                <w:b/>
                <w:bCs/>
              </w:rPr>
            </w:pPr>
            <w:r w:rsidRPr="002A5DB7">
              <w:rPr>
                <w:b/>
                <w:bCs/>
              </w:rPr>
              <w:t>1.1</w:t>
            </w:r>
          </w:p>
        </w:tc>
        <w:tc>
          <w:tcPr>
            <w:tcW w:w="1334" w:type="dxa"/>
            <w:tcBorders>
              <w:top w:val="single" w:sz="6" w:space="0" w:color="000000"/>
              <w:left w:val="single" w:sz="6" w:space="0" w:color="000000"/>
              <w:bottom w:val="single" w:sz="6" w:space="0" w:color="000000"/>
            </w:tcBorders>
            <w:shd w:val="clear" w:color="auto" w:fill="auto"/>
          </w:tcPr>
          <w:p w14:paraId="0CFDAE9B" w14:textId="795B32C6" w:rsidR="00CF533B" w:rsidRPr="002A5DB7" w:rsidRDefault="00EA3845">
            <w:pPr>
              <w:snapToGrid w:val="0"/>
              <w:jc w:val="both"/>
              <w:rPr>
                <w:b/>
                <w:bCs/>
              </w:rPr>
            </w:pPr>
            <w:r>
              <w:rPr>
                <w:b/>
                <w:bCs/>
              </w:rPr>
              <w:t>9/14/2023</w:t>
            </w:r>
          </w:p>
        </w:tc>
        <w:tc>
          <w:tcPr>
            <w:tcW w:w="6613" w:type="dxa"/>
            <w:tcBorders>
              <w:top w:val="single" w:sz="6" w:space="0" w:color="000000"/>
              <w:left w:val="single" w:sz="6" w:space="0" w:color="000000"/>
              <w:bottom w:val="single" w:sz="6" w:space="0" w:color="000000"/>
              <w:right w:val="single" w:sz="6" w:space="0" w:color="000000"/>
            </w:tcBorders>
            <w:shd w:val="clear" w:color="auto" w:fill="auto"/>
          </w:tcPr>
          <w:p w14:paraId="7B20352B" w14:textId="27D35ADC" w:rsidR="00CF533B" w:rsidRDefault="00EA3845">
            <w:pPr>
              <w:snapToGrid w:val="0"/>
              <w:jc w:val="both"/>
            </w:pPr>
            <w:r>
              <w:t>Edited milestone 1 and completed milestone 2</w:t>
            </w:r>
          </w:p>
        </w:tc>
      </w:tr>
      <w:tr w:rsidR="00CF533B" w14:paraId="10CD31F2" w14:textId="77777777">
        <w:trPr>
          <w:jc w:val="center"/>
        </w:trPr>
        <w:tc>
          <w:tcPr>
            <w:tcW w:w="1353" w:type="dxa"/>
            <w:tcBorders>
              <w:top w:val="single" w:sz="6" w:space="0" w:color="000000"/>
              <w:left w:val="single" w:sz="6" w:space="0" w:color="000000"/>
              <w:bottom w:val="single" w:sz="6" w:space="0" w:color="000000"/>
            </w:tcBorders>
            <w:shd w:val="clear" w:color="auto" w:fill="auto"/>
          </w:tcPr>
          <w:p w14:paraId="4FB51DAF" w14:textId="6573CC5C" w:rsidR="00CF533B" w:rsidRPr="009A29DF" w:rsidRDefault="009A29DF">
            <w:pPr>
              <w:snapToGrid w:val="0"/>
              <w:jc w:val="both"/>
              <w:rPr>
                <w:b/>
                <w:bCs/>
              </w:rPr>
            </w:pPr>
            <w:r w:rsidRPr="009A29DF">
              <w:rPr>
                <w:b/>
                <w:bCs/>
              </w:rPr>
              <w:t>1.2</w:t>
            </w:r>
          </w:p>
        </w:tc>
        <w:tc>
          <w:tcPr>
            <w:tcW w:w="1334" w:type="dxa"/>
            <w:tcBorders>
              <w:top w:val="single" w:sz="6" w:space="0" w:color="000000"/>
              <w:left w:val="single" w:sz="6" w:space="0" w:color="000000"/>
              <w:bottom w:val="single" w:sz="6" w:space="0" w:color="000000"/>
            </w:tcBorders>
            <w:shd w:val="clear" w:color="auto" w:fill="auto"/>
          </w:tcPr>
          <w:p w14:paraId="7240A0AE" w14:textId="7F87D647" w:rsidR="00CF533B" w:rsidRPr="009A29DF" w:rsidRDefault="009A29DF">
            <w:pPr>
              <w:snapToGrid w:val="0"/>
              <w:jc w:val="both"/>
              <w:rPr>
                <w:b/>
                <w:bCs/>
              </w:rPr>
            </w:pPr>
            <w:r>
              <w:rPr>
                <w:b/>
                <w:bCs/>
              </w:rPr>
              <w:t>10/1/2023</w:t>
            </w:r>
          </w:p>
        </w:tc>
        <w:tc>
          <w:tcPr>
            <w:tcW w:w="6613" w:type="dxa"/>
            <w:tcBorders>
              <w:top w:val="single" w:sz="6" w:space="0" w:color="000000"/>
              <w:left w:val="single" w:sz="6" w:space="0" w:color="000000"/>
              <w:bottom w:val="single" w:sz="6" w:space="0" w:color="000000"/>
              <w:right w:val="single" w:sz="6" w:space="0" w:color="000000"/>
            </w:tcBorders>
            <w:shd w:val="clear" w:color="auto" w:fill="auto"/>
          </w:tcPr>
          <w:p w14:paraId="093E89C9" w14:textId="302E0F64" w:rsidR="00CF533B" w:rsidRDefault="009A29DF">
            <w:pPr>
              <w:snapToGrid w:val="0"/>
              <w:jc w:val="both"/>
            </w:pPr>
            <w:r>
              <w:t>Edited</w:t>
            </w:r>
            <w:r w:rsidR="00040206">
              <w:t xml:space="preserve"> </w:t>
            </w:r>
            <w:r>
              <w:t xml:space="preserve">the language of </w:t>
            </w:r>
            <w:r w:rsidRPr="00476F73">
              <w:t>milestone 1</w:t>
            </w:r>
            <w:r>
              <w:t xml:space="preserve">, edited the ERD for milestone 2, edited assumptions and constraints for </w:t>
            </w:r>
            <w:r w:rsidRPr="00476F73">
              <w:t>milestone 2</w:t>
            </w:r>
            <w:r>
              <w:t>, completed milestone 3</w:t>
            </w:r>
            <w:r w:rsidR="00A340FB">
              <w:t>.</w:t>
            </w:r>
          </w:p>
          <w:p w14:paraId="346138CF" w14:textId="77777777" w:rsidR="009A29DF" w:rsidRDefault="009A29DF">
            <w:pPr>
              <w:snapToGrid w:val="0"/>
              <w:jc w:val="both"/>
            </w:pPr>
          </w:p>
        </w:tc>
      </w:tr>
      <w:tr w:rsidR="00CF533B" w14:paraId="7C8A0EC5" w14:textId="77777777">
        <w:trPr>
          <w:jc w:val="center"/>
        </w:trPr>
        <w:tc>
          <w:tcPr>
            <w:tcW w:w="1353" w:type="dxa"/>
            <w:tcBorders>
              <w:top w:val="single" w:sz="6" w:space="0" w:color="000000"/>
              <w:left w:val="single" w:sz="6" w:space="0" w:color="000000"/>
              <w:bottom w:val="single" w:sz="6" w:space="0" w:color="000000"/>
            </w:tcBorders>
            <w:shd w:val="clear" w:color="auto" w:fill="auto"/>
          </w:tcPr>
          <w:p w14:paraId="2B01D51A" w14:textId="5685C8AE" w:rsidR="00CF533B" w:rsidRPr="00040206" w:rsidRDefault="00937490">
            <w:pPr>
              <w:snapToGrid w:val="0"/>
              <w:jc w:val="both"/>
              <w:rPr>
                <w:b/>
                <w:bCs/>
              </w:rPr>
            </w:pPr>
            <w:r w:rsidRPr="00040206">
              <w:rPr>
                <w:b/>
                <w:bCs/>
              </w:rPr>
              <w:t>1.3</w:t>
            </w:r>
          </w:p>
        </w:tc>
        <w:tc>
          <w:tcPr>
            <w:tcW w:w="1334" w:type="dxa"/>
            <w:tcBorders>
              <w:top w:val="single" w:sz="6" w:space="0" w:color="000000"/>
              <w:left w:val="single" w:sz="6" w:space="0" w:color="000000"/>
              <w:bottom w:val="single" w:sz="6" w:space="0" w:color="000000"/>
            </w:tcBorders>
            <w:shd w:val="clear" w:color="auto" w:fill="auto"/>
          </w:tcPr>
          <w:p w14:paraId="0059052A" w14:textId="7FB4E768" w:rsidR="00CF533B" w:rsidRPr="00040206" w:rsidRDefault="00040206">
            <w:pPr>
              <w:snapToGrid w:val="0"/>
              <w:jc w:val="both"/>
              <w:rPr>
                <w:b/>
                <w:bCs/>
              </w:rPr>
            </w:pPr>
            <w:r>
              <w:rPr>
                <w:b/>
                <w:bCs/>
              </w:rPr>
              <w:t>10/15/2023</w:t>
            </w:r>
          </w:p>
        </w:tc>
        <w:tc>
          <w:tcPr>
            <w:tcW w:w="6613" w:type="dxa"/>
            <w:tcBorders>
              <w:top w:val="single" w:sz="6" w:space="0" w:color="000000"/>
              <w:left w:val="single" w:sz="6" w:space="0" w:color="000000"/>
              <w:bottom w:val="single" w:sz="6" w:space="0" w:color="000000"/>
              <w:right w:val="single" w:sz="6" w:space="0" w:color="000000"/>
            </w:tcBorders>
            <w:shd w:val="clear" w:color="auto" w:fill="auto"/>
          </w:tcPr>
          <w:p w14:paraId="7227D101" w14:textId="5EEBE61D" w:rsidR="00CF533B" w:rsidRDefault="006A5692">
            <w:pPr>
              <w:snapToGrid w:val="0"/>
              <w:jc w:val="both"/>
            </w:pPr>
            <w:r>
              <w:t xml:space="preserve">Revised my diagrams </w:t>
            </w:r>
            <w:r w:rsidRPr="00547842">
              <w:t xml:space="preserve">from Milestones 2 and </w:t>
            </w:r>
            <w:r w:rsidR="00AF5692" w:rsidRPr="00547842">
              <w:t>3, as well as functional dependencies from Milestone 3.</w:t>
            </w:r>
            <w:r w:rsidR="00AF5692">
              <w:t xml:space="preserve"> Completed normalization to 3NF through decomposition for the tables in my diagram.</w:t>
            </w:r>
            <w:r w:rsidR="00B67EB2">
              <w:t xml:space="preserve"> </w:t>
            </w:r>
          </w:p>
        </w:tc>
      </w:tr>
      <w:tr w:rsidR="00CF533B" w14:paraId="7026A8A2" w14:textId="77777777">
        <w:trPr>
          <w:jc w:val="center"/>
        </w:trPr>
        <w:tc>
          <w:tcPr>
            <w:tcW w:w="1353" w:type="dxa"/>
            <w:tcBorders>
              <w:top w:val="single" w:sz="6" w:space="0" w:color="000000"/>
              <w:left w:val="single" w:sz="6" w:space="0" w:color="000000"/>
              <w:bottom w:val="single" w:sz="6" w:space="0" w:color="000000"/>
            </w:tcBorders>
            <w:shd w:val="clear" w:color="auto" w:fill="auto"/>
          </w:tcPr>
          <w:p w14:paraId="57658A16" w14:textId="152F38BE" w:rsidR="00CF533B" w:rsidRPr="00C45B50" w:rsidRDefault="00C45B50">
            <w:pPr>
              <w:snapToGrid w:val="0"/>
              <w:jc w:val="both"/>
              <w:rPr>
                <w:b/>
                <w:bCs/>
              </w:rPr>
            </w:pPr>
            <w:r>
              <w:rPr>
                <w:b/>
                <w:bCs/>
              </w:rPr>
              <w:t>1.4</w:t>
            </w:r>
          </w:p>
        </w:tc>
        <w:tc>
          <w:tcPr>
            <w:tcW w:w="1334" w:type="dxa"/>
            <w:tcBorders>
              <w:top w:val="single" w:sz="6" w:space="0" w:color="000000"/>
              <w:left w:val="single" w:sz="6" w:space="0" w:color="000000"/>
              <w:bottom w:val="single" w:sz="6" w:space="0" w:color="000000"/>
            </w:tcBorders>
            <w:shd w:val="clear" w:color="auto" w:fill="auto"/>
          </w:tcPr>
          <w:p w14:paraId="6D6F44D5" w14:textId="26DEA1E8" w:rsidR="00CF533B" w:rsidRPr="00C45B50" w:rsidRDefault="00C45B50">
            <w:pPr>
              <w:snapToGrid w:val="0"/>
              <w:jc w:val="both"/>
              <w:rPr>
                <w:b/>
                <w:bCs/>
              </w:rPr>
            </w:pPr>
            <w:r w:rsidRPr="00C45B50">
              <w:rPr>
                <w:b/>
                <w:bCs/>
              </w:rPr>
              <w:t>10/29/2023</w:t>
            </w:r>
          </w:p>
        </w:tc>
        <w:tc>
          <w:tcPr>
            <w:tcW w:w="6613" w:type="dxa"/>
            <w:tcBorders>
              <w:top w:val="single" w:sz="6" w:space="0" w:color="000000"/>
              <w:left w:val="single" w:sz="6" w:space="0" w:color="000000"/>
              <w:bottom w:val="single" w:sz="6" w:space="0" w:color="000000"/>
              <w:right w:val="single" w:sz="6" w:space="0" w:color="000000"/>
            </w:tcBorders>
            <w:shd w:val="clear" w:color="auto" w:fill="auto"/>
          </w:tcPr>
          <w:p w14:paraId="60B08D39" w14:textId="2F232367" w:rsidR="00CF533B" w:rsidRDefault="002C31A2">
            <w:pPr>
              <w:snapToGrid w:val="0"/>
              <w:jc w:val="both"/>
            </w:pPr>
            <w:r>
              <w:t>Added SQL code for the creation of my tables along with the amount of records per table. I also added a visual of the physical model as it appears in SQL.</w:t>
            </w:r>
          </w:p>
        </w:tc>
      </w:tr>
      <w:tr w:rsidR="00CF533B" w14:paraId="0247988B" w14:textId="77777777">
        <w:trPr>
          <w:jc w:val="center"/>
        </w:trPr>
        <w:tc>
          <w:tcPr>
            <w:tcW w:w="1353" w:type="dxa"/>
            <w:tcBorders>
              <w:top w:val="single" w:sz="6" w:space="0" w:color="000000"/>
              <w:left w:val="single" w:sz="6" w:space="0" w:color="000000"/>
              <w:bottom w:val="single" w:sz="6" w:space="0" w:color="000000"/>
            </w:tcBorders>
            <w:shd w:val="clear" w:color="auto" w:fill="auto"/>
          </w:tcPr>
          <w:p w14:paraId="16204265" w14:textId="3EF36313" w:rsidR="00CF533B" w:rsidRPr="00A340FB" w:rsidRDefault="00F14BE2">
            <w:pPr>
              <w:snapToGrid w:val="0"/>
              <w:jc w:val="both"/>
              <w:rPr>
                <w:b/>
                <w:bCs/>
              </w:rPr>
            </w:pPr>
            <w:r w:rsidRPr="00A340FB">
              <w:rPr>
                <w:b/>
                <w:bCs/>
              </w:rPr>
              <w:t>1.5</w:t>
            </w:r>
          </w:p>
        </w:tc>
        <w:tc>
          <w:tcPr>
            <w:tcW w:w="1334" w:type="dxa"/>
            <w:tcBorders>
              <w:top w:val="single" w:sz="6" w:space="0" w:color="000000"/>
              <w:left w:val="single" w:sz="6" w:space="0" w:color="000000"/>
              <w:bottom w:val="single" w:sz="6" w:space="0" w:color="000000"/>
            </w:tcBorders>
            <w:shd w:val="clear" w:color="auto" w:fill="auto"/>
          </w:tcPr>
          <w:p w14:paraId="6E9FD3C3" w14:textId="7824A07F" w:rsidR="00CF533B" w:rsidRPr="00A340FB" w:rsidRDefault="00A340FB">
            <w:pPr>
              <w:snapToGrid w:val="0"/>
              <w:jc w:val="both"/>
              <w:rPr>
                <w:b/>
                <w:bCs/>
              </w:rPr>
            </w:pPr>
            <w:r w:rsidRPr="00A340FB">
              <w:rPr>
                <w:b/>
                <w:bCs/>
              </w:rPr>
              <w:t>11/29/2023</w:t>
            </w:r>
          </w:p>
        </w:tc>
        <w:tc>
          <w:tcPr>
            <w:tcW w:w="6613" w:type="dxa"/>
            <w:tcBorders>
              <w:top w:val="single" w:sz="6" w:space="0" w:color="000000"/>
              <w:left w:val="single" w:sz="6" w:space="0" w:color="000000"/>
              <w:bottom w:val="single" w:sz="6" w:space="0" w:color="000000"/>
              <w:right w:val="single" w:sz="6" w:space="0" w:color="000000"/>
            </w:tcBorders>
            <w:shd w:val="clear" w:color="auto" w:fill="auto"/>
          </w:tcPr>
          <w:p w14:paraId="048BCD17" w14:textId="3CCCD26F" w:rsidR="00CF533B" w:rsidRDefault="00A340FB">
            <w:pPr>
              <w:snapToGrid w:val="0"/>
              <w:jc w:val="both"/>
            </w:pPr>
            <w:r>
              <w:t>Added queries to return useful information from the database, finalized document for final submission.</w:t>
            </w:r>
          </w:p>
        </w:tc>
      </w:tr>
      <w:tr w:rsidR="00CF533B" w14:paraId="61807AF8" w14:textId="77777777">
        <w:trPr>
          <w:jc w:val="center"/>
        </w:trPr>
        <w:tc>
          <w:tcPr>
            <w:tcW w:w="1353" w:type="dxa"/>
            <w:tcBorders>
              <w:top w:val="single" w:sz="6" w:space="0" w:color="000000"/>
              <w:left w:val="single" w:sz="6" w:space="0" w:color="000000"/>
              <w:bottom w:val="single" w:sz="6" w:space="0" w:color="000000"/>
            </w:tcBorders>
            <w:shd w:val="clear" w:color="auto" w:fill="auto"/>
          </w:tcPr>
          <w:p w14:paraId="0FB3ADEB" w14:textId="77777777" w:rsidR="00CF533B" w:rsidRDefault="00CF533B">
            <w:pPr>
              <w:snapToGrid w:val="0"/>
              <w:jc w:val="both"/>
            </w:pPr>
          </w:p>
        </w:tc>
        <w:tc>
          <w:tcPr>
            <w:tcW w:w="1334" w:type="dxa"/>
            <w:tcBorders>
              <w:top w:val="single" w:sz="6" w:space="0" w:color="000000"/>
              <w:left w:val="single" w:sz="6" w:space="0" w:color="000000"/>
              <w:bottom w:val="single" w:sz="6" w:space="0" w:color="000000"/>
            </w:tcBorders>
            <w:shd w:val="clear" w:color="auto" w:fill="auto"/>
          </w:tcPr>
          <w:p w14:paraId="7B23C44C" w14:textId="77777777" w:rsidR="00CF533B" w:rsidRDefault="00CF533B">
            <w:pPr>
              <w:snapToGrid w:val="0"/>
              <w:jc w:val="both"/>
            </w:pPr>
          </w:p>
        </w:tc>
        <w:tc>
          <w:tcPr>
            <w:tcW w:w="6613" w:type="dxa"/>
            <w:tcBorders>
              <w:top w:val="single" w:sz="6" w:space="0" w:color="000000"/>
              <w:left w:val="single" w:sz="6" w:space="0" w:color="000000"/>
              <w:bottom w:val="single" w:sz="6" w:space="0" w:color="000000"/>
              <w:right w:val="single" w:sz="6" w:space="0" w:color="000000"/>
            </w:tcBorders>
            <w:shd w:val="clear" w:color="auto" w:fill="auto"/>
          </w:tcPr>
          <w:p w14:paraId="262E83BC" w14:textId="77777777" w:rsidR="00CF533B" w:rsidRDefault="00CF533B">
            <w:pPr>
              <w:snapToGrid w:val="0"/>
              <w:jc w:val="both"/>
            </w:pPr>
          </w:p>
        </w:tc>
      </w:tr>
    </w:tbl>
    <w:p w14:paraId="18FA545D" w14:textId="77777777" w:rsidR="00CF533B" w:rsidRDefault="00CF533B">
      <w:pPr>
        <w:jc w:val="both"/>
      </w:pPr>
    </w:p>
    <w:p w14:paraId="56832636" w14:textId="77777777" w:rsidR="00CF533B" w:rsidRDefault="00CF533B">
      <w:pPr>
        <w:jc w:val="both"/>
      </w:pPr>
    </w:p>
    <w:p w14:paraId="005DC8D4" w14:textId="77777777" w:rsidR="00CF533B" w:rsidRDefault="00CF533B">
      <w:pPr>
        <w:jc w:val="both"/>
      </w:pPr>
    </w:p>
    <w:p w14:paraId="28EE0D03" w14:textId="77777777" w:rsidR="00CF533B" w:rsidRDefault="00CF533B">
      <w:pPr>
        <w:sectPr w:rsidR="00CF533B">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1"/>
          <w:cols w:space="720"/>
          <w:docGrid w:linePitch="360"/>
        </w:sectPr>
      </w:pPr>
    </w:p>
    <w:p w14:paraId="4F75F512" w14:textId="77777777" w:rsidR="00CF533B" w:rsidRDefault="00CF533B"/>
    <w:p w14:paraId="7B47989D" w14:textId="77777777" w:rsidR="00CF533B" w:rsidRDefault="00CF533B"/>
    <w:p w14:paraId="04B6C084" w14:textId="77777777" w:rsidR="00CF533B" w:rsidRDefault="00CF533B">
      <w:pPr>
        <w:jc w:val="center"/>
      </w:pPr>
      <w:r>
        <w:rPr>
          <w:b/>
          <w:sz w:val="32"/>
        </w:rPr>
        <w:t>DATABASE SPECIFICATIONS</w:t>
      </w:r>
    </w:p>
    <w:p w14:paraId="720436A1" w14:textId="77777777" w:rsidR="00CF533B" w:rsidRDefault="00CF533B">
      <w:pPr>
        <w:jc w:val="center"/>
        <w:rPr>
          <w:b/>
          <w:sz w:val="28"/>
        </w:rPr>
      </w:pPr>
    </w:p>
    <w:p w14:paraId="26B0C4E9" w14:textId="77777777" w:rsidR="00CF533B" w:rsidRDefault="00CF533B">
      <w:pPr>
        <w:jc w:val="center"/>
      </w:pPr>
      <w:r>
        <w:rPr>
          <w:b/>
          <w:sz w:val="28"/>
        </w:rPr>
        <w:t>TABLE OF CONTENTS</w:t>
      </w:r>
    </w:p>
    <w:p w14:paraId="667EF363" w14:textId="77777777" w:rsidR="00CF533B" w:rsidRDefault="00CF533B">
      <w:pPr>
        <w:jc w:val="both"/>
      </w:pPr>
    </w:p>
    <w:p w14:paraId="2F4C0784" w14:textId="77777777" w:rsidR="00CF533B" w:rsidRDefault="00CF533B">
      <w:pPr>
        <w:jc w:val="both"/>
      </w:pPr>
    </w:p>
    <w:p w14:paraId="12C911AC" w14:textId="77777777" w:rsidR="0051129F" w:rsidRPr="007967E4" w:rsidRDefault="00CF533B">
      <w:pPr>
        <w:pStyle w:val="TOC1"/>
        <w:rPr>
          <w:rFonts w:ascii="Calibri" w:hAnsi="Calibri"/>
          <w:b w:val="0"/>
          <w:i w:val="0"/>
          <w:noProof/>
          <w:szCs w:val="22"/>
          <w:lang w:eastAsia="en-US"/>
        </w:rPr>
      </w:pPr>
      <w:r>
        <w:fldChar w:fldCharType="begin"/>
      </w:r>
      <w:r>
        <w:instrText xml:space="preserve"> TOC \o "1-4" </w:instrText>
      </w:r>
      <w:r>
        <w:fldChar w:fldCharType="separate"/>
      </w:r>
      <w:r w:rsidR="0051129F">
        <w:rPr>
          <w:noProof/>
        </w:rPr>
        <w:t>Document Control</w:t>
      </w:r>
      <w:r w:rsidR="0051129F">
        <w:rPr>
          <w:noProof/>
        </w:rPr>
        <w:tab/>
      </w:r>
      <w:r w:rsidR="0051129F">
        <w:rPr>
          <w:noProof/>
        </w:rPr>
        <w:fldChar w:fldCharType="begin"/>
      </w:r>
      <w:r w:rsidR="0051129F">
        <w:rPr>
          <w:noProof/>
        </w:rPr>
        <w:instrText xml:space="preserve"> PAGEREF _Toc103356953 \h </w:instrText>
      </w:r>
      <w:r w:rsidR="0051129F">
        <w:rPr>
          <w:noProof/>
        </w:rPr>
      </w:r>
      <w:r w:rsidR="0051129F">
        <w:rPr>
          <w:noProof/>
        </w:rPr>
        <w:fldChar w:fldCharType="separate"/>
      </w:r>
      <w:r w:rsidR="0051129F">
        <w:rPr>
          <w:noProof/>
        </w:rPr>
        <w:t>i</w:t>
      </w:r>
      <w:r w:rsidR="0051129F">
        <w:rPr>
          <w:noProof/>
        </w:rPr>
        <w:fldChar w:fldCharType="end"/>
      </w:r>
    </w:p>
    <w:p w14:paraId="46B7A83C" w14:textId="77777777" w:rsidR="0051129F" w:rsidRPr="007967E4" w:rsidRDefault="0051129F">
      <w:pPr>
        <w:pStyle w:val="TOC2"/>
        <w:rPr>
          <w:rFonts w:ascii="Calibri" w:hAnsi="Calibri"/>
          <w:b w:val="0"/>
          <w:noProof/>
          <w:szCs w:val="22"/>
          <w:lang w:eastAsia="en-US"/>
        </w:rPr>
      </w:pPr>
      <w:r>
        <w:rPr>
          <w:noProof/>
        </w:rPr>
        <w:t>Work carried out by:</w:t>
      </w:r>
      <w:r>
        <w:rPr>
          <w:noProof/>
        </w:rPr>
        <w:tab/>
      </w:r>
      <w:r>
        <w:rPr>
          <w:noProof/>
        </w:rPr>
        <w:fldChar w:fldCharType="begin"/>
      </w:r>
      <w:r>
        <w:rPr>
          <w:noProof/>
        </w:rPr>
        <w:instrText xml:space="preserve"> PAGEREF _Toc103356954 \h </w:instrText>
      </w:r>
      <w:r>
        <w:rPr>
          <w:noProof/>
        </w:rPr>
      </w:r>
      <w:r>
        <w:rPr>
          <w:noProof/>
        </w:rPr>
        <w:fldChar w:fldCharType="separate"/>
      </w:r>
      <w:r>
        <w:rPr>
          <w:noProof/>
        </w:rPr>
        <w:t>i</w:t>
      </w:r>
      <w:r>
        <w:rPr>
          <w:noProof/>
        </w:rPr>
        <w:fldChar w:fldCharType="end"/>
      </w:r>
    </w:p>
    <w:p w14:paraId="0EBDDAD8" w14:textId="77777777" w:rsidR="0051129F" w:rsidRPr="007967E4" w:rsidRDefault="0051129F">
      <w:pPr>
        <w:pStyle w:val="TOC2"/>
        <w:rPr>
          <w:rFonts w:ascii="Calibri" w:hAnsi="Calibri"/>
          <w:b w:val="0"/>
          <w:noProof/>
          <w:szCs w:val="22"/>
          <w:lang w:eastAsia="en-US"/>
        </w:rPr>
      </w:pPr>
      <w:r>
        <w:rPr>
          <w:noProof/>
        </w:rPr>
        <w:t>Revision Sheet</w:t>
      </w:r>
      <w:r>
        <w:rPr>
          <w:noProof/>
        </w:rPr>
        <w:tab/>
      </w:r>
      <w:r>
        <w:rPr>
          <w:noProof/>
        </w:rPr>
        <w:fldChar w:fldCharType="begin"/>
      </w:r>
      <w:r>
        <w:rPr>
          <w:noProof/>
        </w:rPr>
        <w:instrText xml:space="preserve"> PAGEREF _Toc103356955 \h </w:instrText>
      </w:r>
      <w:r>
        <w:rPr>
          <w:noProof/>
        </w:rPr>
      </w:r>
      <w:r>
        <w:rPr>
          <w:noProof/>
        </w:rPr>
        <w:fldChar w:fldCharType="separate"/>
      </w:r>
      <w:r>
        <w:rPr>
          <w:noProof/>
        </w:rPr>
        <w:t>i</w:t>
      </w:r>
      <w:r>
        <w:rPr>
          <w:noProof/>
        </w:rPr>
        <w:fldChar w:fldCharType="end"/>
      </w:r>
    </w:p>
    <w:p w14:paraId="24814A2A" w14:textId="77777777" w:rsidR="0051129F" w:rsidRPr="007967E4" w:rsidRDefault="0051129F">
      <w:pPr>
        <w:pStyle w:val="TOC1"/>
        <w:rPr>
          <w:rFonts w:ascii="Calibri" w:hAnsi="Calibri"/>
          <w:b w:val="0"/>
          <w:i w:val="0"/>
          <w:noProof/>
          <w:szCs w:val="22"/>
          <w:lang w:eastAsia="en-US"/>
        </w:rPr>
      </w:pPr>
      <w:r>
        <w:rPr>
          <w:noProof/>
        </w:rPr>
        <w:t>Milestone 1: Data Requirements</w:t>
      </w:r>
      <w:r>
        <w:rPr>
          <w:noProof/>
        </w:rPr>
        <w:tab/>
      </w:r>
      <w:r>
        <w:rPr>
          <w:noProof/>
        </w:rPr>
        <w:fldChar w:fldCharType="begin"/>
      </w:r>
      <w:r>
        <w:rPr>
          <w:noProof/>
        </w:rPr>
        <w:instrText xml:space="preserve"> PAGEREF _Toc103356956 \h </w:instrText>
      </w:r>
      <w:r>
        <w:rPr>
          <w:noProof/>
        </w:rPr>
      </w:r>
      <w:r>
        <w:rPr>
          <w:noProof/>
        </w:rPr>
        <w:fldChar w:fldCharType="separate"/>
      </w:r>
      <w:r>
        <w:rPr>
          <w:noProof/>
        </w:rPr>
        <w:t>1</w:t>
      </w:r>
      <w:r>
        <w:rPr>
          <w:noProof/>
        </w:rPr>
        <w:fldChar w:fldCharType="end"/>
      </w:r>
    </w:p>
    <w:p w14:paraId="0F0701DB" w14:textId="72A15046" w:rsidR="0051129F" w:rsidRPr="007967E4" w:rsidRDefault="0051129F">
      <w:pPr>
        <w:pStyle w:val="TOC2"/>
        <w:rPr>
          <w:rFonts w:ascii="Calibri" w:hAnsi="Calibri"/>
          <w:b w:val="0"/>
          <w:noProof/>
          <w:szCs w:val="22"/>
          <w:lang w:eastAsia="en-US"/>
        </w:rPr>
      </w:pPr>
      <w:r>
        <w:rPr>
          <w:noProof/>
        </w:rPr>
        <w:t>System Name or Title</w:t>
      </w:r>
      <w:r>
        <w:rPr>
          <w:noProof/>
        </w:rPr>
        <w:tab/>
      </w:r>
      <w:r w:rsidR="00CA7841">
        <w:rPr>
          <w:noProof/>
        </w:rPr>
        <w:t>1</w:t>
      </w:r>
    </w:p>
    <w:p w14:paraId="1ADEE4CF" w14:textId="77777777" w:rsidR="0051129F" w:rsidRPr="007967E4" w:rsidRDefault="0051129F">
      <w:pPr>
        <w:pStyle w:val="TOC2"/>
        <w:rPr>
          <w:rFonts w:ascii="Calibri" w:hAnsi="Calibri"/>
          <w:b w:val="0"/>
          <w:noProof/>
          <w:szCs w:val="22"/>
          <w:lang w:eastAsia="en-US"/>
        </w:rPr>
      </w:pPr>
      <w:r>
        <w:rPr>
          <w:noProof/>
        </w:rPr>
        <w:t>Core requirements</w:t>
      </w:r>
      <w:r>
        <w:rPr>
          <w:noProof/>
        </w:rPr>
        <w:tab/>
      </w:r>
      <w:r>
        <w:rPr>
          <w:noProof/>
        </w:rPr>
        <w:fldChar w:fldCharType="begin"/>
      </w:r>
      <w:r>
        <w:rPr>
          <w:noProof/>
        </w:rPr>
        <w:instrText xml:space="preserve"> PAGEREF _Toc103356958 \h </w:instrText>
      </w:r>
      <w:r>
        <w:rPr>
          <w:noProof/>
        </w:rPr>
      </w:r>
      <w:r>
        <w:rPr>
          <w:noProof/>
        </w:rPr>
        <w:fldChar w:fldCharType="separate"/>
      </w:r>
      <w:r>
        <w:rPr>
          <w:noProof/>
        </w:rPr>
        <w:t>1</w:t>
      </w:r>
      <w:r>
        <w:rPr>
          <w:noProof/>
        </w:rPr>
        <w:fldChar w:fldCharType="end"/>
      </w:r>
    </w:p>
    <w:p w14:paraId="73FCA027" w14:textId="77777777" w:rsidR="0051129F" w:rsidRPr="007967E4" w:rsidRDefault="0051129F">
      <w:pPr>
        <w:pStyle w:val="TOC1"/>
        <w:rPr>
          <w:rFonts w:ascii="Calibri" w:hAnsi="Calibri"/>
          <w:b w:val="0"/>
          <w:i w:val="0"/>
          <w:noProof/>
          <w:szCs w:val="22"/>
          <w:lang w:eastAsia="en-US"/>
        </w:rPr>
      </w:pPr>
      <w:r>
        <w:rPr>
          <w:noProof/>
        </w:rPr>
        <w:t>Milestone 2: Conceptual Design</w:t>
      </w:r>
      <w:r>
        <w:rPr>
          <w:noProof/>
        </w:rPr>
        <w:tab/>
      </w:r>
      <w:r>
        <w:rPr>
          <w:noProof/>
        </w:rPr>
        <w:fldChar w:fldCharType="begin"/>
      </w:r>
      <w:r>
        <w:rPr>
          <w:noProof/>
        </w:rPr>
        <w:instrText xml:space="preserve"> PAGEREF _Toc103356959 \h </w:instrText>
      </w:r>
      <w:r>
        <w:rPr>
          <w:noProof/>
        </w:rPr>
      </w:r>
      <w:r>
        <w:rPr>
          <w:noProof/>
        </w:rPr>
        <w:fldChar w:fldCharType="separate"/>
      </w:r>
      <w:r>
        <w:rPr>
          <w:noProof/>
        </w:rPr>
        <w:t>2</w:t>
      </w:r>
      <w:r>
        <w:rPr>
          <w:noProof/>
        </w:rPr>
        <w:fldChar w:fldCharType="end"/>
      </w:r>
    </w:p>
    <w:p w14:paraId="3D98F8E5" w14:textId="77777777" w:rsidR="0051129F" w:rsidRPr="007967E4" w:rsidRDefault="0051129F">
      <w:pPr>
        <w:pStyle w:val="TOC2"/>
        <w:rPr>
          <w:rFonts w:ascii="Calibri" w:hAnsi="Calibri"/>
          <w:b w:val="0"/>
          <w:noProof/>
          <w:szCs w:val="22"/>
          <w:lang w:eastAsia="en-US"/>
        </w:rPr>
      </w:pPr>
      <w:r>
        <w:rPr>
          <w:noProof/>
        </w:rPr>
        <w:t>Diagram</w:t>
      </w:r>
      <w:r>
        <w:rPr>
          <w:noProof/>
        </w:rPr>
        <w:tab/>
      </w:r>
      <w:r>
        <w:rPr>
          <w:noProof/>
        </w:rPr>
        <w:fldChar w:fldCharType="begin"/>
      </w:r>
      <w:r>
        <w:rPr>
          <w:noProof/>
        </w:rPr>
        <w:instrText xml:space="preserve"> PAGEREF _Toc103356960 \h </w:instrText>
      </w:r>
      <w:r>
        <w:rPr>
          <w:noProof/>
        </w:rPr>
      </w:r>
      <w:r>
        <w:rPr>
          <w:noProof/>
        </w:rPr>
        <w:fldChar w:fldCharType="separate"/>
      </w:r>
      <w:r>
        <w:rPr>
          <w:noProof/>
        </w:rPr>
        <w:t>2</w:t>
      </w:r>
      <w:r>
        <w:rPr>
          <w:noProof/>
        </w:rPr>
        <w:fldChar w:fldCharType="end"/>
      </w:r>
    </w:p>
    <w:p w14:paraId="3091456E" w14:textId="0FE432FE" w:rsidR="0051129F" w:rsidRPr="007967E4" w:rsidRDefault="0051129F">
      <w:pPr>
        <w:pStyle w:val="TOC2"/>
        <w:rPr>
          <w:rFonts w:ascii="Calibri" w:hAnsi="Calibri"/>
          <w:b w:val="0"/>
          <w:noProof/>
          <w:szCs w:val="22"/>
          <w:lang w:eastAsia="en-US"/>
        </w:rPr>
      </w:pPr>
      <w:r>
        <w:rPr>
          <w:noProof/>
        </w:rPr>
        <w:t>Assumptions and Constraints</w:t>
      </w:r>
      <w:r>
        <w:rPr>
          <w:noProof/>
        </w:rPr>
        <w:tab/>
      </w:r>
      <w:r w:rsidR="0002652E">
        <w:rPr>
          <w:noProof/>
        </w:rPr>
        <w:t>3</w:t>
      </w:r>
    </w:p>
    <w:p w14:paraId="50215770" w14:textId="4825BEF6" w:rsidR="0051129F" w:rsidRPr="007967E4" w:rsidRDefault="0051129F">
      <w:pPr>
        <w:pStyle w:val="TOC1"/>
        <w:rPr>
          <w:rFonts w:ascii="Calibri" w:hAnsi="Calibri"/>
          <w:b w:val="0"/>
          <w:i w:val="0"/>
          <w:noProof/>
          <w:szCs w:val="22"/>
          <w:lang w:eastAsia="en-US"/>
        </w:rPr>
      </w:pPr>
      <w:r>
        <w:rPr>
          <w:noProof/>
        </w:rPr>
        <w:t>Milestone 3: Logical Design</w:t>
      </w:r>
      <w:r>
        <w:rPr>
          <w:noProof/>
        </w:rPr>
        <w:tab/>
      </w:r>
      <w:r w:rsidR="0002652E">
        <w:rPr>
          <w:noProof/>
        </w:rPr>
        <w:t>4</w:t>
      </w:r>
    </w:p>
    <w:p w14:paraId="2A2452A8" w14:textId="25022BBA" w:rsidR="0051129F" w:rsidRPr="007967E4" w:rsidRDefault="0051129F">
      <w:pPr>
        <w:pStyle w:val="TOC2"/>
        <w:rPr>
          <w:rFonts w:ascii="Calibri" w:hAnsi="Calibri"/>
          <w:b w:val="0"/>
          <w:noProof/>
          <w:szCs w:val="22"/>
          <w:lang w:eastAsia="en-US"/>
        </w:rPr>
      </w:pPr>
      <w:r>
        <w:rPr>
          <w:noProof/>
        </w:rPr>
        <w:t>Entity Relationship Diagram</w:t>
      </w:r>
      <w:r>
        <w:rPr>
          <w:noProof/>
        </w:rPr>
        <w:tab/>
      </w:r>
      <w:r w:rsidR="0002652E">
        <w:rPr>
          <w:noProof/>
        </w:rPr>
        <w:t>4</w:t>
      </w:r>
    </w:p>
    <w:p w14:paraId="4E83D13F" w14:textId="178A1AB8" w:rsidR="0051129F" w:rsidRPr="007967E4" w:rsidRDefault="0051129F">
      <w:pPr>
        <w:pStyle w:val="TOC2"/>
        <w:rPr>
          <w:rFonts w:ascii="Calibri" w:hAnsi="Calibri"/>
          <w:b w:val="0"/>
          <w:noProof/>
          <w:szCs w:val="22"/>
          <w:lang w:eastAsia="en-US"/>
        </w:rPr>
      </w:pPr>
      <w:r>
        <w:rPr>
          <w:noProof/>
        </w:rPr>
        <w:t>Assumptions and Constraints</w:t>
      </w:r>
      <w:r>
        <w:rPr>
          <w:noProof/>
        </w:rPr>
        <w:tab/>
      </w:r>
      <w:r w:rsidR="0002652E">
        <w:rPr>
          <w:noProof/>
        </w:rPr>
        <w:t>5</w:t>
      </w:r>
    </w:p>
    <w:p w14:paraId="31FF2C0A" w14:textId="38D36F1C" w:rsidR="0051129F" w:rsidRPr="007967E4" w:rsidRDefault="0051129F">
      <w:pPr>
        <w:pStyle w:val="TOC1"/>
        <w:rPr>
          <w:rFonts w:ascii="Calibri" w:hAnsi="Calibri"/>
          <w:b w:val="0"/>
          <w:i w:val="0"/>
          <w:noProof/>
          <w:szCs w:val="22"/>
          <w:lang w:eastAsia="en-US"/>
        </w:rPr>
      </w:pPr>
      <w:r>
        <w:rPr>
          <w:noProof/>
        </w:rPr>
        <w:t xml:space="preserve">Milestone 4:  </w:t>
      </w:r>
      <w:r w:rsidRPr="00E344DF">
        <w:rPr>
          <w:noProof/>
          <w:highlight w:val="green"/>
        </w:rPr>
        <w:t xml:space="preserve">Normalization </w:t>
      </w:r>
      <w:r>
        <w:rPr>
          <w:noProof/>
        </w:rPr>
        <w:t>and</w:t>
      </w:r>
      <w:r>
        <w:rPr>
          <w:noProof/>
        </w:rPr>
        <w:tab/>
      </w:r>
      <w:r w:rsidR="0054602F">
        <w:rPr>
          <w:noProof/>
        </w:rPr>
        <w:t>12</w:t>
      </w:r>
    </w:p>
    <w:p w14:paraId="2549406B" w14:textId="488711AC" w:rsidR="0051129F" w:rsidRPr="007967E4" w:rsidRDefault="0051129F">
      <w:pPr>
        <w:pStyle w:val="TOC1"/>
        <w:rPr>
          <w:rFonts w:ascii="Calibri" w:hAnsi="Calibri"/>
          <w:b w:val="0"/>
          <w:i w:val="0"/>
          <w:noProof/>
          <w:szCs w:val="22"/>
          <w:lang w:eastAsia="en-US"/>
        </w:rPr>
      </w:pPr>
      <w:r>
        <w:rPr>
          <w:noProof/>
        </w:rPr>
        <w:t xml:space="preserve">Milestone 5: </w:t>
      </w:r>
      <w:r w:rsidRPr="00E344DF">
        <w:rPr>
          <w:noProof/>
          <w:highlight w:val="blue"/>
        </w:rPr>
        <w:t>Physical Design</w:t>
      </w:r>
      <w:r>
        <w:rPr>
          <w:noProof/>
        </w:rPr>
        <w:tab/>
      </w:r>
      <w:r w:rsidR="0054602F">
        <w:rPr>
          <w:noProof/>
        </w:rPr>
        <w:t>12</w:t>
      </w:r>
    </w:p>
    <w:p w14:paraId="063918F9" w14:textId="268E9F0A" w:rsidR="0051129F" w:rsidRPr="007967E4" w:rsidRDefault="0051129F">
      <w:pPr>
        <w:pStyle w:val="TOC2"/>
        <w:rPr>
          <w:rFonts w:ascii="Calibri" w:hAnsi="Calibri"/>
          <w:b w:val="0"/>
          <w:noProof/>
          <w:szCs w:val="22"/>
          <w:lang w:eastAsia="en-US"/>
        </w:rPr>
      </w:pPr>
      <w:r>
        <w:rPr>
          <w:noProof/>
        </w:rPr>
        <w:t>Assumptions and Constraints</w:t>
      </w:r>
      <w:r>
        <w:rPr>
          <w:noProof/>
        </w:rPr>
        <w:tab/>
      </w:r>
      <w:r w:rsidR="0054602F">
        <w:rPr>
          <w:noProof/>
        </w:rPr>
        <w:t>12</w:t>
      </w:r>
    </w:p>
    <w:p w14:paraId="577FC29A" w14:textId="3962FC52" w:rsidR="0051129F" w:rsidRPr="007967E4" w:rsidRDefault="0051129F">
      <w:pPr>
        <w:pStyle w:val="TOC2"/>
        <w:rPr>
          <w:rFonts w:ascii="Calibri" w:hAnsi="Calibri"/>
          <w:b w:val="0"/>
          <w:noProof/>
          <w:szCs w:val="22"/>
          <w:lang w:eastAsia="en-US"/>
        </w:rPr>
      </w:pPr>
      <w:r>
        <w:rPr>
          <w:noProof/>
        </w:rPr>
        <w:t>Naming Conventions</w:t>
      </w:r>
      <w:r>
        <w:rPr>
          <w:noProof/>
        </w:rPr>
        <w:tab/>
      </w:r>
      <w:r w:rsidR="00F63BAC">
        <w:rPr>
          <w:noProof/>
        </w:rPr>
        <w:t>12</w:t>
      </w:r>
    </w:p>
    <w:p w14:paraId="5B5965FC" w14:textId="0285BE62" w:rsidR="0051129F" w:rsidRPr="007967E4" w:rsidRDefault="0051129F">
      <w:pPr>
        <w:pStyle w:val="TOC2"/>
        <w:rPr>
          <w:rFonts w:ascii="Calibri" w:hAnsi="Calibri"/>
          <w:b w:val="0"/>
          <w:noProof/>
          <w:szCs w:val="22"/>
          <w:lang w:eastAsia="en-US"/>
        </w:rPr>
      </w:pPr>
      <w:r>
        <w:rPr>
          <w:noProof/>
        </w:rPr>
        <w:t>Tables</w:t>
      </w:r>
      <w:r>
        <w:rPr>
          <w:noProof/>
        </w:rPr>
        <w:tab/>
      </w:r>
      <w:r w:rsidR="00F63BAC">
        <w:rPr>
          <w:noProof/>
        </w:rPr>
        <w:t>13</w:t>
      </w:r>
    </w:p>
    <w:p w14:paraId="0FAA5ECC" w14:textId="03A6F182" w:rsidR="0051129F" w:rsidRPr="007967E4" w:rsidRDefault="0051129F">
      <w:pPr>
        <w:pStyle w:val="TOC4"/>
        <w:rPr>
          <w:rFonts w:ascii="Calibri" w:hAnsi="Calibri"/>
          <w:noProof/>
          <w:sz w:val="22"/>
          <w:szCs w:val="22"/>
          <w:lang w:eastAsia="en-US"/>
        </w:rPr>
      </w:pPr>
      <w:r w:rsidRPr="00E344DF">
        <w:rPr>
          <w:rFonts w:eastAsia="MS Mincho"/>
          <w:b/>
          <w:bCs/>
          <w:noProof/>
        </w:rPr>
        <w:t>Examples of values</w:t>
      </w:r>
      <w:r>
        <w:rPr>
          <w:noProof/>
        </w:rPr>
        <w:tab/>
      </w:r>
      <w:r w:rsidR="00F63BAC">
        <w:rPr>
          <w:noProof/>
        </w:rPr>
        <w:t>13</w:t>
      </w:r>
    </w:p>
    <w:p w14:paraId="16038151" w14:textId="7DA6DBA1" w:rsidR="0051129F" w:rsidRPr="007967E4" w:rsidRDefault="0051129F">
      <w:pPr>
        <w:pStyle w:val="TOC4"/>
        <w:rPr>
          <w:rFonts w:ascii="Calibri" w:hAnsi="Calibri"/>
          <w:noProof/>
          <w:sz w:val="22"/>
          <w:szCs w:val="22"/>
          <w:lang w:eastAsia="en-US"/>
        </w:rPr>
      </w:pPr>
      <w:r w:rsidRPr="00E344DF">
        <w:rPr>
          <w:b/>
          <w:bCs/>
          <w:noProof/>
        </w:rPr>
        <w:t>Notes</w:t>
      </w:r>
      <w:r>
        <w:rPr>
          <w:noProof/>
        </w:rPr>
        <w:tab/>
      </w:r>
      <w:r w:rsidR="00F63BAC">
        <w:rPr>
          <w:noProof/>
        </w:rPr>
        <w:t>13</w:t>
      </w:r>
    </w:p>
    <w:p w14:paraId="1F84C5A9" w14:textId="031BC4CA" w:rsidR="0051129F" w:rsidRPr="007967E4" w:rsidRDefault="0051129F">
      <w:pPr>
        <w:pStyle w:val="TOC1"/>
        <w:rPr>
          <w:rFonts w:ascii="Calibri" w:hAnsi="Calibri"/>
          <w:b w:val="0"/>
          <w:i w:val="0"/>
          <w:noProof/>
          <w:szCs w:val="22"/>
          <w:lang w:eastAsia="en-US"/>
        </w:rPr>
      </w:pPr>
      <w:r>
        <w:rPr>
          <w:noProof/>
        </w:rPr>
        <w:t>Milestone 6: SQL queries</w:t>
      </w:r>
      <w:r>
        <w:rPr>
          <w:noProof/>
        </w:rPr>
        <w:tab/>
      </w:r>
      <w:r w:rsidR="00533C16">
        <w:rPr>
          <w:noProof/>
        </w:rPr>
        <w:t>29</w:t>
      </w:r>
    </w:p>
    <w:p w14:paraId="439FB7F1" w14:textId="77777777" w:rsidR="00CF533B" w:rsidRDefault="00CF533B" w:rsidP="00533C16">
      <w:pPr>
        <w:tabs>
          <w:tab w:val="left" w:pos="8370"/>
        </w:tabs>
        <w:rPr>
          <w:rFonts w:ascii="Calibri" w:hAnsi="Calibri" w:cs="Calibri"/>
          <w:szCs w:val="22"/>
          <w:lang w:eastAsia="en-US"/>
        </w:rPr>
        <w:sectPr w:rsidR="00CF533B">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pgNumType w:fmt="lowerRoman"/>
          <w:cols w:space="720"/>
          <w:docGrid w:linePitch="360"/>
        </w:sectPr>
      </w:pPr>
      <w:r>
        <w:fldChar w:fldCharType="end"/>
      </w:r>
    </w:p>
    <w:p w14:paraId="61606055" w14:textId="77777777" w:rsidR="00CF533B" w:rsidRDefault="00CF533B">
      <w:pPr>
        <w:pStyle w:val="Heading10"/>
        <w:jc w:val="both"/>
      </w:pPr>
      <w:bookmarkStart w:id="3" w:name="_Toc103356956"/>
      <w:r>
        <w:lastRenderedPageBreak/>
        <w:t>Milestone 1: Data Requirements</w:t>
      </w:r>
      <w:bookmarkEnd w:id="3"/>
      <w:r>
        <w:t xml:space="preserve"> </w:t>
      </w:r>
    </w:p>
    <w:p w14:paraId="495C772B" w14:textId="77777777" w:rsidR="00CF533B" w:rsidRDefault="00CF533B">
      <w:pPr>
        <w:pStyle w:val="Heading2"/>
      </w:pPr>
      <w:bookmarkStart w:id="4" w:name="_Toc103356957"/>
      <w:r>
        <w:t>System Name or Title</w:t>
      </w:r>
      <w:bookmarkEnd w:id="4"/>
    </w:p>
    <w:p w14:paraId="7B5481BD" w14:textId="68C7DFF8" w:rsidR="00CF533B" w:rsidRDefault="004967F1">
      <w:pPr>
        <w:pStyle w:val="B1"/>
        <w:numPr>
          <w:ilvl w:val="0"/>
          <w:numId w:val="0"/>
        </w:numPr>
      </w:pPr>
      <w:r>
        <w:t xml:space="preserve">Next Gen Restaurant </w:t>
      </w:r>
    </w:p>
    <w:p w14:paraId="740216AF" w14:textId="77777777" w:rsidR="00CF533B" w:rsidRDefault="00CF533B">
      <w:pPr>
        <w:pStyle w:val="Heading2"/>
      </w:pPr>
      <w:bookmarkStart w:id="5" w:name="_Toc103356958"/>
      <w:r>
        <w:t>Core requirements</w:t>
      </w:r>
      <w:bookmarkEnd w:id="5"/>
    </w:p>
    <w:p w14:paraId="0F2D2E7D" w14:textId="77777777" w:rsidR="00CF533B" w:rsidRDefault="00CF533B"/>
    <w:tbl>
      <w:tblPr>
        <w:tblW w:w="0" w:type="auto"/>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000" w:firstRow="0" w:lastRow="0" w:firstColumn="0" w:lastColumn="0" w:noHBand="0" w:noVBand="0"/>
      </w:tblPr>
      <w:tblGrid>
        <w:gridCol w:w="432"/>
        <w:gridCol w:w="5148"/>
        <w:gridCol w:w="1350"/>
        <w:gridCol w:w="1260"/>
        <w:gridCol w:w="1172"/>
      </w:tblGrid>
      <w:tr w:rsidR="00CF533B" w14:paraId="1D4B5A6F" w14:textId="77777777" w:rsidTr="0049369F">
        <w:tc>
          <w:tcPr>
            <w:tcW w:w="432" w:type="dxa"/>
            <w:shd w:val="clear" w:color="auto" w:fill="auto"/>
          </w:tcPr>
          <w:p w14:paraId="535D2F13" w14:textId="77777777" w:rsidR="00CF533B" w:rsidRDefault="00CF533B">
            <w:pPr>
              <w:pStyle w:val="TableContents"/>
            </w:pPr>
            <w:r>
              <w:t xml:space="preserve">No. </w:t>
            </w:r>
          </w:p>
        </w:tc>
        <w:tc>
          <w:tcPr>
            <w:tcW w:w="5148" w:type="dxa"/>
            <w:shd w:val="clear" w:color="auto" w:fill="auto"/>
          </w:tcPr>
          <w:p w14:paraId="38E3D88D" w14:textId="77777777" w:rsidR="00CF533B" w:rsidRDefault="00CF533B">
            <w:pPr>
              <w:pStyle w:val="TableContents"/>
            </w:pPr>
            <w:r>
              <w:t>Requirement</w:t>
            </w:r>
          </w:p>
        </w:tc>
        <w:tc>
          <w:tcPr>
            <w:tcW w:w="1350" w:type="dxa"/>
            <w:shd w:val="clear" w:color="auto" w:fill="auto"/>
          </w:tcPr>
          <w:p w14:paraId="17F75B3D" w14:textId="77777777" w:rsidR="00CF533B" w:rsidRDefault="00CF533B">
            <w:pPr>
              <w:pStyle w:val="TableContents"/>
              <w:jc w:val="center"/>
            </w:pPr>
            <w:r>
              <w:t>Referenced page in SRS</w:t>
            </w:r>
          </w:p>
        </w:tc>
        <w:tc>
          <w:tcPr>
            <w:tcW w:w="1260" w:type="dxa"/>
            <w:shd w:val="clear" w:color="auto" w:fill="auto"/>
          </w:tcPr>
          <w:p w14:paraId="0773E79D" w14:textId="77777777" w:rsidR="00CF533B" w:rsidRDefault="00CF533B">
            <w:pPr>
              <w:pStyle w:val="TableContents"/>
              <w:jc w:val="center"/>
            </w:pPr>
            <w:r>
              <w:t>Referenced Section in SRS</w:t>
            </w:r>
          </w:p>
        </w:tc>
        <w:tc>
          <w:tcPr>
            <w:tcW w:w="1172" w:type="dxa"/>
            <w:shd w:val="clear" w:color="auto" w:fill="auto"/>
          </w:tcPr>
          <w:p w14:paraId="04892B36" w14:textId="77777777" w:rsidR="00CF533B" w:rsidRDefault="00CF533B">
            <w:pPr>
              <w:pStyle w:val="TableContents"/>
              <w:jc w:val="center"/>
            </w:pPr>
            <w:r>
              <w:t>Referenced Paragraph in Section</w:t>
            </w:r>
          </w:p>
        </w:tc>
      </w:tr>
      <w:tr w:rsidR="00CF533B" w:rsidRPr="00937490" w14:paraId="10EB0450" w14:textId="77777777" w:rsidTr="0049369F">
        <w:tc>
          <w:tcPr>
            <w:tcW w:w="432" w:type="dxa"/>
            <w:shd w:val="clear" w:color="auto" w:fill="auto"/>
          </w:tcPr>
          <w:p w14:paraId="6ED9276B" w14:textId="77777777" w:rsidR="00CF533B" w:rsidRPr="00937490" w:rsidRDefault="00CF533B">
            <w:pPr>
              <w:pStyle w:val="TableContents"/>
            </w:pPr>
            <w:r w:rsidRPr="00937490">
              <w:t>1</w:t>
            </w:r>
          </w:p>
        </w:tc>
        <w:tc>
          <w:tcPr>
            <w:tcW w:w="5148" w:type="dxa"/>
            <w:shd w:val="clear" w:color="auto" w:fill="auto"/>
          </w:tcPr>
          <w:p w14:paraId="1BCA1E92" w14:textId="2442B5B1" w:rsidR="00CF533B" w:rsidRPr="00937490" w:rsidRDefault="00423B69">
            <w:pPr>
              <w:pStyle w:val="b2"/>
              <w:numPr>
                <w:ilvl w:val="0"/>
                <w:numId w:val="0"/>
              </w:numPr>
              <w:rPr>
                <w:rFonts w:ascii="Times New Roman" w:hAnsi="Times New Roman"/>
              </w:rPr>
            </w:pPr>
            <w:r w:rsidRPr="00937490">
              <w:rPr>
                <w:rFonts w:ascii="Times New Roman" w:hAnsi="Times New Roman"/>
              </w:rPr>
              <w:t>Store a table map which only admins can make edits to.</w:t>
            </w:r>
          </w:p>
        </w:tc>
        <w:tc>
          <w:tcPr>
            <w:tcW w:w="1350" w:type="dxa"/>
            <w:shd w:val="clear" w:color="auto" w:fill="auto"/>
          </w:tcPr>
          <w:p w14:paraId="340393B1" w14:textId="7BD08464" w:rsidR="00CF533B" w:rsidRPr="00937490" w:rsidRDefault="00397ABA">
            <w:pPr>
              <w:pStyle w:val="TableContents"/>
              <w:spacing w:before="57" w:after="57"/>
              <w:jc w:val="center"/>
            </w:pPr>
            <w:r w:rsidRPr="00937490">
              <w:t>10</w:t>
            </w:r>
          </w:p>
        </w:tc>
        <w:tc>
          <w:tcPr>
            <w:tcW w:w="1260" w:type="dxa"/>
            <w:shd w:val="clear" w:color="auto" w:fill="auto"/>
          </w:tcPr>
          <w:p w14:paraId="0845C02D" w14:textId="42EF1629" w:rsidR="00CF533B" w:rsidRPr="00937490" w:rsidRDefault="00397ABA">
            <w:pPr>
              <w:pStyle w:val="TableContents"/>
              <w:spacing w:before="57" w:after="57"/>
              <w:jc w:val="center"/>
            </w:pPr>
            <w:r w:rsidRPr="00937490">
              <w:t>3.5.2</w:t>
            </w:r>
          </w:p>
        </w:tc>
        <w:tc>
          <w:tcPr>
            <w:tcW w:w="1172" w:type="dxa"/>
            <w:shd w:val="clear" w:color="auto" w:fill="auto"/>
          </w:tcPr>
          <w:p w14:paraId="76EA2DC6" w14:textId="66C8D09B" w:rsidR="00CF533B" w:rsidRPr="00937490" w:rsidRDefault="00397ABA">
            <w:pPr>
              <w:pStyle w:val="TableContents"/>
              <w:spacing w:before="57" w:after="57"/>
              <w:jc w:val="center"/>
            </w:pPr>
            <w:r w:rsidRPr="00937490">
              <w:t>3.5.2.1</w:t>
            </w:r>
          </w:p>
        </w:tc>
      </w:tr>
      <w:tr w:rsidR="00CF533B" w:rsidRPr="00937490" w14:paraId="3FB7E6DE" w14:textId="77777777" w:rsidTr="0049369F">
        <w:tc>
          <w:tcPr>
            <w:tcW w:w="432" w:type="dxa"/>
            <w:shd w:val="clear" w:color="auto" w:fill="auto"/>
          </w:tcPr>
          <w:p w14:paraId="23111C73" w14:textId="77777777" w:rsidR="00CF533B" w:rsidRPr="00937490" w:rsidRDefault="00CF533B">
            <w:pPr>
              <w:pStyle w:val="TableContents"/>
            </w:pPr>
            <w:r w:rsidRPr="00937490">
              <w:t>2</w:t>
            </w:r>
          </w:p>
        </w:tc>
        <w:tc>
          <w:tcPr>
            <w:tcW w:w="5148" w:type="dxa"/>
            <w:shd w:val="clear" w:color="auto" w:fill="auto"/>
          </w:tcPr>
          <w:p w14:paraId="627D21C5" w14:textId="4DC8AAAB" w:rsidR="00CF533B" w:rsidRPr="00937490" w:rsidRDefault="00BE5A15">
            <w:pPr>
              <w:pStyle w:val="TableContents"/>
            </w:pPr>
            <w:r w:rsidRPr="00937490">
              <w:t>Store</w:t>
            </w:r>
            <w:r w:rsidR="002037D9" w:rsidRPr="00937490">
              <w:t xml:space="preserve"> the order of customers </w:t>
            </w:r>
            <w:r w:rsidR="00900655" w:rsidRPr="00937490">
              <w:t xml:space="preserve">waiting for tables </w:t>
            </w:r>
            <w:r w:rsidRPr="00937490">
              <w:t xml:space="preserve">and store </w:t>
            </w:r>
            <w:r w:rsidR="00900655" w:rsidRPr="00937490">
              <w:t>online reservations.</w:t>
            </w:r>
          </w:p>
        </w:tc>
        <w:tc>
          <w:tcPr>
            <w:tcW w:w="1350" w:type="dxa"/>
            <w:shd w:val="clear" w:color="auto" w:fill="auto"/>
          </w:tcPr>
          <w:p w14:paraId="75857308" w14:textId="16BCF5BF" w:rsidR="00CF533B" w:rsidRPr="00937490" w:rsidRDefault="00397ABA">
            <w:pPr>
              <w:pStyle w:val="TableContents"/>
              <w:spacing w:before="57" w:after="57"/>
              <w:jc w:val="center"/>
            </w:pPr>
            <w:r w:rsidRPr="00937490">
              <w:t>10</w:t>
            </w:r>
          </w:p>
        </w:tc>
        <w:tc>
          <w:tcPr>
            <w:tcW w:w="1260" w:type="dxa"/>
            <w:shd w:val="clear" w:color="auto" w:fill="auto"/>
          </w:tcPr>
          <w:p w14:paraId="1B9AEC66" w14:textId="74C894B4" w:rsidR="00CF533B" w:rsidRPr="00937490" w:rsidRDefault="00397ABA">
            <w:pPr>
              <w:pStyle w:val="TableContents"/>
              <w:spacing w:before="57" w:after="57"/>
              <w:jc w:val="center"/>
            </w:pPr>
            <w:r w:rsidRPr="00937490">
              <w:t>3.5.3</w:t>
            </w:r>
          </w:p>
        </w:tc>
        <w:tc>
          <w:tcPr>
            <w:tcW w:w="1172" w:type="dxa"/>
            <w:shd w:val="clear" w:color="auto" w:fill="auto"/>
          </w:tcPr>
          <w:p w14:paraId="216BCD83" w14:textId="0CFDC56C" w:rsidR="00CF533B" w:rsidRPr="00937490" w:rsidRDefault="00397ABA">
            <w:pPr>
              <w:pStyle w:val="TableContents"/>
              <w:spacing w:before="57" w:after="57"/>
              <w:jc w:val="center"/>
            </w:pPr>
            <w:r w:rsidRPr="00937490">
              <w:t>3.5.3.1</w:t>
            </w:r>
          </w:p>
        </w:tc>
      </w:tr>
      <w:tr w:rsidR="00CF533B" w:rsidRPr="00937490" w14:paraId="7ADD6B07" w14:textId="77777777" w:rsidTr="0049369F">
        <w:tc>
          <w:tcPr>
            <w:tcW w:w="432" w:type="dxa"/>
            <w:shd w:val="clear" w:color="auto" w:fill="auto"/>
          </w:tcPr>
          <w:p w14:paraId="0D20A90B" w14:textId="77777777" w:rsidR="00CF533B" w:rsidRPr="00937490" w:rsidRDefault="00CF533B">
            <w:pPr>
              <w:pStyle w:val="TableContents"/>
            </w:pPr>
            <w:r w:rsidRPr="00937490">
              <w:t>3</w:t>
            </w:r>
          </w:p>
        </w:tc>
        <w:tc>
          <w:tcPr>
            <w:tcW w:w="5148" w:type="dxa"/>
            <w:shd w:val="clear" w:color="auto" w:fill="auto"/>
          </w:tcPr>
          <w:p w14:paraId="3901CF08" w14:textId="440AC360" w:rsidR="00CF533B" w:rsidRPr="00937490" w:rsidRDefault="00DA3718">
            <w:pPr>
              <w:pStyle w:val="TableContents"/>
            </w:pPr>
            <w:r w:rsidRPr="00937490">
              <w:t xml:space="preserve">Store open table notifications for host </w:t>
            </w:r>
          </w:p>
        </w:tc>
        <w:tc>
          <w:tcPr>
            <w:tcW w:w="1350" w:type="dxa"/>
            <w:shd w:val="clear" w:color="auto" w:fill="auto"/>
          </w:tcPr>
          <w:p w14:paraId="15703D0D" w14:textId="2FD005ED" w:rsidR="00CF533B" w:rsidRPr="00937490" w:rsidRDefault="00397ABA">
            <w:pPr>
              <w:pStyle w:val="TableContents"/>
              <w:spacing w:before="57" w:after="57"/>
              <w:jc w:val="center"/>
            </w:pPr>
            <w:r w:rsidRPr="00937490">
              <w:t>11</w:t>
            </w:r>
          </w:p>
        </w:tc>
        <w:tc>
          <w:tcPr>
            <w:tcW w:w="1260" w:type="dxa"/>
            <w:shd w:val="clear" w:color="auto" w:fill="auto"/>
          </w:tcPr>
          <w:p w14:paraId="0DE2D8B8" w14:textId="7ED5A276" w:rsidR="00CF533B" w:rsidRPr="00937490" w:rsidRDefault="00397ABA">
            <w:pPr>
              <w:pStyle w:val="TableContents"/>
              <w:spacing w:before="57" w:after="57"/>
              <w:jc w:val="center"/>
            </w:pPr>
            <w:r w:rsidRPr="00937490">
              <w:t>3.5.3</w:t>
            </w:r>
          </w:p>
        </w:tc>
        <w:tc>
          <w:tcPr>
            <w:tcW w:w="1172" w:type="dxa"/>
            <w:shd w:val="clear" w:color="auto" w:fill="auto"/>
          </w:tcPr>
          <w:p w14:paraId="52A0B8C6" w14:textId="72E7CCD0" w:rsidR="00CF533B" w:rsidRPr="00937490" w:rsidRDefault="00397ABA">
            <w:pPr>
              <w:pStyle w:val="TableContents"/>
              <w:spacing w:before="57" w:after="57"/>
              <w:jc w:val="center"/>
            </w:pPr>
            <w:r w:rsidRPr="00937490">
              <w:t>3.5.3.5</w:t>
            </w:r>
          </w:p>
        </w:tc>
      </w:tr>
      <w:tr w:rsidR="00CF533B" w:rsidRPr="00937490" w14:paraId="5AF6D310" w14:textId="77777777" w:rsidTr="0049369F">
        <w:trPr>
          <w:trHeight w:val="579"/>
        </w:trPr>
        <w:tc>
          <w:tcPr>
            <w:tcW w:w="432" w:type="dxa"/>
            <w:shd w:val="clear" w:color="auto" w:fill="auto"/>
          </w:tcPr>
          <w:p w14:paraId="1B5FE95A" w14:textId="77777777" w:rsidR="00CF533B" w:rsidRPr="00937490" w:rsidRDefault="00CF533B">
            <w:pPr>
              <w:pStyle w:val="TableContents"/>
            </w:pPr>
            <w:r w:rsidRPr="00937490">
              <w:t>4</w:t>
            </w:r>
          </w:p>
        </w:tc>
        <w:tc>
          <w:tcPr>
            <w:tcW w:w="5148" w:type="dxa"/>
            <w:shd w:val="clear" w:color="auto" w:fill="auto"/>
          </w:tcPr>
          <w:p w14:paraId="4987D446" w14:textId="0AFC8A91" w:rsidR="00CF533B" w:rsidRPr="00937490" w:rsidRDefault="00BE5A15">
            <w:pPr>
              <w:pStyle w:val="b2"/>
              <w:numPr>
                <w:ilvl w:val="0"/>
                <w:numId w:val="0"/>
              </w:numPr>
              <w:rPr>
                <w:rFonts w:ascii="Times New Roman" w:hAnsi="Times New Roman"/>
              </w:rPr>
            </w:pPr>
            <w:r w:rsidRPr="00937490">
              <w:rPr>
                <w:rFonts w:ascii="Times New Roman" w:hAnsi="Times New Roman"/>
              </w:rPr>
              <w:t>Store orders users enter into the system</w:t>
            </w:r>
          </w:p>
        </w:tc>
        <w:tc>
          <w:tcPr>
            <w:tcW w:w="1350" w:type="dxa"/>
            <w:shd w:val="clear" w:color="auto" w:fill="auto"/>
          </w:tcPr>
          <w:p w14:paraId="7AE74C34" w14:textId="1CB17B30" w:rsidR="00CF533B" w:rsidRPr="00937490" w:rsidRDefault="00AF444E">
            <w:pPr>
              <w:pStyle w:val="TableContents"/>
              <w:spacing w:before="57" w:after="57"/>
              <w:jc w:val="center"/>
            </w:pPr>
            <w:r w:rsidRPr="00937490">
              <w:t>9</w:t>
            </w:r>
          </w:p>
        </w:tc>
        <w:tc>
          <w:tcPr>
            <w:tcW w:w="1260" w:type="dxa"/>
            <w:shd w:val="clear" w:color="auto" w:fill="auto"/>
          </w:tcPr>
          <w:p w14:paraId="166371BC" w14:textId="05A5A68A" w:rsidR="00CF533B" w:rsidRPr="00937490" w:rsidRDefault="00AF444E">
            <w:pPr>
              <w:pStyle w:val="TableContents"/>
              <w:spacing w:before="57" w:after="57"/>
              <w:jc w:val="center"/>
            </w:pPr>
            <w:r w:rsidRPr="00937490">
              <w:t>3.5.1</w:t>
            </w:r>
          </w:p>
        </w:tc>
        <w:tc>
          <w:tcPr>
            <w:tcW w:w="1172" w:type="dxa"/>
            <w:shd w:val="clear" w:color="auto" w:fill="auto"/>
          </w:tcPr>
          <w:p w14:paraId="000F031B" w14:textId="088CCB37" w:rsidR="00CF533B" w:rsidRPr="00937490" w:rsidRDefault="00AF444E">
            <w:pPr>
              <w:pStyle w:val="TableContents"/>
              <w:spacing w:before="57" w:after="57"/>
              <w:jc w:val="center"/>
            </w:pPr>
            <w:r w:rsidRPr="00937490">
              <w:t>3.5.1.1</w:t>
            </w:r>
          </w:p>
        </w:tc>
      </w:tr>
      <w:tr w:rsidR="002037D9" w:rsidRPr="00937490" w14:paraId="6F62C57A" w14:textId="77777777" w:rsidTr="0049369F">
        <w:trPr>
          <w:trHeight w:val="579"/>
        </w:trPr>
        <w:tc>
          <w:tcPr>
            <w:tcW w:w="432" w:type="dxa"/>
            <w:shd w:val="clear" w:color="auto" w:fill="auto"/>
          </w:tcPr>
          <w:p w14:paraId="1E40D813" w14:textId="3B3EDE05" w:rsidR="002037D9" w:rsidRPr="00937490" w:rsidRDefault="002037D9">
            <w:pPr>
              <w:pStyle w:val="TableContents"/>
            </w:pPr>
            <w:r w:rsidRPr="00937490">
              <w:t>5</w:t>
            </w:r>
          </w:p>
        </w:tc>
        <w:tc>
          <w:tcPr>
            <w:tcW w:w="5148" w:type="dxa"/>
            <w:shd w:val="clear" w:color="auto" w:fill="auto"/>
          </w:tcPr>
          <w:p w14:paraId="38AE1AA2" w14:textId="536AD218" w:rsidR="002037D9" w:rsidRPr="00937490" w:rsidRDefault="00BE5A15">
            <w:pPr>
              <w:pStyle w:val="b2"/>
              <w:numPr>
                <w:ilvl w:val="0"/>
                <w:numId w:val="0"/>
              </w:numPr>
              <w:rPr>
                <w:rFonts w:ascii="Times New Roman" w:hAnsi="Times New Roman"/>
              </w:rPr>
            </w:pPr>
            <w:r w:rsidRPr="00937490">
              <w:rPr>
                <w:rFonts w:ascii="Times New Roman" w:hAnsi="Times New Roman"/>
              </w:rPr>
              <w:t>Store c</w:t>
            </w:r>
            <w:r w:rsidR="002037D9" w:rsidRPr="00937490">
              <w:rPr>
                <w:rFonts w:ascii="Times New Roman" w:hAnsi="Times New Roman"/>
              </w:rPr>
              <w:t xml:space="preserve">heckout </w:t>
            </w:r>
            <w:r w:rsidR="00F90650">
              <w:rPr>
                <w:rFonts w:ascii="Times New Roman" w:hAnsi="Times New Roman"/>
              </w:rPr>
              <w:t>info</w:t>
            </w:r>
            <w:r w:rsidR="00800EB3" w:rsidRPr="00937490">
              <w:rPr>
                <w:rFonts w:ascii="Times New Roman" w:hAnsi="Times New Roman"/>
              </w:rPr>
              <w:t xml:space="preserve"> (besides actual payment process</w:t>
            </w:r>
            <w:r w:rsidR="00B6002C" w:rsidRPr="00937490">
              <w:rPr>
                <w:rFonts w:ascii="Times New Roman" w:hAnsi="Times New Roman"/>
              </w:rPr>
              <w:t>ing</w:t>
            </w:r>
            <w:r w:rsidR="00800EB3" w:rsidRPr="00937490">
              <w:rPr>
                <w:rFonts w:ascii="Times New Roman" w:hAnsi="Times New Roman"/>
              </w:rPr>
              <w:t>)</w:t>
            </w:r>
          </w:p>
        </w:tc>
        <w:tc>
          <w:tcPr>
            <w:tcW w:w="1350" w:type="dxa"/>
            <w:shd w:val="clear" w:color="auto" w:fill="auto"/>
          </w:tcPr>
          <w:p w14:paraId="0A408881" w14:textId="4E0A3E9C" w:rsidR="002037D9" w:rsidRPr="00937490" w:rsidRDefault="00174835">
            <w:pPr>
              <w:pStyle w:val="TableContents"/>
              <w:spacing w:before="57" w:after="57"/>
              <w:jc w:val="center"/>
            </w:pPr>
            <w:r w:rsidRPr="00937490">
              <w:t>9</w:t>
            </w:r>
          </w:p>
        </w:tc>
        <w:tc>
          <w:tcPr>
            <w:tcW w:w="1260" w:type="dxa"/>
            <w:shd w:val="clear" w:color="auto" w:fill="auto"/>
          </w:tcPr>
          <w:p w14:paraId="68C1738F" w14:textId="6688F2C4" w:rsidR="002037D9" w:rsidRPr="00937490" w:rsidRDefault="00B17743">
            <w:pPr>
              <w:pStyle w:val="TableContents"/>
              <w:spacing w:before="57" w:after="57"/>
              <w:jc w:val="center"/>
            </w:pPr>
            <w:r w:rsidRPr="00937490">
              <w:t>3.5.1</w:t>
            </w:r>
          </w:p>
        </w:tc>
        <w:tc>
          <w:tcPr>
            <w:tcW w:w="1172" w:type="dxa"/>
            <w:shd w:val="clear" w:color="auto" w:fill="auto"/>
          </w:tcPr>
          <w:p w14:paraId="607B25B7" w14:textId="02650EA4" w:rsidR="002037D9" w:rsidRPr="00937490" w:rsidRDefault="00505443">
            <w:pPr>
              <w:pStyle w:val="TableContents"/>
              <w:spacing w:before="57" w:after="57"/>
              <w:jc w:val="center"/>
            </w:pPr>
            <w:r w:rsidRPr="00937490">
              <w:t>3.</w:t>
            </w:r>
            <w:r w:rsidR="00F96933" w:rsidRPr="00937490">
              <w:t xml:space="preserve">5.1.4, </w:t>
            </w:r>
            <w:r w:rsidR="005F6F79" w:rsidRPr="00937490">
              <w:t>3.5.1.9</w:t>
            </w:r>
          </w:p>
        </w:tc>
      </w:tr>
      <w:tr w:rsidR="00CF533B" w:rsidRPr="00937490" w14:paraId="25D8DBA2" w14:textId="77777777" w:rsidTr="0049369F">
        <w:trPr>
          <w:trHeight w:val="669"/>
        </w:trPr>
        <w:tc>
          <w:tcPr>
            <w:tcW w:w="432" w:type="dxa"/>
            <w:shd w:val="clear" w:color="auto" w:fill="auto"/>
          </w:tcPr>
          <w:p w14:paraId="4A0BE5C1" w14:textId="0242F666" w:rsidR="00CF533B" w:rsidRPr="00937490" w:rsidRDefault="002037D9">
            <w:pPr>
              <w:pStyle w:val="TableContents"/>
            </w:pPr>
            <w:r w:rsidRPr="00937490">
              <w:t>6</w:t>
            </w:r>
          </w:p>
        </w:tc>
        <w:tc>
          <w:tcPr>
            <w:tcW w:w="5148" w:type="dxa"/>
            <w:shd w:val="clear" w:color="auto" w:fill="auto"/>
          </w:tcPr>
          <w:p w14:paraId="4579F587" w14:textId="12C2D0AE" w:rsidR="00CF533B" w:rsidRPr="00937490" w:rsidRDefault="00280EAC">
            <w:pPr>
              <w:pStyle w:val="b2"/>
              <w:numPr>
                <w:ilvl w:val="0"/>
                <w:numId w:val="0"/>
              </w:numPr>
              <w:rPr>
                <w:rFonts w:ascii="Times New Roman" w:hAnsi="Times New Roman"/>
              </w:rPr>
            </w:pPr>
            <w:r w:rsidRPr="00937490">
              <w:rPr>
                <w:rFonts w:ascii="Times New Roman" w:hAnsi="Times New Roman"/>
              </w:rPr>
              <w:t>St</w:t>
            </w:r>
            <w:r w:rsidR="00BE5A15" w:rsidRPr="00937490">
              <w:rPr>
                <w:rFonts w:ascii="Times New Roman" w:hAnsi="Times New Roman"/>
              </w:rPr>
              <w:t xml:space="preserve">ore </w:t>
            </w:r>
            <w:r w:rsidR="00345882">
              <w:rPr>
                <w:rFonts w:ascii="Times New Roman" w:hAnsi="Times New Roman"/>
              </w:rPr>
              <w:t xml:space="preserve">preparation </w:t>
            </w:r>
            <w:r w:rsidR="00C537A3">
              <w:rPr>
                <w:rFonts w:ascii="Times New Roman" w:hAnsi="Times New Roman"/>
              </w:rPr>
              <w:t xml:space="preserve">instructions for </w:t>
            </w:r>
            <w:r w:rsidR="00345882">
              <w:rPr>
                <w:rFonts w:ascii="Times New Roman" w:hAnsi="Times New Roman"/>
              </w:rPr>
              <w:t xml:space="preserve">each item. </w:t>
            </w:r>
            <w:r w:rsidR="003C5922" w:rsidRPr="00937490">
              <w:rPr>
                <w:rFonts w:ascii="Times New Roman" w:hAnsi="Times New Roman"/>
              </w:rPr>
              <w:t xml:space="preserve"> </w:t>
            </w:r>
          </w:p>
        </w:tc>
        <w:tc>
          <w:tcPr>
            <w:tcW w:w="1350" w:type="dxa"/>
            <w:shd w:val="clear" w:color="auto" w:fill="auto"/>
          </w:tcPr>
          <w:p w14:paraId="72CD22C4" w14:textId="1C5CC48A" w:rsidR="00CF533B" w:rsidRPr="00937490" w:rsidRDefault="00AF444E">
            <w:pPr>
              <w:pStyle w:val="TableContents"/>
              <w:spacing w:before="57" w:after="57"/>
              <w:jc w:val="center"/>
            </w:pPr>
            <w:r w:rsidRPr="00937490">
              <w:t>9</w:t>
            </w:r>
          </w:p>
        </w:tc>
        <w:tc>
          <w:tcPr>
            <w:tcW w:w="1260" w:type="dxa"/>
            <w:shd w:val="clear" w:color="auto" w:fill="auto"/>
          </w:tcPr>
          <w:p w14:paraId="42BBBA88" w14:textId="20554840" w:rsidR="00CF533B" w:rsidRPr="00937490" w:rsidRDefault="00AF444E">
            <w:pPr>
              <w:pStyle w:val="TableContents"/>
              <w:spacing w:before="57" w:after="57"/>
              <w:jc w:val="center"/>
            </w:pPr>
            <w:r w:rsidRPr="00937490">
              <w:t>3.5.1</w:t>
            </w:r>
          </w:p>
        </w:tc>
        <w:tc>
          <w:tcPr>
            <w:tcW w:w="1172" w:type="dxa"/>
            <w:shd w:val="clear" w:color="auto" w:fill="auto"/>
          </w:tcPr>
          <w:p w14:paraId="36EFBAAA" w14:textId="2C8A89DE" w:rsidR="00CF533B" w:rsidRPr="00937490" w:rsidRDefault="00AF444E">
            <w:pPr>
              <w:pStyle w:val="TableContents"/>
              <w:spacing w:before="57" w:after="57"/>
              <w:jc w:val="center"/>
            </w:pPr>
            <w:r w:rsidRPr="00937490">
              <w:t>3.5.1.2</w:t>
            </w:r>
          </w:p>
        </w:tc>
      </w:tr>
      <w:tr w:rsidR="00CF533B" w:rsidRPr="00937490" w14:paraId="5B42EFA5" w14:textId="77777777" w:rsidTr="0049369F">
        <w:tc>
          <w:tcPr>
            <w:tcW w:w="432" w:type="dxa"/>
            <w:shd w:val="clear" w:color="auto" w:fill="auto"/>
          </w:tcPr>
          <w:p w14:paraId="0B6EA175" w14:textId="5CED592E" w:rsidR="00CF533B" w:rsidRPr="00937490" w:rsidRDefault="002037D9">
            <w:pPr>
              <w:pStyle w:val="TableContents"/>
            </w:pPr>
            <w:r w:rsidRPr="00937490">
              <w:t>7</w:t>
            </w:r>
          </w:p>
        </w:tc>
        <w:tc>
          <w:tcPr>
            <w:tcW w:w="5148" w:type="dxa"/>
            <w:shd w:val="clear" w:color="auto" w:fill="auto"/>
          </w:tcPr>
          <w:p w14:paraId="2E34C38C" w14:textId="5243C7CF" w:rsidR="00CF533B" w:rsidRPr="00937490" w:rsidRDefault="00BE5A15">
            <w:pPr>
              <w:pStyle w:val="TableContents"/>
            </w:pPr>
            <w:r w:rsidRPr="00937490">
              <w:t>Store r</w:t>
            </w:r>
            <w:r w:rsidR="00EC3A32" w:rsidRPr="00937490">
              <w:t xml:space="preserve">eceipts for orders and </w:t>
            </w:r>
            <w:r w:rsidR="00E709FF" w:rsidRPr="00937490">
              <w:t>store</w:t>
            </w:r>
            <w:r w:rsidR="00DE568E" w:rsidRPr="00937490">
              <w:t xml:space="preserve"> order history</w:t>
            </w:r>
          </w:p>
        </w:tc>
        <w:tc>
          <w:tcPr>
            <w:tcW w:w="1350" w:type="dxa"/>
            <w:shd w:val="clear" w:color="auto" w:fill="auto"/>
          </w:tcPr>
          <w:p w14:paraId="393E949F" w14:textId="248046EC" w:rsidR="00CF533B" w:rsidRPr="00937490" w:rsidRDefault="00BD01CB">
            <w:pPr>
              <w:pStyle w:val="TableContents"/>
              <w:spacing w:before="57" w:after="57"/>
              <w:jc w:val="center"/>
            </w:pPr>
            <w:r w:rsidRPr="00937490">
              <w:t>9</w:t>
            </w:r>
          </w:p>
        </w:tc>
        <w:tc>
          <w:tcPr>
            <w:tcW w:w="1260" w:type="dxa"/>
            <w:shd w:val="clear" w:color="auto" w:fill="auto"/>
          </w:tcPr>
          <w:p w14:paraId="30D86B88" w14:textId="15E8AD00" w:rsidR="00CF533B" w:rsidRPr="00937490" w:rsidRDefault="00BD01CB">
            <w:pPr>
              <w:pStyle w:val="TableContents"/>
              <w:spacing w:before="57" w:after="57"/>
              <w:jc w:val="center"/>
            </w:pPr>
            <w:r w:rsidRPr="00937490">
              <w:t>3.5.1</w:t>
            </w:r>
          </w:p>
        </w:tc>
        <w:tc>
          <w:tcPr>
            <w:tcW w:w="1172" w:type="dxa"/>
            <w:shd w:val="clear" w:color="auto" w:fill="auto"/>
          </w:tcPr>
          <w:p w14:paraId="79A21D17" w14:textId="1A3E3F24" w:rsidR="00CF533B" w:rsidRPr="00937490" w:rsidRDefault="00B6002C">
            <w:pPr>
              <w:pStyle w:val="TableContents"/>
              <w:spacing w:before="57" w:after="57"/>
              <w:jc w:val="center"/>
            </w:pPr>
            <w:r w:rsidRPr="00937490">
              <w:t>3.5.1.7, 3.5.1.8, 3.5.1.9</w:t>
            </w:r>
          </w:p>
        </w:tc>
      </w:tr>
      <w:tr w:rsidR="0049369F" w:rsidRPr="00937490" w14:paraId="2A15DEEE" w14:textId="77777777" w:rsidTr="0049369F">
        <w:tc>
          <w:tcPr>
            <w:tcW w:w="432" w:type="dxa"/>
            <w:shd w:val="clear" w:color="auto" w:fill="auto"/>
          </w:tcPr>
          <w:p w14:paraId="5CB05A59" w14:textId="7B9F8B34" w:rsidR="0049369F" w:rsidRPr="00937490" w:rsidRDefault="002037D9">
            <w:pPr>
              <w:pStyle w:val="TableContents"/>
            </w:pPr>
            <w:r w:rsidRPr="00937490">
              <w:t>8</w:t>
            </w:r>
          </w:p>
        </w:tc>
        <w:tc>
          <w:tcPr>
            <w:tcW w:w="5148" w:type="dxa"/>
            <w:shd w:val="clear" w:color="auto" w:fill="auto"/>
          </w:tcPr>
          <w:p w14:paraId="7486F2BA" w14:textId="2137A7DC" w:rsidR="0049369F" w:rsidRPr="00937490" w:rsidRDefault="00DA3718">
            <w:pPr>
              <w:pStyle w:val="TableContents"/>
            </w:pPr>
            <w:r w:rsidRPr="00937490">
              <w:t>Store schedules for users</w:t>
            </w:r>
          </w:p>
        </w:tc>
        <w:tc>
          <w:tcPr>
            <w:tcW w:w="1350" w:type="dxa"/>
            <w:shd w:val="clear" w:color="auto" w:fill="auto"/>
          </w:tcPr>
          <w:p w14:paraId="781AC712" w14:textId="42D01F99" w:rsidR="0049369F" w:rsidRPr="00937490" w:rsidRDefault="00AF444E">
            <w:pPr>
              <w:pStyle w:val="TableContents"/>
              <w:spacing w:before="57" w:after="57"/>
              <w:jc w:val="center"/>
            </w:pPr>
            <w:r w:rsidRPr="00937490">
              <w:t>5</w:t>
            </w:r>
          </w:p>
        </w:tc>
        <w:tc>
          <w:tcPr>
            <w:tcW w:w="1260" w:type="dxa"/>
            <w:shd w:val="clear" w:color="auto" w:fill="auto"/>
          </w:tcPr>
          <w:p w14:paraId="36540755" w14:textId="77777777" w:rsidR="0049369F" w:rsidRPr="00937490" w:rsidRDefault="0049369F">
            <w:pPr>
              <w:pStyle w:val="TableContents"/>
              <w:spacing w:before="57" w:after="57"/>
              <w:jc w:val="center"/>
            </w:pPr>
          </w:p>
        </w:tc>
        <w:tc>
          <w:tcPr>
            <w:tcW w:w="1172" w:type="dxa"/>
            <w:shd w:val="clear" w:color="auto" w:fill="auto"/>
          </w:tcPr>
          <w:p w14:paraId="50AA2337" w14:textId="455900D5" w:rsidR="0049369F" w:rsidRPr="00937490" w:rsidRDefault="00AF444E">
            <w:pPr>
              <w:pStyle w:val="TableContents"/>
              <w:spacing w:before="57" w:after="57"/>
              <w:jc w:val="center"/>
            </w:pPr>
            <w:r w:rsidRPr="00937490">
              <w:t>2</w:t>
            </w:r>
          </w:p>
        </w:tc>
      </w:tr>
      <w:tr w:rsidR="001A2865" w:rsidRPr="00937490" w14:paraId="6CB50A14" w14:textId="77777777" w:rsidTr="0049369F">
        <w:tc>
          <w:tcPr>
            <w:tcW w:w="432" w:type="dxa"/>
            <w:shd w:val="clear" w:color="auto" w:fill="auto"/>
          </w:tcPr>
          <w:p w14:paraId="7DA03B18" w14:textId="785083A5" w:rsidR="001A2865" w:rsidRPr="00937490" w:rsidRDefault="001A2865">
            <w:pPr>
              <w:pStyle w:val="TableContents"/>
            </w:pPr>
            <w:r w:rsidRPr="00937490">
              <w:t>9</w:t>
            </w:r>
          </w:p>
        </w:tc>
        <w:tc>
          <w:tcPr>
            <w:tcW w:w="5148" w:type="dxa"/>
            <w:shd w:val="clear" w:color="auto" w:fill="auto"/>
          </w:tcPr>
          <w:p w14:paraId="0707FE7C" w14:textId="0A957D40" w:rsidR="001A2865" w:rsidRPr="00937490" w:rsidRDefault="00D932FC">
            <w:pPr>
              <w:pStyle w:val="TableContents"/>
            </w:pPr>
            <w:r w:rsidRPr="00937490">
              <w:t xml:space="preserve">Store default details for </w:t>
            </w:r>
            <w:r w:rsidR="00951FD0" w:rsidRPr="00937490">
              <w:t>restaurant location, for example</w:t>
            </w:r>
            <w:r w:rsidR="00FB4507" w:rsidRPr="00937490">
              <w:t xml:space="preserve"> alcohol age requirements, sales tax, </w:t>
            </w:r>
            <w:r w:rsidR="00F729A8" w:rsidRPr="00937490">
              <w:t xml:space="preserve">maximum bar tab, etc. </w:t>
            </w:r>
            <w:r w:rsidR="00951FD0" w:rsidRPr="00937490">
              <w:t xml:space="preserve"> </w:t>
            </w:r>
          </w:p>
        </w:tc>
        <w:tc>
          <w:tcPr>
            <w:tcW w:w="1350" w:type="dxa"/>
            <w:shd w:val="clear" w:color="auto" w:fill="auto"/>
          </w:tcPr>
          <w:p w14:paraId="58BA8AC6" w14:textId="7A97CF84" w:rsidR="001A2865" w:rsidRPr="00937490" w:rsidRDefault="0015462C">
            <w:pPr>
              <w:pStyle w:val="TableContents"/>
              <w:spacing w:before="57" w:after="57"/>
              <w:jc w:val="center"/>
            </w:pPr>
            <w:r w:rsidRPr="00937490">
              <w:t>8, 10</w:t>
            </w:r>
          </w:p>
        </w:tc>
        <w:tc>
          <w:tcPr>
            <w:tcW w:w="1260" w:type="dxa"/>
            <w:shd w:val="clear" w:color="auto" w:fill="auto"/>
          </w:tcPr>
          <w:p w14:paraId="076AC2D2" w14:textId="35089EB7" w:rsidR="001A2865" w:rsidRPr="00937490" w:rsidRDefault="00F474DE">
            <w:pPr>
              <w:pStyle w:val="TableContents"/>
              <w:spacing w:before="57" w:after="57"/>
              <w:jc w:val="center"/>
            </w:pPr>
            <w:r w:rsidRPr="00937490">
              <w:t xml:space="preserve"> 3.1, 3.5.1</w:t>
            </w:r>
          </w:p>
        </w:tc>
        <w:tc>
          <w:tcPr>
            <w:tcW w:w="1172" w:type="dxa"/>
            <w:shd w:val="clear" w:color="auto" w:fill="auto"/>
          </w:tcPr>
          <w:p w14:paraId="25C0B38E" w14:textId="4E3E214D" w:rsidR="001A2865" w:rsidRPr="00937490" w:rsidRDefault="008D11AE">
            <w:pPr>
              <w:pStyle w:val="TableContents"/>
              <w:spacing w:before="57" w:after="57"/>
              <w:jc w:val="center"/>
            </w:pPr>
            <w:r w:rsidRPr="00937490">
              <w:t xml:space="preserve">2.4.1, </w:t>
            </w:r>
            <w:r w:rsidR="0006256F" w:rsidRPr="00937490">
              <w:t>3.5.1.12</w:t>
            </w:r>
          </w:p>
        </w:tc>
      </w:tr>
      <w:tr w:rsidR="0049369F" w14:paraId="1196C321" w14:textId="77777777" w:rsidTr="0049369F">
        <w:tc>
          <w:tcPr>
            <w:tcW w:w="432" w:type="dxa"/>
            <w:shd w:val="clear" w:color="auto" w:fill="auto"/>
          </w:tcPr>
          <w:p w14:paraId="4230F5DD" w14:textId="3172BC01" w:rsidR="0049369F" w:rsidRPr="00937490" w:rsidRDefault="001A2865">
            <w:pPr>
              <w:pStyle w:val="TableContents"/>
            </w:pPr>
            <w:r w:rsidRPr="00937490">
              <w:t>10</w:t>
            </w:r>
          </w:p>
        </w:tc>
        <w:tc>
          <w:tcPr>
            <w:tcW w:w="5148" w:type="dxa"/>
            <w:shd w:val="clear" w:color="auto" w:fill="auto"/>
          </w:tcPr>
          <w:p w14:paraId="6B54FEE4" w14:textId="51B29B28" w:rsidR="0049369F" w:rsidRPr="00937490" w:rsidRDefault="00E709FF">
            <w:pPr>
              <w:pStyle w:val="TableContents"/>
            </w:pPr>
            <w:r w:rsidRPr="00937490">
              <w:t>Store</w:t>
            </w:r>
            <w:r w:rsidR="00280EAC" w:rsidRPr="00937490">
              <w:t xml:space="preserve"> KPIs </w:t>
            </w:r>
            <w:r w:rsidR="002037D9" w:rsidRPr="00937490">
              <w:t>for reporting and analytics</w:t>
            </w:r>
            <w:r w:rsidR="00900655" w:rsidRPr="00937490">
              <w:t>.</w:t>
            </w:r>
          </w:p>
        </w:tc>
        <w:tc>
          <w:tcPr>
            <w:tcW w:w="1350" w:type="dxa"/>
            <w:shd w:val="clear" w:color="auto" w:fill="auto"/>
          </w:tcPr>
          <w:p w14:paraId="36C36857" w14:textId="6003229A" w:rsidR="0049369F" w:rsidRPr="00937490" w:rsidRDefault="0062546F">
            <w:pPr>
              <w:pStyle w:val="TableContents"/>
              <w:spacing w:before="57" w:after="57"/>
              <w:jc w:val="center"/>
            </w:pPr>
            <w:r w:rsidRPr="00937490">
              <w:t>5</w:t>
            </w:r>
          </w:p>
        </w:tc>
        <w:tc>
          <w:tcPr>
            <w:tcW w:w="1260" w:type="dxa"/>
            <w:shd w:val="clear" w:color="auto" w:fill="auto"/>
          </w:tcPr>
          <w:p w14:paraId="0186A0A9" w14:textId="77777777" w:rsidR="0049369F" w:rsidRPr="00937490" w:rsidRDefault="0049369F">
            <w:pPr>
              <w:pStyle w:val="TableContents"/>
              <w:spacing w:before="57" w:after="57"/>
              <w:jc w:val="center"/>
            </w:pPr>
          </w:p>
        </w:tc>
        <w:tc>
          <w:tcPr>
            <w:tcW w:w="1172" w:type="dxa"/>
            <w:shd w:val="clear" w:color="auto" w:fill="auto"/>
          </w:tcPr>
          <w:p w14:paraId="24CE18B6" w14:textId="73536861" w:rsidR="0049369F" w:rsidRDefault="0062546F">
            <w:pPr>
              <w:pStyle w:val="TableContents"/>
              <w:spacing w:before="57" w:after="57"/>
              <w:jc w:val="center"/>
            </w:pPr>
            <w:r w:rsidRPr="00937490">
              <w:t>2</w:t>
            </w:r>
          </w:p>
        </w:tc>
      </w:tr>
    </w:tbl>
    <w:p w14:paraId="31F0632F" w14:textId="77777777" w:rsidR="00CF533B" w:rsidRDefault="00CF533B"/>
    <w:p w14:paraId="6E19DE89" w14:textId="4BB08EFB" w:rsidR="00CF533B" w:rsidRDefault="00CF533B">
      <w:pPr>
        <w:pStyle w:val="b2"/>
        <w:numPr>
          <w:ilvl w:val="0"/>
          <w:numId w:val="0"/>
        </w:numPr>
      </w:pPr>
    </w:p>
    <w:p w14:paraId="717B0D27" w14:textId="069988BF" w:rsidR="00CF533B" w:rsidRDefault="00CF533B">
      <w:pPr>
        <w:pStyle w:val="Heading10"/>
        <w:pageBreakBefore/>
      </w:pPr>
      <w:bookmarkStart w:id="6" w:name="_Toc103356959"/>
      <w:r w:rsidRPr="00547842">
        <w:lastRenderedPageBreak/>
        <w:t>Milestone 2: Conceptual Design</w:t>
      </w:r>
      <w:bookmarkEnd w:id="6"/>
    </w:p>
    <w:p w14:paraId="18B473DA" w14:textId="5E30B60F" w:rsidR="00CF533B" w:rsidRDefault="00CF533B">
      <w:pPr>
        <w:pStyle w:val="Heading2"/>
      </w:pPr>
      <w:bookmarkStart w:id="7" w:name="_Toc103356960"/>
      <w:r>
        <w:t>Diagram</w:t>
      </w:r>
      <w:bookmarkEnd w:id="7"/>
    </w:p>
    <w:p w14:paraId="6DF849C9" w14:textId="77777777" w:rsidR="006427A5" w:rsidRDefault="006427A5" w:rsidP="006427A5"/>
    <w:p w14:paraId="7B69C4E2" w14:textId="3089F5B6" w:rsidR="006427A5" w:rsidRDefault="00000000" w:rsidP="006427A5">
      <w:r>
        <w:rPr>
          <w:noProof/>
        </w:rPr>
        <w:pict w14:anchorId="7D3B2F9E">
          <v:shape id="_x0000_s1042" type="#_x0000_t75" style="position:absolute;margin-left:0;margin-top:12.65pt;width:497.15pt;height:424.3pt;z-index:-2;mso-position-horizontal:absolute;mso-position-horizontal-relative:text;mso-position-vertical:absolute;mso-position-vertical-relative:text;mso-width-relative:page;mso-height-relative:page" wrapcoords="-35 0 -35 21557 21600 21557 21600 0 -35 0">
            <v:imagedata r:id="rId21" o:title="conceptual-Page-1 (2)"/>
            <w10:wrap type="tight"/>
          </v:shape>
        </w:pict>
      </w:r>
    </w:p>
    <w:p w14:paraId="28A3E292" w14:textId="6364E3F4" w:rsidR="006427A5" w:rsidRDefault="006427A5" w:rsidP="006427A5"/>
    <w:p w14:paraId="1E0665EE" w14:textId="0EE23C13" w:rsidR="006427A5" w:rsidRPr="006427A5" w:rsidRDefault="006427A5" w:rsidP="006427A5"/>
    <w:p w14:paraId="0E542E2B" w14:textId="008B6004" w:rsidR="00177B4F" w:rsidRDefault="00177B4F">
      <w:pPr>
        <w:widowControl w:val="0"/>
        <w:rPr>
          <w:lang w:eastAsia="en-US"/>
        </w:rPr>
      </w:pPr>
    </w:p>
    <w:p w14:paraId="70538A7C" w14:textId="77777777" w:rsidR="00D9650C" w:rsidRDefault="00D9650C">
      <w:pPr>
        <w:widowControl w:val="0"/>
        <w:rPr>
          <w:lang w:eastAsia="en-US"/>
        </w:rPr>
      </w:pPr>
    </w:p>
    <w:p w14:paraId="783B5A09" w14:textId="77777777" w:rsidR="00D9650C" w:rsidRDefault="00D9650C">
      <w:pPr>
        <w:widowControl w:val="0"/>
        <w:rPr>
          <w:lang w:eastAsia="en-US"/>
        </w:rPr>
      </w:pPr>
    </w:p>
    <w:p w14:paraId="673ABE2F" w14:textId="77777777" w:rsidR="00D9650C" w:rsidRDefault="00D9650C">
      <w:pPr>
        <w:widowControl w:val="0"/>
        <w:rPr>
          <w:lang w:eastAsia="en-US"/>
        </w:rPr>
      </w:pPr>
    </w:p>
    <w:p w14:paraId="280FB8E2" w14:textId="77777777" w:rsidR="00D9650C" w:rsidRDefault="00D9650C">
      <w:pPr>
        <w:widowControl w:val="0"/>
        <w:rPr>
          <w:lang w:eastAsia="en-US"/>
        </w:rPr>
      </w:pPr>
    </w:p>
    <w:p w14:paraId="06590FBC" w14:textId="77777777" w:rsidR="00D9650C" w:rsidRDefault="00D9650C">
      <w:pPr>
        <w:widowControl w:val="0"/>
        <w:rPr>
          <w:lang w:eastAsia="en-US"/>
        </w:rPr>
      </w:pPr>
    </w:p>
    <w:p w14:paraId="36A39E98" w14:textId="77777777" w:rsidR="00D9650C" w:rsidRDefault="00D9650C">
      <w:pPr>
        <w:widowControl w:val="0"/>
        <w:rPr>
          <w:lang w:eastAsia="en-US"/>
        </w:rPr>
      </w:pPr>
    </w:p>
    <w:p w14:paraId="58A1BF5F" w14:textId="77777777" w:rsidR="00D9650C" w:rsidRDefault="00D9650C">
      <w:pPr>
        <w:widowControl w:val="0"/>
        <w:rPr>
          <w:lang w:eastAsia="en-US"/>
        </w:rPr>
      </w:pPr>
    </w:p>
    <w:p w14:paraId="562C07A1" w14:textId="77777777" w:rsidR="00D9650C" w:rsidRDefault="00D9650C">
      <w:pPr>
        <w:widowControl w:val="0"/>
        <w:rPr>
          <w:lang w:eastAsia="en-US"/>
        </w:rPr>
      </w:pPr>
    </w:p>
    <w:p w14:paraId="44E9AD22" w14:textId="0D8882E4" w:rsidR="00D71ACF" w:rsidRDefault="00762CD6" w:rsidP="00D71ACF">
      <w:pPr>
        <w:pStyle w:val="Heading2"/>
      </w:pPr>
      <w:bookmarkStart w:id="8" w:name="_Toc103356961"/>
      <w:r w:rsidRPr="00547842">
        <w:t xml:space="preserve">Assumption &amp; </w:t>
      </w:r>
      <w:r w:rsidR="00D71ACF" w:rsidRPr="00547842">
        <w:t>Constraints</w:t>
      </w:r>
      <w:bookmarkEnd w:id="8"/>
    </w:p>
    <w:p w14:paraId="42F5FD8E" w14:textId="77777777" w:rsidR="00DF35A9" w:rsidRPr="00DF35A9" w:rsidRDefault="00DF35A9" w:rsidP="00DF35A9"/>
    <w:p w14:paraId="3D6B0C66" w14:textId="77777777" w:rsidR="00900A97" w:rsidRDefault="00762CD6" w:rsidP="00900A97">
      <w:pPr>
        <w:ind w:firstLine="720"/>
        <w:rPr>
          <w:sz w:val="24"/>
          <w:szCs w:val="22"/>
        </w:rPr>
      </w:pPr>
      <w:r>
        <w:rPr>
          <w:sz w:val="24"/>
          <w:szCs w:val="22"/>
        </w:rPr>
        <w:t xml:space="preserve">To begin, the diagram above is in Chen notation. </w:t>
      </w:r>
      <w:r w:rsidR="003D371D" w:rsidRPr="00B32569">
        <w:rPr>
          <w:sz w:val="24"/>
          <w:szCs w:val="22"/>
        </w:rPr>
        <w:t>A few assumptions I made while creatin</w:t>
      </w:r>
      <w:r w:rsidR="003A27A3" w:rsidRPr="00B32569">
        <w:rPr>
          <w:sz w:val="24"/>
          <w:szCs w:val="22"/>
        </w:rPr>
        <w:t>g</w:t>
      </w:r>
      <w:r w:rsidR="003D371D" w:rsidRPr="00B32569">
        <w:rPr>
          <w:sz w:val="24"/>
          <w:szCs w:val="22"/>
        </w:rPr>
        <w:t xml:space="preserve"> the diagram above are as follows. </w:t>
      </w:r>
      <w:r w:rsidR="00874E75">
        <w:rPr>
          <w:sz w:val="24"/>
          <w:szCs w:val="22"/>
        </w:rPr>
        <w:t xml:space="preserve">First, to divide employees by role because different roles need access to different data, and one employee table connected to everything is </w:t>
      </w:r>
      <w:r w:rsidR="00E4491F">
        <w:rPr>
          <w:sz w:val="24"/>
          <w:szCs w:val="22"/>
        </w:rPr>
        <w:t>messy</w:t>
      </w:r>
      <w:r w:rsidR="00A56F98">
        <w:rPr>
          <w:sz w:val="24"/>
          <w:szCs w:val="22"/>
        </w:rPr>
        <w:t xml:space="preserve">. </w:t>
      </w:r>
      <w:r w:rsidR="00900A97">
        <w:rPr>
          <w:sz w:val="24"/>
          <w:szCs w:val="22"/>
        </w:rPr>
        <w:t>Since different users have different entities, I do not think there is a need for user authorization, as your user ID does that for you.</w:t>
      </w:r>
    </w:p>
    <w:p w14:paraId="49D87FF7" w14:textId="7675D3C7" w:rsidR="00AC2B7C" w:rsidRDefault="00E4491F" w:rsidP="00900A97">
      <w:pPr>
        <w:ind w:firstLine="720"/>
        <w:rPr>
          <w:sz w:val="24"/>
          <w:szCs w:val="22"/>
        </w:rPr>
      </w:pPr>
      <w:r>
        <w:rPr>
          <w:sz w:val="24"/>
          <w:szCs w:val="22"/>
        </w:rPr>
        <w:t>Next</w:t>
      </w:r>
      <w:r w:rsidR="00762CD6">
        <w:rPr>
          <w:sz w:val="24"/>
          <w:szCs w:val="22"/>
        </w:rPr>
        <w:t>,</w:t>
      </w:r>
      <w:r w:rsidR="000F6981">
        <w:rPr>
          <w:sz w:val="24"/>
          <w:szCs w:val="22"/>
        </w:rPr>
        <w:t xml:space="preserve"> there is no customer entity because the system does not need to store customer data. There is no way to retain/keep track of individual customers</w:t>
      </w:r>
      <w:r w:rsidR="00CC70A8">
        <w:rPr>
          <w:sz w:val="24"/>
          <w:szCs w:val="22"/>
        </w:rPr>
        <w:t>, and customers do not place orders, the servers will be the ones to enter them into the system thus making a customer entity unnecessary</w:t>
      </w:r>
      <w:r w:rsidR="00331AB1">
        <w:rPr>
          <w:sz w:val="24"/>
          <w:szCs w:val="22"/>
        </w:rPr>
        <w:t xml:space="preserve">. </w:t>
      </w:r>
      <w:r w:rsidR="00D87174">
        <w:rPr>
          <w:sz w:val="24"/>
          <w:szCs w:val="22"/>
        </w:rPr>
        <w:t xml:space="preserve">Next, </w:t>
      </w:r>
      <w:r w:rsidR="004D5736">
        <w:rPr>
          <w:sz w:val="24"/>
          <w:szCs w:val="22"/>
        </w:rPr>
        <w:t>in the Table entity,</w:t>
      </w:r>
      <w:r w:rsidR="00F51730">
        <w:rPr>
          <w:sz w:val="24"/>
          <w:szCs w:val="22"/>
        </w:rPr>
        <w:t xml:space="preserve"> table_ID is an integer used to represent each table</w:t>
      </w:r>
      <w:r w:rsidR="004D5736">
        <w:rPr>
          <w:sz w:val="24"/>
          <w:szCs w:val="22"/>
        </w:rPr>
        <w:t>.</w:t>
      </w:r>
      <w:r w:rsidR="00F51730">
        <w:rPr>
          <w:sz w:val="24"/>
          <w:szCs w:val="22"/>
        </w:rPr>
        <w:t xml:space="preserve"> </w:t>
      </w:r>
      <w:r w:rsidR="004D5736">
        <w:rPr>
          <w:sz w:val="24"/>
          <w:szCs w:val="22"/>
        </w:rPr>
        <w:t>T</w:t>
      </w:r>
      <w:r w:rsidR="00F51730">
        <w:rPr>
          <w:sz w:val="24"/>
          <w:szCs w:val="22"/>
        </w:rPr>
        <w:t xml:space="preserve">his will be used to mark their unique locations on the map itself. </w:t>
      </w:r>
      <w:r w:rsidR="00C97679">
        <w:rPr>
          <w:sz w:val="24"/>
          <w:szCs w:val="22"/>
        </w:rPr>
        <w:t>While table_ID is not stored in the Table Map entity, w</w:t>
      </w:r>
      <w:r w:rsidR="00770177">
        <w:rPr>
          <w:sz w:val="24"/>
          <w:szCs w:val="22"/>
        </w:rPr>
        <w:t>ithin the image that is stored for each map, the tables will have the table_ID on them to illustrate where they should be placed.</w:t>
      </w:r>
      <w:r w:rsidR="00900A97">
        <w:rPr>
          <w:sz w:val="24"/>
          <w:szCs w:val="22"/>
        </w:rPr>
        <w:t xml:space="preserve"> </w:t>
      </w:r>
      <w:r w:rsidR="00AB6697">
        <w:rPr>
          <w:sz w:val="24"/>
          <w:szCs w:val="22"/>
        </w:rPr>
        <w:t xml:space="preserve">Next, Reservations and Queue are separate because </w:t>
      </w:r>
      <w:r w:rsidR="00094007">
        <w:rPr>
          <w:sz w:val="24"/>
          <w:szCs w:val="22"/>
        </w:rPr>
        <w:t>Reservations have a higher priority than walk in customers, and by storing it this way I can create a unique record for each reservation containing date, time, and number of people.</w:t>
      </w:r>
      <w:r w:rsidR="00900A97">
        <w:rPr>
          <w:sz w:val="24"/>
          <w:szCs w:val="22"/>
        </w:rPr>
        <w:t xml:space="preserve"> </w:t>
      </w:r>
      <w:r w:rsidR="00E80A89">
        <w:rPr>
          <w:sz w:val="24"/>
          <w:szCs w:val="22"/>
        </w:rPr>
        <w:t>Instructions</w:t>
      </w:r>
      <w:r w:rsidR="002F6415">
        <w:rPr>
          <w:sz w:val="24"/>
          <w:szCs w:val="22"/>
        </w:rPr>
        <w:t xml:space="preserve">, order history, and reporting &amp; analytics will all be stored on the order entity. The receipt entity contains </w:t>
      </w:r>
      <w:r w:rsidR="00D7788A">
        <w:rPr>
          <w:sz w:val="24"/>
          <w:szCs w:val="22"/>
        </w:rPr>
        <w:t xml:space="preserve">checkout, as well. User defaults, containing information like minimum age to sell/consume alcohol, </w:t>
      </w:r>
      <w:r w:rsidR="00433292">
        <w:rPr>
          <w:sz w:val="24"/>
          <w:szCs w:val="22"/>
        </w:rPr>
        <w:t xml:space="preserve">sales tax, minimum bar tab, etc. will be included as an attribute called “Defaults” given to all users. </w:t>
      </w:r>
      <w:r w:rsidR="007A0709">
        <w:rPr>
          <w:sz w:val="24"/>
          <w:szCs w:val="22"/>
        </w:rPr>
        <w:t xml:space="preserve">The relationship between </w:t>
      </w:r>
      <w:r w:rsidR="00D22F8A">
        <w:rPr>
          <w:sz w:val="24"/>
          <w:szCs w:val="22"/>
        </w:rPr>
        <w:t>order and receipts is many to many because many orders are on a receipt</w:t>
      </w:r>
      <w:r w:rsidR="009E0117">
        <w:rPr>
          <w:sz w:val="24"/>
          <w:szCs w:val="22"/>
        </w:rPr>
        <w:t xml:space="preserve"> and there can be many receipts for an order (a table splits the bill).</w:t>
      </w:r>
      <w:r w:rsidR="00BA7FEC">
        <w:rPr>
          <w:sz w:val="24"/>
          <w:szCs w:val="22"/>
        </w:rPr>
        <w:t xml:space="preserve"> </w:t>
      </w:r>
    </w:p>
    <w:p w14:paraId="1A3EC347" w14:textId="77777777" w:rsidR="00025C3C" w:rsidRDefault="00025C3C" w:rsidP="00A56F98">
      <w:pPr>
        <w:ind w:firstLine="720"/>
        <w:rPr>
          <w:sz w:val="24"/>
          <w:szCs w:val="22"/>
        </w:rPr>
      </w:pPr>
    </w:p>
    <w:p w14:paraId="590FEF59" w14:textId="488F00AE" w:rsidR="00025C3C" w:rsidRDefault="00025C3C" w:rsidP="00025C3C">
      <w:pPr>
        <w:rPr>
          <w:sz w:val="24"/>
          <w:szCs w:val="22"/>
        </w:rPr>
      </w:pPr>
      <w:r>
        <w:rPr>
          <w:sz w:val="24"/>
          <w:szCs w:val="22"/>
        </w:rPr>
        <w:tab/>
        <w:t>The creation of the schedule entity added some complexity to my diagram, so I will explain. One admin creates many schedules. Each employee (host, server, prepare) ha</w:t>
      </w:r>
      <w:r w:rsidR="00413D56">
        <w:rPr>
          <w:sz w:val="24"/>
          <w:szCs w:val="22"/>
        </w:rPr>
        <w:t>s</w:t>
      </w:r>
      <w:r>
        <w:rPr>
          <w:sz w:val="24"/>
          <w:szCs w:val="22"/>
        </w:rPr>
        <w:t xml:space="preserve"> one schedule. Admins are able to manipulate the schedules of other users, regular users are not. </w:t>
      </w:r>
      <w:r w:rsidR="00175FAC">
        <w:rPr>
          <w:sz w:val="24"/>
          <w:szCs w:val="22"/>
        </w:rPr>
        <w:t xml:space="preserve">While it looks a bit confusing currently, I believe the </w:t>
      </w:r>
      <w:r w:rsidR="004318E0">
        <w:rPr>
          <w:sz w:val="24"/>
          <w:szCs w:val="22"/>
        </w:rPr>
        <w:t>ERD in crows foot below will add some clarity</w:t>
      </w:r>
      <w:r w:rsidR="005F72D2">
        <w:rPr>
          <w:sz w:val="24"/>
          <w:szCs w:val="22"/>
        </w:rPr>
        <w:t xml:space="preserve"> visually. I will also explain the attributes more in depth below. </w:t>
      </w:r>
    </w:p>
    <w:p w14:paraId="06A0C7F8" w14:textId="77777777" w:rsidR="00DF35A9" w:rsidRDefault="00DF35A9" w:rsidP="00D9206D">
      <w:pPr>
        <w:ind w:firstLine="720"/>
        <w:rPr>
          <w:sz w:val="24"/>
          <w:szCs w:val="22"/>
        </w:rPr>
      </w:pPr>
    </w:p>
    <w:p w14:paraId="75084586" w14:textId="4E0762D7" w:rsidR="00D9206D" w:rsidRPr="007E0742" w:rsidRDefault="00D9206D" w:rsidP="00476F73">
      <w:pPr>
        <w:rPr>
          <w:sz w:val="24"/>
          <w:szCs w:val="22"/>
        </w:rPr>
      </w:pPr>
      <w:r>
        <w:rPr>
          <w:sz w:val="24"/>
          <w:szCs w:val="22"/>
        </w:rPr>
        <w:tab/>
        <w:t xml:space="preserve">The main constraint I am worried about is whether or not I am getting to focused on the functionality of the system. </w:t>
      </w:r>
      <w:r w:rsidR="00025C3C">
        <w:rPr>
          <w:sz w:val="24"/>
          <w:szCs w:val="22"/>
        </w:rPr>
        <w:t xml:space="preserve">Another </w:t>
      </w:r>
      <w:r w:rsidR="0030067A">
        <w:rPr>
          <w:sz w:val="24"/>
          <w:szCs w:val="22"/>
        </w:rPr>
        <w:t xml:space="preserve">constraint is the open table notification is currently only going to the host. </w:t>
      </w:r>
      <w:r w:rsidR="00594718">
        <w:rPr>
          <w:sz w:val="24"/>
          <w:szCs w:val="22"/>
        </w:rPr>
        <w:t xml:space="preserve">The host can then inform the customer their table is ready, however the initial desire was to notify both the customer and the host. I am not sure exactly how a feature like this will work/what type of data </w:t>
      </w:r>
      <w:r w:rsidR="00A56F98">
        <w:rPr>
          <w:sz w:val="24"/>
          <w:szCs w:val="22"/>
        </w:rPr>
        <w:t xml:space="preserve">it would be. I am thinking it is more of a function or feature than something that actually needs to be stored. </w:t>
      </w:r>
      <w:r w:rsidR="00ED50AC">
        <w:rPr>
          <w:sz w:val="24"/>
          <w:szCs w:val="22"/>
        </w:rPr>
        <w:t>Another difficulty I am running into is how and where to store reporting &amp; analytics. This is a component that I want to include, and I think it may make sense to be its own table, as I cannot see it being a</w:t>
      </w:r>
      <w:r w:rsidR="0040640B">
        <w:rPr>
          <w:sz w:val="24"/>
          <w:szCs w:val="22"/>
        </w:rPr>
        <w:t>tomic.</w:t>
      </w:r>
    </w:p>
    <w:p w14:paraId="6063F092" w14:textId="0E499C13" w:rsidR="00CF533B" w:rsidRDefault="00CF533B">
      <w:pPr>
        <w:pStyle w:val="Heading10"/>
        <w:pageBreakBefore/>
      </w:pPr>
      <w:bookmarkStart w:id="9" w:name="_Toc103356962"/>
      <w:r>
        <w:lastRenderedPageBreak/>
        <w:t>Milestone 3: Logical Design</w:t>
      </w:r>
      <w:bookmarkEnd w:id="9"/>
    </w:p>
    <w:p w14:paraId="751107A6" w14:textId="78510B11" w:rsidR="005124DA" w:rsidRDefault="005124DA" w:rsidP="005124DA">
      <w:pPr>
        <w:pStyle w:val="Heading2"/>
      </w:pPr>
      <w:bookmarkStart w:id="10" w:name="_Toc103356963"/>
      <w:r w:rsidRPr="00547842">
        <w:t>Entity Relationship Diagram</w:t>
      </w:r>
      <w:bookmarkEnd w:id="10"/>
    </w:p>
    <w:p w14:paraId="295F59C0" w14:textId="4C27C8C5" w:rsidR="000C6BAE" w:rsidRDefault="000C6BAE"/>
    <w:p w14:paraId="4A02EAB3" w14:textId="7272E161" w:rsidR="00CF533B" w:rsidRDefault="00000000">
      <w:r>
        <w:pict w14:anchorId="3CB9889B">
          <v:shape id="_x0000_i1026" type="#_x0000_t75" style="width:467.4pt;height:500.4pt">
            <v:imagedata r:id="rId22" o:title="logical2"/>
          </v:shape>
        </w:pict>
      </w:r>
    </w:p>
    <w:p w14:paraId="1CBECAA8" w14:textId="24057D61" w:rsidR="00CF533B" w:rsidRDefault="00CF533B" w:rsidP="005124DA">
      <w:pPr>
        <w:pBdr>
          <w:bottom w:val="single" w:sz="4" w:space="1" w:color="auto"/>
        </w:pBdr>
      </w:pPr>
    </w:p>
    <w:p w14:paraId="43F36D33" w14:textId="77777777" w:rsidR="005D0752" w:rsidRDefault="005D0752" w:rsidP="005124DA">
      <w:pPr>
        <w:pBdr>
          <w:bottom w:val="single" w:sz="4" w:space="1" w:color="auto"/>
        </w:pBdr>
      </w:pPr>
    </w:p>
    <w:p w14:paraId="18199FCF" w14:textId="77777777" w:rsidR="00D87138" w:rsidRDefault="00D87138" w:rsidP="005124DA">
      <w:pPr>
        <w:pBdr>
          <w:bottom w:val="single" w:sz="4" w:space="1" w:color="auto"/>
        </w:pBdr>
      </w:pPr>
    </w:p>
    <w:p w14:paraId="73B273FA" w14:textId="77777777" w:rsidR="00634AE0" w:rsidRDefault="00CF533B" w:rsidP="00634AE0">
      <w:pPr>
        <w:pStyle w:val="Heading2"/>
      </w:pPr>
      <w:bookmarkStart w:id="11" w:name="_Toc103356964"/>
      <w:r w:rsidRPr="00222D9C">
        <w:lastRenderedPageBreak/>
        <w:t>Assumptions and Constraints</w:t>
      </w:r>
      <w:bookmarkEnd w:id="11"/>
    </w:p>
    <w:p w14:paraId="11EB562E" w14:textId="661B7434" w:rsidR="004271E0" w:rsidRDefault="00CF533B" w:rsidP="007E053B">
      <w:pPr>
        <w:pStyle w:val="Heading2"/>
        <w:rPr>
          <w:rFonts w:ascii="Times New Roman" w:hAnsi="Times New Roman" w:cs="Times New Roman"/>
          <w:b w:val="0"/>
          <w:bCs/>
          <w:sz w:val="24"/>
          <w:szCs w:val="24"/>
        </w:rPr>
      </w:pPr>
      <w:r>
        <w:br/>
      </w:r>
      <w:r w:rsidR="007B61A5" w:rsidRPr="007B61A5">
        <w:rPr>
          <w:rFonts w:ascii="Times New Roman" w:hAnsi="Times New Roman" w:cs="Times New Roman"/>
          <w:b w:val="0"/>
          <w:bCs/>
          <w:sz w:val="24"/>
          <w:szCs w:val="24"/>
        </w:rPr>
        <w:t>T</w:t>
      </w:r>
      <w:r w:rsidR="007B61A5">
        <w:rPr>
          <w:rFonts w:ascii="Times New Roman" w:hAnsi="Times New Roman" w:cs="Times New Roman"/>
          <w:b w:val="0"/>
          <w:bCs/>
          <w:sz w:val="24"/>
          <w:szCs w:val="24"/>
        </w:rPr>
        <w:t xml:space="preserve">o begin, the </w:t>
      </w:r>
      <w:r w:rsidR="00A33CA9">
        <w:rPr>
          <w:rFonts w:ascii="Times New Roman" w:hAnsi="Times New Roman" w:cs="Times New Roman"/>
          <w:b w:val="0"/>
          <w:bCs/>
          <w:sz w:val="24"/>
          <w:szCs w:val="24"/>
        </w:rPr>
        <w:t xml:space="preserve">ERD above is in crows foot notation. </w:t>
      </w:r>
      <w:r w:rsidR="00DD578F" w:rsidRPr="007B61A5">
        <w:rPr>
          <w:rFonts w:ascii="Times New Roman" w:hAnsi="Times New Roman" w:cs="Times New Roman"/>
          <w:b w:val="0"/>
          <w:bCs/>
          <w:sz w:val="24"/>
          <w:szCs w:val="24"/>
        </w:rPr>
        <w:t>I</w:t>
      </w:r>
      <w:r w:rsidR="00DD578F">
        <w:rPr>
          <w:rFonts w:ascii="Times New Roman" w:hAnsi="Times New Roman" w:cs="Times New Roman"/>
          <w:b w:val="0"/>
          <w:bCs/>
          <w:caps/>
          <w:sz w:val="24"/>
          <w:szCs w:val="24"/>
        </w:rPr>
        <w:t xml:space="preserve"> </w:t>
      </w:r>
      <w:r w:rsidR="00DD578F" w:rsidRPr="001D043B">
        <w:rPr>
          <w:rFonts w:ascii="Times New Roman" w:hAnsi="Times New Roman" w:cs="Times New Roman"/>
          <w:b w:val="0"/>
          <w:bCs/>
          <w:sz w:val="24"/>
          <w:szCs w:val="24"/>
        </w:rPr>
        <w:t xml:space="preserve">had to adjust my conceptual model to </w:t>
      </w:r>
      <w:r w:rsidR="001F533B">
        <w:rPr>
          <w:rFonts w:ascii="Times New Roman" w:hAnsi="Times New Roman" w:cs="Times New Roman"/>
          <w:b w:val="0"/>
          <w:bCs/>
          <w:sz w:val="24"/>
          <w:szCs w:val="24"/>
        </w:rPr>
        <w:t>include the entit</w:t>
      </w:r>
      <w:r w:rsidR="003266D5">
        <w:rPr>
          <w:rFonts w:ascii="Times New Roman" w:hAnsi="Times New Roman" w:cs="Times New Roman"/>
          <w:b w:val="0"/>
          <w:bCs/>
          <w:sz w:val="24"/>
          <w:szCs w:val="24"/>
        </w:rPr>
        <w:t>y</w:t>
      </w:r>
      <w:r w:rsidR="001F533B">
        <w:rPr>
          <w:rFonts w:ascii="Times New Roman" w:hAnsi="Times New Roman" w:cs="Times New Roman"/>
          <w:b w:val="0"/>
          <w:bCs/>
          <w:sz w:val="24"/>
          <w:szCs w:val="24"/>
        </w:rPr>
        <w:t xml:space="preserve"> created by the many to many </w:t>
      </w:r>
      <w:r w:rsidR="003266D5">
        <w:rPr>
          <w:rFonts w:ascii="Times New Roman" w:hAnsi="Times New Roman" w:cs="Times New Roman"/>
          <w:b w:val="0"/>
          <w:bCs/>
          <w:sz w:val="24"/>
          <w:szCs w:val="24"/>
        </w:rPr>
        <w:t>relationships,</w:t>
      </w:r>
      <w:r w:rsidR="001F533B">
        <w:rPr>
          <w:rFonts w:ascii="Times New Roman" w:hAnsi="Times New Roman" w:cs="Times New Roman"/>
          <w:b w:val="0"/>
          <w:bCs/>
          <w:sz w:val="24"/>
          <w:szCs w:val="24"/>
        </w:rPr>
        <w:t xml:space="preserve"> so </w:t>
      </w:r>
      <w:r w:rsidR="0093206A">
        <w:rPr>
          <w:rFonts w:ascii="Times New Roman" w:hAnsi="Times New Roman" w:cs="Times New Roman"/>
          <w:b w:val="0"/>
          <w:bCs/>
          <w:sz w:val="24"/>
          <w:szCs w:val="24"/>
        </w:rPr>
        <w:t>t</w:t>
      </w:r>
      <w:r w:rsidR="001D043B" w:rsidRPr="001D043B">
        <w:rPr>
          <w:rFonts w:ascii="Times New Roman" w:hAnsi="Times New Roman" w:cs="Times New Roman"/>
          <w:b w:val="0"/>
          <w:bCs/>
          <w:sz w:val="24"/>
          <w:szCs w:val="24"/>
        </w:rPr>
        <w:t>he shape is different from the conceptual model.</w:t>
      </w:r>
      <w:r w:rsidR="00E43D08">
        <w:rPr>
          <w:rFonts w:ascii="Times New Roman" w:hAnsi="Times New Roman" w:cs="Times New Roman"/>
          <w:b w:val="0"/>
          <w:bCs/>
          <w:sz w:val="24"/>
          <w:szCs w:val="24"/>
        </w:rPr>
        <w:t xml:space="preserve"> </w:t>
      </w:r>
      <w:r w:rsidR="004271E0">
        <w:rPr>
          <w:rFonts w:ascii="Times New Roman" w:hAnsi="Times New Roman" w:cs="Times New Roman"/>
          <w:b w:val="0"/>
          <w:bCs/>
          <w:sz w:val="24"/>
          <w:szCs w:val="24"/>
        </w:rPr>
        <w:t>The “Has”</w:t>
      </w:r>
      <w:r w:rsidR="003266D5">
        <w:rPr>
          <w:rFonts w:ascii="Times New Roman" w:hAnsi="Times New Roman" w:cs="Times New Roman"/>
          <w:b w:val="0"/>
          <w:bCs/>
          <w:sz w:val="24"/>
          <w:szCs w:val="24"/>
        </w:rPr>
        <w:t xml:space="preserve"> </w:t>
      </w:r>
      <w:r w:rsidR="004271E0">
        <w:rPr>
          <w:rFonts w:ascii="Times New Roman" w:hAnsi="Times New Roman" w:cs="Times New Roman"/>
          <w:b w:val="0"/>
          <w:bCs/>
          <w:sz w:val="24"/>
          <w:szCs w:val="24"/>
        </w:rPr>
        <w:t>entit</w:t>
      </w:r>
      <w:r w:rsidR="003266D5">
        <w:rPr>
          <w:rFonts w:ascii="Times New Roman" w:hAnsi="Times New Roman" w:cs="Times New Roman"/>
          <w:b w:val="0"/>
          <w:bCs/>
          <w:sz w:val="24"/>
          <w:szCs w:val="24"/>
        </w:rPr>
        <w:t>y</w:t>
      </w:r>
      <w:r w:rsidR="004271E0">
        <w:rPr>
          <w:rFonts w:ascii="Times New Roman" w:hAnsi="Times New Roman" w:cs="Times New Roman"/>
          <w:b w:val="0"/>
          <w:bCs/>
          <w:sz w:val="24"/>
          <w:szCs w:val="24"/>
        </w:rPr>
        <w:t xml:space="preserve"> w</w:t>
      </w:r>
      <w:r w:rsidR="003266D5">
        <w:rPr>
          <w:rFonts w:ascii="Times New Roman" w:hAnsi="Times New Roman" w:cs="Times New Roman"/>
          <w:b w:val="0"/>
          <w:bCs/>
          <w:sz w:val="24"/>
          <w:szCs w:val="24"/>
        </w:rPr>
        <w:t>as</w:t>
      </w:r>
      <w:r w:rsidR="004271E0">
        <w:rPr>
          <w:rFonts w:ascii="Times New Roman" w:hAnsi="Times New Roman" w:cs="Times New Roman"/>
          <w:b w:val="0"/>
          <w:bCs/>
          <w:sz w:val="24"/>
          <w:szCs w:val="24"/>
        </w:rPr>
        <w:t xml:space="preserve"> created </w:t>
      </w:r>
      <w:r w:rsidR="003266D5">
        <w:rPr>
          <w:rFonts w:ascii="Times New Roman" w:hAnsi="Times New Roman" w:cs="Times New Roman"/>
          <w:b w:val="0"/>
          <w:bCs/>
          <w:sz w:val="24"/>
          <w:szCs w:val="24"/>
        </w:rPr>
        <w:t>by</w:t>
      </w:r>
      <w:r w:rsidR="004271E0">
        <w:rPr>
          <w:rFonts w:ascii="Times New Roman" w:hAnsi="Times New Roman" w:cs="Times New Roman"/>
          <w:b w:val="0"/>
          <w:bCs/>
          <w:sz w:val="24"/>
          <w:szCs w:val="24"/>
        </w:rPr>
        <w:t xml:space="preserve"> the many to many relationships</w:t>
      </w:r>
      <w:r w:rsidR="003266D5">
        <w:rPr>
          <w:rFonts w:ascii="Times New Roman" w:hAnsi="Times New Roman" w:cs="Times New Roman"/>
          <w:b w:val="0"/>
          <w:bCs/>
          <w:sz w:val="24"/>
          <w:szCs w:val="24"/>
        </w:rPr>
        <w:t xml:space="preserve"> between </w:t>
      </w:r>
      <w:r w:rsidR="003266D5" w:rsidRPr="007E053B">
        <w:rPr>
          <w:rFonts w:ascii="Times New Roman" w:hAnsi="Times New Roman" w:cs="Times New Roman"/>
          <w:b w:val="0"/>
          <w:bCs/>
          <w:sz w:val="24"/>
          <w:szCs w:val="24"/>
        </w:rPr>
        <w:t>Orders and Receipts. One thing I am still working out is scheduling.</w:t>
      </w:r>
      <w:r w:rsidR="00381EFD" w:rsidRPr="007E053B">
        <w:rPr>
          <w:rFonts w:ascii="Times New Roman" w:hAnsi="Times New Roman" w:cs="Times New Roman"/>
          <w:b w:val="0"/>
          <w:bCs/>
          <w:sz w:val="24"/>
          <w:szCs w:val="24"/>
        </w:rPr>
        <w:t xml:space="preserve"> Under milestone 4 I go into more detail regarding this table. </w:t>
      </w:r>
    </w:p>
    <w:p w14:paraId="2344E248" w14:textId="77777777" w:rsidR="007E053B" w:rsidRPr="007E053B" w:rsidRDefault="007E053B" w:rsidP="007E053B"/>
    <w:p w14:paraId="2D617EB2" w14:textId="44EFD23C" w:rsidR="00B35B6D" w:rsidRPr="007E053B" w:rsidRDefault="00B35B6D" w:rsidP="00B35B6D">
      <w:pPr>
        <w:rPr>
          <w:sz w:val="24"/>
          <w:szCs w:val="24"/>
        </w:rPr>
      </w:pPr>
      <w:r w:rsidRPr="007E053B">
        <w:rPr>
          <w:sz w:val="24"/>
          <w:szCs w:val="24"/>
        </w:rPr>
        <w:t>A few assumptions are as follows. First, I assume defaults will store a</w:t>
      </w:r>
      <w:r w:rsidR="0026230E" w:rsidRPr="007E053B">
        <w:rPr>
          <w:sz w:val="24"/>
          <w:szCs w:val="24"/>
        </w:rPr>
        <w:t xml:space="preserve"> long form text item </w:t>
      </w:r>
      <w:r w:rsidR="00150836" w:rsidRPr="007E053B">
        <w:rPr>
          <w:sz w:val="24"/>
          <w:szCs w:val="24"/>
        </w:rPr>
        <w:t xml:space="preserve">containing different rules and laws. </w:t>
      </w:r>
      <w:r w:rsidR="007E053B">
        <w:rPr>
          <w:sz w:val="24"/>
          <w:szCs w:val="24"/>
        </w:rPr>
        <w:t>Next,</w:t>
      </w:r>
      <w:r w:rsidR="007E053B" w:rsidRPr="007E053B">
        <w:rPr>
          <w:sz w:val="24"/>
          <w:szCs w:val="24"/>
        </w:rPr>
        <w:t xml:space="preserve"> the unique ID for every employee serves the same purpose as a user</w:t>
      </w:r>
      <w:r w:rsidR="007E053B">
        <w:rPr>
          <w:sz w:val="24"/>
          <w:szCs w:val="24"/>
        </w:rPr>
        <w:t xml:space="preserve"> authorization, so user authorization is no longer required.</w:t>
      </w:r>
      <w:r w:rsidR="00626A92">
        <w:rPr>
          <w:sz w:val="24"/>
          <w:szCs w:val="24"/>
        </w:rPr>
        <w:t xml:space="preserve"> </w:t>
      </w:r>
    </w:p>
    <w:p w14:paraId="5D8CD738" w14:textId="77777777" w:rsidR="003266D5" w:rsidRDefault="003266D5" w:rsidP="00634AE0"/>
    <w:p w14:paraId="5324612A" w14:textId="77777777" w:rsidR="00634AE0" w:rsidRDefault="00634AE0" w:rsidP="00634AE0"/>
    <w:p w14:paraId="7C9F869D" w14:textId="402C9349" w:rsidR="00137216" w:rsidRPr="0034033D" w:rsidRDefault="00B866F0" w:rsidP="00634AE0">
      <w:pPr>
        <w:rPr>
          <w:rFonts w:ascii="Arial" w:hAnsi="Arial" w:cs="Arial"/>
          <w:b/>
          <w:bCs/>
          <w:sz w:val="28"/>
          <w:szCs w:val="24"/>
        </w:rPr>
      </w:pPr>
      <w:r w:rsidRPr="00F63BAC">
        <w:rPr>
          <w:rFonts w:ascii="Arial" w:hAnsi="Arial" w:cs="Arial"/>
          <w:b/>
          <w:bCs/>
          <w:sz w:val="28"/>
          <w:szCs w:val="24"/>
        </w:rPr>
        <w:t>Functional Dependencies:</w:t>
      </w:r>
      <w:r w:rsidR="00137216">
        <w:rPr>
          <w:rFonts w:ascii="Arial" w:hAnsi="Arial" w:cs="Arial"/>
          <w:b/>
          <w:bCs/>
          <w:sz w:val="28"/>
          <w:szCs w:val="24"/>
        </w:rPr>
        <w:t xml:space="preserve"> </w:t>
      </w:r>
    </w:p>
    <w:p w14:paraId="103193DA" w14:textId="77777777" w:rsidR="00634AE0" w:rsidRPr="00634AE0" w:rsidRDefault="00634AE0" w:rsidP="00634AE0"/>
    <w:p w14:paraId="53C2EC79" w14:textId="7366C669" w:rsidR="00326F02" w:rsidRPr="00326F02" w:rsidRDefault="00326F02" w:rsidP="00326F02">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Entity name:</w:t>
      </w:r>
      <w:r w:rsidRPr="00326F02">
        <w:rPr>
          <w:color w:val="2D3B45"/>
          <w:sz w:val="24"/>
          <w:szCs w:val="24"/>
          <w:lang w:eastAsia="en-US"/>
        </w:rPr>
        <w:t> </w:t>
      </w:r>
      <w:r w:rsidR="00471670">
        <w:rPr>
          <w:color w:val="2D3B45"/>
          <w:sz w:val="24"/>
          <w:szCs w:val="24"/>
          <w:lang w:eastAsia="en-US"/>
        </w:rPr>
        <w:t>Admi</w:t>
      </w:r>
      <w:r w:rsidR="0034033D">
        <w:rPr>
          <w:color w:val="2D3B45"/>
          <w:sz w:val="24"/>
          <w:szCs w:val="24"/>
          <w:lang w:eastAsia="en-US"/>
        </w:rPr>
        <w:t>n</w:t>
      </w:r>
    </w:p>
    <w:p w14:paraId="77F6B313" w14:textId="2F6A7F23" w:rsidR="00326F02" w:rsidRPr="00326F02" w:rsidRDefault="00326F02" w:rsidP="00326F02">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Attribute:</w:t>
      </w:r>
      <w:r w:rsidR="00A33CA9">
        <w:rPr>
          <w:color w:val="2D3B45"/>
          <w:sz w:val="24"/>
          <w:szCs w:val="24"/>
          <w:lang w:eastAsia="en-US"/>
        </w:rPr>
        <w:t xml:space="preserve"> </w:t>
      </w:r>
      <w:r w:rsidR="000F3771">
        <w:rPr>
          <w:color w:val="2D3B45"/>
          <w:sz w:val="24"/>
          <w:szCs w:val="24"/>
          <w:lang w:eastAsia="en-US"/>
        </w:rPr>
        <w:t xml:space="preserve">Initially, there were no attributes for Admin. </w:t>
      </w:r>
      <w:r w:rsidR="006D0E88">
        <w:rPr>
          <w:color w:val="2D3B45"/>
          <w:sz w:val="24"/>
          <w:szCs w:val="24"/>
          <w:lang w:eastAsia="en-US"/>
        </w:rPr>
        <w:t>Payroll</w:t>
      </w:r>
      <w:r w:rsidR="00A33CA9">
        <w:rPr>
          <w:color w:val="2D3B45"/>
          <w:sz w:val="24"/>
          <w:szCs w:val="24"/>
          <w:lang w:eastAsia="en-US"/>
        </w:rPr>
        <w:t xml:space="preserve">, </w:t>
      </w:r>
      <w:r w:rsidR="00647AD7">
        <w:rPr>
          <w:color w:val="2D3B45"/>
          <w:sz w:val="24"/>
          <w:szCs w:val="24"/>
          <w:lang w:eastAsia="en-US"/>
        </w:rPr>
        <w:t>Defaults</w:t>
      </w:r>
    </w:p>
    <w:p w14:paraId="160D2398" w14:textId="0189B3E4" w:rsidR="00052FA8" w:rsidRPr="0015381F" w:rsidRDefault="00326F02" w:rsidP="00326F02">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Keys:</w:t>
      </w:r>
      <w:r w:rsidRPr="00326F02">
        <w:rPr>
          <w:color w:val="2D3B45"/>
          <w:sz w:val="24"/>
          <w:szCs w:val="24"/>
          <w:lang w:eastAsia="en-US"/>
        </w:rPr>
        <w:t> </w:t>
      </w:r>
      <w:r w:rsidR="000F3771">
        <w:rPr>
          <w:color w:val="2D3B45"/>
          <w:sz w:val="24"/>
          <w:szCs w:val="24"/>
          <w:lang w:eastAsia="en-US"/>
        </w:rPr>
        <w:t xml:space="preserve">None of the attributes above </w:t>
      </w:r>
      <w:r w:rsidR="00E3330D">
        <w:rPr>
          <w:color w:val="2D3B45"/>
          <w:sz w:val="24"/>
          <w:szCs w:val="24"/>
          <w:lang w:eastAsia="en-US"/>
        </w:rPr>
        <w:t>uniquely identify the others, so admin_ID was created to be the primary key.</w:t>
      </w:r>
    </w:p>
    <w:p w14:paraId="261C6903" w14:textId="7AC96F37" w:rsidR="00326F02" w:rsidRPr="00DC04AB" w:rsidRDefault="00326F02" w:rsidP="00326F02">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Functional dependencies:</w:t>
      </w:r>
      <w:r w:rsidRPr="00326F02">
        <w:rPr>
          <w:color w:val="2D3B45"/>
          <w:sz w:val="24"/>
          <w:szCs w:val="24"/>
          <w:lang w:eastAsia="en-US"/>
        </w:rPr>
        <w:t> </w:t>
      </w:r>
      <w:r w:rsidR="002B0355">
        <w:rPr>
          <w:color w:val="2D3B45"/>
          <w:sz w:val="24"/>
          <w:szCs w:val="24"/>
          <w:lang w:eastAsia="en-US"/>
        </w:rPr>
        <w:t xml:space="preserve">admin_id </w:t>
      </w:r>
      <w:r w:rsidR="002B0355" w:rsidRPr="002B0355">
        <w:rPr>
          <w:color w:val="2D3B45"/>
          <w:sz w:val="24"/>
          <w:szCs w:val="24"/>
          <w:lang w:eastAsia="en-US"/>
        </w:rPr>
        <w:sym w:font="Wingdings" w:char="F0E0"/>
      </w:r>
      <w:r w:rsidR="002B0355">
        <w:rPr>
          <w:color w:val="2D3B45"/>
          <w:sz w:val="24"/>
          <w:szCs w:val="24"/>
          <w:lang w:eastAsia="en-US"/>
        </w:rPr>
        <w:t xml:space="preserve"> </w:t>
      </w:r>
      <w:r w:rsidR="00052FA8">
        <w:rPr>
          <w:color w:val="2D3B45"/>
          <w:sz w:val="24"/>
          <w:szCs w:val="24"/>
          <w:lang w:eastAsia="en-US"/>
        </w:rPr>
        <w:t>payroll, defaults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DA0B3D" w14:paraId="36653443" w14:textId="77777777">
        <w:tc>
          <w:tcPr>
            <w:tcW w:w="2394" w:type="dxa"/>
            <w:shd w:val="clear" w:color="auto" w:fill="auto"/>
          </w:tcPr>
          <w:p w14:paraId="21F6D63B" w14:textId="32A0C8C4" w:rsidR="0096007B" w:rsidRDefault="00C572F6">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 not in FD</w:t>
            </w:r>
          </w:p>
        </w:tc>
        <w:tc>
          <w:tcPr>
            <w:tcW w:w="2394" w:type="dxa"/>
            <w:shd w:val="clear" w:color="auto" w:fill="auto"/>
          </w:tcPr>
          <w:p w14:paraId="15855C2B" w14:textId="51CB35CC" w:rsidR="0096007B" w:rsidRDefault="00C572F6">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Left</w:t>
            </w:r>
          </w:p>
        </w:tc>
        <w:tc>
          <w:tcPr>
            <w:tcW w:w="2394" w:type="dxa"/>
            <w:shd w:val="clear" w:color="auto" w:fill="auto"/>
          </w:tcPr>
          <w:p w14:paraId="382DA315" w14:textId="2C6D0672" w:rsidR="0096007B" w:rsidRDefault="00C572F6">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in both</w:t>
            </w:r>
          </w:p>
        </w:tc>
        <w:tc>
          <w:tcPr>
            <w:tcW w:w="2394" w:type="dxa"/>
            <w:shd w:val="clear" w:color="auto" w:fill="auto"/>
          </w:tcPr>
          <w:p w14:paraId="49D61EB7" w14:textId="1E306E5E" w:rsidR="0096007B" w:rsidRDefault="00C572F6">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Right</w:t>
            </w:r>
          </w:p>
        </w:tc>
      </w:tr>
      <w:tr w:rsidR="00DA0B3D" w14:paraId="71A5E900" w14:textId="77777777">
        <w:tc>
          <w:tcPr>
            <w:tcW w:w="2394" w:type="dxa"/>
            <w:shd w:val="clear" w:color="auto" w:fill="auto"/>
          </w:tcPr>
          <w:p w14:paraId="6392C9C0" w14:textId="0135E2EC" w:rsidR="0096007B" w:rsidRDefault="0096007B">
            <w:pPr>
              <w:suppressAutoHyphens w:val="0"/>
              <w:overflowPunct/>
              <w:autoSpaceDE/>
              <w:spacing w:before="180" w:after="180"/>
              <w:jc w:val="center"/>
              <w:textAlignment w:val="auto"/>
              <w:rPr>
                <w:rFonts w:ascii="Lato" w:hAnsi="Lato"/>
                <w:color w:val="2D3B45"/>
                <w:sz w:val="24"/>
                <w:szCs w:val="24"/>
                <w:lang w:eastAsia="en-US"/>
              </w:rPr>
            </w:pPr>
          </w:p>
        </w:tc>
        <w:tc>
          <w:tcPr>
            <w:tcW w:w="2394" w:type="dxa"/>
            <w:shd w:val="clear" w:color="auto" w:fill="auto"/>
          </w:tcPr>
          <w:p w14:paraId="1152BBAC" w14:textId="374C16C1" w:rsidR="0096007B" w:rsidRDefault="00C572F6">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Admin ID</w:t>
            </w:r>
          </w:p>
        </w:tc>
        <w:tc>
          <w:tcPr>
            <w:tcW w:w="2394" w:type="dxa"/>
            <w:shd w:val="clear" w:color="auto" w:fill="auto"/>
          </w:tcPr>
          <w:p w14:paraId="2DF65EB2" w14:textId="77777777" w:rsidR="0096007B" w:rsidRDefault="0096007B">
            <w:pPr>
              <w:suppressAutoHyphens w:val="0"/>
              <w:overflowPunct/>
              <w:autoSpaceDE/>
              <w:spacing w:before="180" w:after="180"/>
              <w:textAlignment w:val="auto"/>
              <w:rPr>
                <w:rFonts w:ascii="Lato" w:hAnsi="Lato"/>
                <w:color w:val="2D3B45"/>
                <w:sz w:val="24"/>
                <w:szCs w:val="24"/>
                <w:lang w:eastAsia="en-US"/>
              </w:rPr>
            </w:pPr>
          </w:p>
        </w:tc>
        <w:tc>
          <w:tcPr>
            <w:tcW w:w="2394" w:type="dxa"/>
            <w:shd w:val="clear" w:color="auto" w:fill="auto"/>
          </w:tcPr>
          <w:p w14:paraId="5F9BA8C1" w14:textId="509D5AD4" w:rsidR="0096007B" w:rsidRDefault="0059008F">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Payroll, Defaults</w:t>
            </w:r>
          </w:p>
        </w:tc>
      </w:tr>
    </w:tbl>
    <w:p w14:paraId="1C737DFD" w14:textId="0507B574" w:rsidR="00885B83" w:rsidRPr="00885B83" w:rsidRDefault="00885B83" w:rsidP="0076697E">
      <w:pPr>
        <w:shd w:val="clear" w:color="auto" w:fill="FFFFFF"/>
        <w:suppressAutoHyphens w:val="0"/>
        <w:overflowPunct/>
        <w:autoSpaceDE/>
        <w:spacing w:before="180" w:after="180"/>
        <w:textAlignment w:val="auto"/>
        <w:rPr>
          <w:color w:val="2D3B45"/>
          <w:sz w:val="24"/>
          <w:szCs w:val="24"/>
          <w:lang w:eastAsia="en-US"/>
        </w:rPr>
      </w:pPr>
      <w:r>
        <w:rPr>
          <w:color w:val="2D3B45"/>
          <w:sz w:val="24"/>
          <w:szCs w:val="24"/>
          <w:lang w:eastAsia="en-US"/>
        </w:rPr>
        <w:t>(admin_ID)</w:t>
      </w:r>
      <w:r w:rsidR="00B97DB7">
        <w:rPr>
          <w:color w:val="2D3B45"/>
          <w:sz w:val="24"/>
          <w:szCs w:val="24"/>
          <w:vertAlign w:val="superscript"/>
          <w:lang w:eastAsia="en-US"/>
        </w:rPr>
        <w:t>+</w:t>
      </w:r>
      <w:r w:rsidR="00A5542C">
        <w:rPr>
          <w:color w:val="2D3B45"/>
          <w:sz w:val="24"/>
          <w:szCs w:val="24"/>
          <w:lang w:eastAsia="en-US"/>
        </w:rPr>
        <w:t>=</w:t>
      </w:r>
      <w:r w:rsidR="00972F69">
        <w:rPr>
          <w:color w:val="2D3B45"/>
          <w:sz w:val="24"/>
          <w:szCs w:val="24"/>
          <w:lang w:eastAsia="en-US"/>
        </w:rPr>
        <w:t>(admin_ID, payroll, defaults</w:t>
      </w:r>
      <w:r w:rsidR="0015381F">
        <w:rPr>
          <w:color w:val="2D3B45"/>
          <w:sz w:val="24"/>
          <w:szCs w:val="24"/>
          <w:lang w:eastAsia="en-US"/>
        </w:rPr>
        <w:t>)</w:t>
      </w:r>
    </w:p>
    <w:p w14:paraId="698A190E" w14:textId="6FDA1564" w:rsidR="0076697E" w:rsidRPr="00326F02"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Entity name:</w:t>
      </w:r>
      <w:r w:rsidRPr="00326F02">
        <w:rPr>
          <w:color w:val="2D3B45"/>
          <w:sz w:val="24"/>
          <w:szCs w:val="24"/>
          <w:lang w:eastAsia="en-US"/>
        </w:rPr>
        <w:t> </w:t>
      </w:r>
      <w:r w:rsidR="009B2927">
        <w:rPr>
          <w:color w:val="2D3B45"/>
          <w:sz w:val="24"/>
          <w:szCs w:val="24"/>
          <w:lang w:eastAsia="en-US"/>
        </w:rPr>
        <w:t>Host</w:t>
      </w:r>
    </w:p>
    <w:p w14:paraId="71F011E3" w14:textId="7FF6A61B" w:rsidR="0076697E" w:rsidRPr="00326F02"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Attribute:</w:t>
      </w:r>
      <w:r w:rsidR="009A4085">
        <w:rPr>
          <w:b/>
          <w:bCs/>
          <w:color w:val="2D3B45"/>
          <w:sz w:val="24"/>
          <w:szCs w:val="24"/>
          <w:lang w:eastAsia="en-US"/>
        </w:rPr>
        <w:t xml:space="preserve"> </w:t>
      </w:r>
      <w:r w:rsidR="009A4085">
        <w:rPr>
          <w:color w:val="2D3B45"/>
          <w:sz w:val="24"/>
          <w:szCs w:val="24"/>
          <w:lang w:eastAsia="en-US"/>
        </w:rPr>
        <w:t>No descriptive attributes to begin with,</w:t>
      </w:r>
      <w:r>
        <w:rPr>
          <w:color w:val="2D3B45"/>
          <w:sz w:val="24"/>
          <w:szCs w:val="24"/>
          <w:lang w:eastAsia="en-US"/>
        </w:rPr>
        <w:t xml:space="preserve"> Payroll</w:t>
      </w:r>
      <w:r w:rsidR="009A4085">
        <w:rPr>
          <w:color w:val="2D3B45"/>
          <w:sz w:val="24"/>
          <w:szCs w:val="24"/>
          <w:lang w:eastAsia="en-US"/>
        </w:rPr>
        <w:t xml:space="preserve"> and </w:t>
      </w:r>
      <w:r>
        <w:rPr>
          <w:color w:val="2D3B45"/>
          <w:sz w:val="24"/>
          <w:szCs w:val="24"/>
          <w:lang w:eastAsia="en-US"/>
        </w:rPr>
        <w:t>Defaults</w:t>
      </w:r>
      <w:r w:rsidR="007674E2">
        <w:rPr>
          <w:color w:val="2D3B45"/>
          <w:sz w:val="24"/>
          <w:szCs w:val="24"/>
          <w:lang w:eastAsia="en-US"/>
        </w:rPr>
        <w:t xml:space="preserve"> were added.</w:t>
      </w:r>
    </w:p>
    <w:p w14:paraId="21EB2F92" w14:textId="586D4B8C" w:rsidR="0076697E" w:rsidRPr="00326F02"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Keys:</w:t>
      </w:r>
      <w:r w:rsidRPr="00326F02">
        <w:rPr>
          <w:color w:val="2D3B45"/>
          <w:sz w:val="24"/>
          <w:szCs w:val="24"/>
          <w:lang w:eastAsia="en-US"/>
        </w:rPr>
        <w:t> </w:t>
      </w:r>
      <w:r w:rsidR="007674E2">
        <w:rPr>
          <w:color w:val="2D3B45"/>
          <w:sz w:val="24"/>
          <w:szCs w:val="24"/>
          <w:lang w:eastAsia="en-US"/>
        </w:rPr>
        <w:t>None of the attributes above uniquely identify the others, so host_ID was created to be the primary key.</w:t>
      </w:r>
    </w:p>
    <w:p w14:paraId="568CC27D" w14:textId="1BADEF7E" w:rsidR="0076697E" w:rsidRPr="00DC04AB"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Functional dependencies:</w:t>
      </w:r>
      <w:r w:rsidRPr="00326F02">
        <w:rPr>
          <w:color w:val="2D3B45"/>
          <w:sz w:val="24"/>
          <w:szCs w:val="24"/>
          <w:lang w:eastAsia="en-US"/>
        </w:rPr>
        <w:t> </w:t>
      </w:r>
      <w:r w:rsidR="00052FA8">
        <w:rPr>
          <w:color w:val="2D3B45"/>
          <w:sz w:val="24"/>
          <w:szCs w:val="24"/>
          <w:lang w:eastAsia="en-US"/>
        </w:rPr>
        <w:t xml:space="preserve">host_ID  </w:t>
      </w:r>
      <w:r w:rsidR="00052FA8" w:rsidRPr="00052FA8">
        <w:rPr>
          <w:color w:val="2D3B45"/>
          <w:sz w:val="24"/>
          <w:szCs w:val="24"/>
          <w:lang w:eastAsia="en-US"/>
        </w:rPr>
        <w:sym w:font="Wingdings" w:char="F0E0"/>
      </w:r>
      <w:r w:rsidR="00052FA8">
        <w:rPr>
          <w:color w:val="2D3B45"/>
          <w:sz w:val="24"/>
          <w:szCs w:val="24"/>
          <w:lang w:eastAsia="en-US"/>
        </w:rPr>
        <w:t xml:space="preserve"> Payroll, Defaults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DA0B3D" w14:paraId="66647A6A" w14:textId="77777777">
        <w:tc>
          <w:tcPr>
            <w:tcW w:w="2394" w:type="dxa"/>
            <w:shd w:val="clear" w:color="auto" w:fill="auto"/>
          </w:tcPr>
          <w:p w14:paraId="710E1611" w14:textId="77777777"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lastRenderedPageBreak/>
              <w:t>Attribute not in FD</w:t>
            </w:r>
          </w:p>
        </w:tc>
        <w:tc>
          <w:tcPr>
            <w:tcW w:w="2394" w:type="dxa"/>
            <w:shd w:val="clear" w:color="auto" w:fill="auto"/>
          </w:tcPr>
          <w:p w14:paraId="44717027" w14:textId="77777777"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Left</w:t>
            </w:r>
          </w:p>
        </w:tc>
        <w:tc>
          <w:tcPr>
            <w:tcW w:w="2394" w:type="dxa"/>
            <w:shd w:val="clear" w:color="auto" w:fill="auto"/>
          </w:tcPr>
          <w:p w14:paraId="4EE86A40" w14:textId="77777777"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in both</w:t>
            </w:r>
          </w:p>
        </w:tc>
        <w:tc>
          <w:tcPr>
            <w:tcW w:w="2394" w:type="dxa"/>
            <w:shd w:val="clear" w:color="auto" w:fill="auto"/>
          </w:tcPr>
          <w:p w14:paraId="4540EA2C" w14:textId="77777777"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Right</w:t>
            </w:r>
          </w:p>
        </w:tc>
      </w:tr>
      <w:tr w:rsidR="00DA0B3D" w14:paraId="1CFB231D" w14:textId="77777777">
        <w:tc>
          <w:tcPr>
            <w:tcW w:w="2394" w:type="dxa"/>
            <w:shd w:val="clear" w:color="auto" w:fill="auto"/>
          </w:tcPr>
          <w:p w14:paraId="37B92BF2" w14:textId="385F8F4E" w:rsidR="0076697E" w:rsidRDefault="0076697E">
            <w:pPr>
              <w:suppressAutoHyphens w:val="0"/>
              <w:overflowPunct/>
              <w:autoSpaceDE/>
              <w:spacing w:before="180" w:after="180"/>
              <w:jc w:val="center"/>
              <w:textAlignment w:val="auto"/>
              <w:rPr>
                <w:rFonts w:ascii="Lato" w:hAnsi="Lato"/>
                <w:color w:val="2D3B45"/>
                <w:sz w:val="24"/>
                <w:szCs w:val="24"/>
                <w:lang w:eastAsia="en-US"/>
              </w:rPr>
            </w:pPr>
          </w:p>
        </w:tc>
        <w:tc>
          <w:tcPr>
            <w:tcW w:w="2394" w:type="dxa"/>
            <w:shd w:val="clear" w:color="auto" w:fill="auto"/>
          </w:tcPr>
          <w:p w14:paraId="55D7AAEB" w14:textId="349D4B42" w:rsidR="0076697E" w:rsidRDefault="009B2927">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Host</w:t>
            </w:r>
            <w:r w:rsidR="0076697E">
              <w:rPr>
                <w:rFonts w:ascii="Lato" w:hAnsi="Lato"/>
                <w:color w:val="2D3B45"/>
                <w:sz w:val="24"/>
                <w:szCs w:val="24"/>
                <w:lang w:eastAsia="en-US"/>
              </w:rPr>
              <w:t xml:space="preserve"> ID</w:t>
            </w:r>
          </w:p>
        </w:tc>
        <w:tc>
          <w:tcPr>
            <w:tcW w:w="2394" w:type="dxa"/>
            <w:shd w:val="clear" w:color="auto" w:fill="auto"/>
          </w:tcPr>
          <w:p w14:paraId="4DC4E890" w14:textId="77777777" w:rsidR="0076697E" w:rsidRDefault="0076697E">
            <w:pPr>
              <w:suppressAutoHyphens w:val="0"/>
              <w:overflowPunct/>
              <w:autoSpaceDE/>
              <w:spacing w:before="180" w:after="180"/>
              <w:textAlignment w:val="auto"/>
              <w:rPr>
                <w:rFonts w:ascii="Lato" w:hAnsi="Lato"/>
                <w:color w:val="2D3B45"/>
                <w:sz w:val="24"/>
                <w:szCs w:val="24"/>
                <w:lang w:eastAsia="en-US"/>
              </w:rPr>
            </w:pPr>
          </w:p>
        </w:tc>
        <w:tc>
          <w:tcPr>
            <w:tcW w:w="2394" w:type="dxa"/>
            <w:shd w:val="clear" w:color="auto" w:fill="auto"/>
          </w:tcPr>
          <w:p w14:paraId="161ACB6F" w14:textId="6873C281"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Payroll, Defaults</w:t>
            </w:r>
          </w:p>
        </w:tc>
      </w:tr>
    </w:tbl>
    <w:p w14:paraId="451E7080" w14:textId="3CF1D220" w:rsidR="00972F69" w:rsidRPr="00972F69" w:rsidRDefault="00972F69" w:rsidP="0076697E">
      <w:pPr>
        <w:shd w:val="clear" w:color="auto" w:fill="FFFFFF"/>
        <w:suppressAutoHyphens w:val="0"/>
        <w:overflowPunct/>
        <w:autoSpaceDE/>
        <w:spacing w:before="180" w:after="180"/>
        <w:textAlignment w:val="auto"/>
        <w:rPr>
          <w:color w:val="2D3B45"/>
          <w:sz w:val="24"/>
          <w:szCs w:val="24"/>
          <w:lang w:eastAsia="en-US"/>
        </w:rPr>
      </w:pPr>
      <w:r>
        <w:rPr>
          <w:color w:val="2D3B45"/>
          <w:sz w:val="24"/>
          <w:szCs w:val="24"/>
          <w:lang w:eastAsia="en-US"/>
        </w:rPr>
        <w:t>(host_ID)</w:t>
      </w:r>
      <w:r w:rsidR="00B97DB7" w:rsidRPr="00B97DB7">
        <w:rPr>
          <w:color w:val="2D3B45"/>
          <w:sz w:val="24"/>
          <w:szCs w:val="24"/>
          <w:vertAlign w:val="superscript"/>
          <w:lang w:eastAsia="en-US"/>
        </w:rPr>
        <w:t xml:space="preserve"> </w:t>
      </w:r>
      <w:r w:rsidR="00B97DB7">
        <w:rPr>
          <w:color w:val="2D3B45"/>
          <w:sz w:val="24"/>
          <w:szCs w:val="24"/>
          <w:vertAlign w:val="superscript"/>
          <w:lang w:eastAsia="en-US"/>
        </w:rPr>
        <w:t>+</w:t>
      </w:r>
      <w:r>
        <w:rPr>
          <w:color w:val="2D3B45"/>
          <w:sz w:val="24"/>
          <w:szCs w:val="24"/>
          <w:lang w:eastAsia="en-US"/>
        </w:rPr>
        <w:t>=(host_ID, payroll, defaults</w:t>
      </w:r>
      <w:r w:rsidR="0015381F">
        <w:rPr>
          <w:color w:val="2D3B45"/>
          <w:sz w:val="24"/>
          <w:szCs w:val="24"/>
          <w:lang w:eastAsia="en-US"/>
        </w:rPr>
        <w:t>)</w:t>
      </w:r>
    </w:p>
    <w:p w14:paraId="697ED571" w14:textId="74CF05CD" w:rsidR="0076697E" w:rsidRPr="00326F02"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Entity name:</w:t>
      </w:r>
      <w:r w:rsidRPr="00326F02">
        <w:rPr>
          <w:color w:val="2D3B45"/>
          <w:sz w:val="24"/>
          <w:szCs w:val="24"/>
          <w:lang w:eastAsia="en-US"/>
        </w:rPr>
        <w:t> </w:t>
      </w:r>
      <w:r w:rsidR="009B2927">
        <w:rPr>
          <w:color w:val="2D3B45"/>
          <w:sz w:val="24"/>
          <w:szCs w:val="24"/>
          <w:lang w:eastAsia="en-US"/>
        </w:rPr>
        <w:t>Server</w:t>
      </w:r>
    </w:p>
    <w:p w14:paraId="41CF3BF3" w14:textId="20A4B2F7" w:rsidR="0076697E" w:rsidRPr="00326F02"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Attribute:</w:t>
      </w:r>
      <w:r w:rsidRPr="00326F02">
        <w:rPr>
          <w:color w:val="2D3B45"/>
          <w:sz w:val="24"/>
          <w:szCs w:val="24"/>
          <w:lang w:eastAsia="en-US"/>
        </w:rPr>
        <w:t> </w:t>
      </w:r>
      <w:r>
        <w:rPr>
          <w:color w:val="2D3B45"/>
          <w:sz w:val="24"/>
          <w:szCs w:val="24"/>
          <w:lang w:eastAsia="en-US"/>
        </w:rPr>
        <w:t xml:space="preserve"> </w:t>
      </w:r>
      <w:r w:rsidR="009A4085">
        <w:rPr>
          <w:color w:val="2D3B45"/>
          <w:sz w:val="24"/>
          <w:szCs w:val="24"/>
          <w:lang w:eastAsia="en-US"/>
        </w:rPr>
        <w:t>No descriptive attributes to begin with, Payroll and Defaults were added.</w:t>
      </w:r>
    </w:p>
    <w:p w14:paraId="463BA255" w14:textId="7BBFFD77" w:rsidR="0076697E" w:rsidRPr="00326F02"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Keys:</w:t>
      </w:r>
      <w:r w:rsidR="007674E2">
        <w:rPr>
          <w:color w:val="2D3B45"/>
          <w:sz w:val="24"/>
          <w:szCs w:val="24"/>
          <w:lang w:eastAsia="en-US"/>
        </w:rPr>
        <w:t xml:space="preserve"> None of the attributes above uniquely identify the others, so server_ID was created to be the primary key.</w:t>
      </w:r>
    </w:p>
    <w:p w14:paraId="78CF7489" w14:textId="73EFFE76" w:rsidR="0076697E" w:rsidRPr="00DC04AB"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Functional dependencies:</w:t>
      </w:r>
      <w:r w:rsidRPr="00326F02">
        <w:rPr>
          <w:color w:val="2D3B45"/>
          <w:sz w:val="24"/>
          <w:szCs w:val="24"/>
          <w:lang w:eastAsia="en-US"/>
        </w:rPr>
        <w:t> </w:t>
      </w:r>
      <w:r w:rsidR="00052FA8">
        <w:rPr>
          <w:color w:val="2D3B45"/>
          <w:sz w:val="24"/>
          <w:szCs w:val="24"/>
          <w:lang w:eastAsia="en-US"/>
        </w:rPr>
        <w:t xml:space="preserve">server_ID  </w:t>
      </w:r>
      <w:r w:rsidR="00052FA8" w:rsidRPr="00052FA8">
        <w:rPr>
          <w:color w:val="2D3B45"/>
          <w:sz w:val="24"/>
          <w:szCs w:val="24"/>
          <w:lang w:eastAsia="en-US"/>
        </w:rPr>
        <w:sym w:font="Wingdings" w:char="F0E0"/>
      </w:r>
      <w:r w:rsidR="00052FA8">
        <w:rPr>
          <w:color w:val="2D3B45"/>
          <w:sz w:val="24"/>
          <w:szCs w:val="24"/>
          <w:lang w:eastAsia="en-US"/>
        </w:rPr>
        <w:t xml:space="preserve"> Payroll, Defaults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DA0B3D" w14:paraId="50EA223D" w14:textId="77777777">
        <w:tc>
          <w:tcPr>
            <w:tcW w:w="2394" w:type="dxa"/>
            <w:shd w:val="clear" w:color="auto" w:fill="auto"/>
          </w:tcPr>
          <w:p w14:paraId="49B6ADEB" w14:textId="77777777"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 not in FD</w:t>
            </w:r>
          </w:p>
        </w:tc>
        <w:tc>
          <w:tcPr>
            <w:tcW w:w="2394" w:type="dxa"/>
            <w:shd w:val="clear" w:color="auto" w:fill="auto"/>
          </w:tcPr>
          <w:p w14:paraId="003AFDD8" w14:textId="77777777"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Left</w:t>
            </w:r>
          </w:p>
        </w:tc>
        <w:tc>
          <w:tcPr>
            <w:tcW w:w="2394" w:type="dxa"/>
            <w:shd w:val="clear" w:color="auto" w:fill="auto"/>
          </w:tcPr>
          <w:p w14:paraId="72290967" w14:textId="77777777"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in both</w:t>
            </w:r>
          </w:p>
        </w:tc>
        <w:tc>
          <w:tcPr>
            <w:tcW w:w="2394" w:type="dxa"/>
            <w:shd w:val="clear" w:color="auto" w:fill="auto"/>
          </w:tcPr>
          <w:p w14:paraId="2B5AAEA1" w14:textId="77777777"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Right</w:t>
            </w:r>
          </w:p>
        </w:tc>
      </w:tr>
      <w:tr w:rsidR="00DA0B3D" w14:paraId="43A7405C" w14:textId="77777777">
        <w:tc>
          <w:tcPr>
            <w:tcW w:w="2394" w:type="dxa"/>
            <w:shd w:val="clear" w:color="auto" w:fill="auto"/>
          </w:tcPr>
          <w:p w14:paraId="41307080" w14:textId="67E0206B" w:rsidR="0076697E" w:rsidRDefault="0076697E">
            <w:pPr>
              <w:suppressAutoHyphens w:val="0"/>
              <w:overflowPunct/>
              <w:autoSpaceDE/>
              <w:spacing w:before="180" w:after="180"/>
              <w:jc w:val="center"/>
              <w:textAlignment w:val="auto"/>
              <w:rPr>
                <w:rFonts w:ascii="Lato" w:hAnsi="Lato"/>
                <w:color w:val="2D3B45"/>
                <w:sz w:val="24"/>
                <w:szCs w:val="24"/>
                <w:lang w:eastAsia="en-US"/>
              </w:rPr>
            </w:pPr>
          </w:p>
        </w:tc>
        <w:tc>
          <w:tcPr>
            <w:tcW w:w="2394" w:type="dxa"/>
            <w:shd w:val="clear" w:color="auto" w:fill="auto"/>
          </w:tcPr>
          <w:p w14:paraId="7A58BF61" w14:textId="6C299381" w:rsidR="0076697E" w:rsidRDefault="001958DD">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Server</w:t>
            </w:r>
            <w:r w:rsidR="0076697E">
              <w:rPr>
                <w:rFonts w:ascii="Lato" w:hAnsi="Lato"/>
                <w:color w:val="2D3B45"/>
                <w:sz w:val="24"/>
                <w:szCs w:val="24"/>
                <w:lang w:eastAsia="en-US"/>
              </w:rPr>
              <w:t xml:space="preserve"> ID</w:t>
            </w:r>
          </w:p>
        </w:tc>
        <w:tc>
          <w:tcPr>
            <w:tcW w:w="2394" w:type="dxa"/>
            <w:shd w:val="clear" w:color="auto" w:fill="auto"/>
          </w:tcPr>
          <w:p w14:paraId="39B2E71F" w14:textId="77777777" w:rsidR="0076697E" w:rsidRDefault="0076697E">
            <w:pPr>
              <w:suppressAutoHyphens w:val="0"/>
              <w:overflowPunct/>
              <w:autoSpaceDE/>
              <w:spacing w:before="180" w:after="180"/>
              <w:textAlignment w:val="auto"/>
              <w:rPr>
                <w:rFonts w:ascii="Lato" w:hAnsi="Lato"/>
                <w:color w:val="2D3B45"/>
                <w:sz w:val="24"/>
                <w:szCs w:val="24"/>
                <w:lang w:eastAsia="en-US"/>
              </w:rPr>
            </w:pPr>
          </w:p>
        </w:tc>
        <w:tc>
          <w:tcPr>
            <w:tcW w:w="2394" w:type="dxa"/>
            <w:shd w:val="clear" w:color="auto" w:fill="auto"/>
          </w:tcPr>
          <w:p w14:paraId="1F5965E8" w14:textId="02D9DF9A"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Payroll, Defaults</w:t>
            </w:r>
          </w:p>
        </w:tc>
      </w:tr>
    </w:tbl>
    <w:p w14:paraId="03080179" w14:textId="238E7356" w:rsidR="008B0114" w:rsidRPr="008B0114" w:rsidRDefault="008B0114" w:rsidP="0076697E">
      <w:pPr>
        <w:shd w:val="clear" w:color="auto" w:fill="FFFFFF"/>
        <w:suppressAutoHyphens w:val="0"/>
        <w:overflowPunct/>
        <w:autoSpaceDE/>
        <w:spacing w:before="180" w:after="180"/>
        <w:textAlignment w:val="auto"/>
        <w:rPr>
          <w:color w:val="2D3B45"/>
          <w:sz w:val="24"/>
          <w:szCs w:val="24"/>
          <w:lang w:eastAsia="en-US"/>
        </w:rPr>
      </w:pPr>
      <w:r>
        <w:rPr>
          <w:color w:val="2D3B45"/>
          <w:sz w:val="24"/>
          <w:szCs w:val="24"/>
          <w:lang w:eastAsia="en-US"/>
        </w:rPr>
        <w:t>(server_ID)</w:t>
      </w:r>
      <w:r w:rsidR="00B97DB7" w:rsidRPr="00B97DB7">
        <w:rPr>
          <w:color w:val="2D3B45"/>
          <w:sz w:val="24"/>
          <w:szCs w:val="24"/>
          <w:vertAlign w:val="superscript"/>
          <w:lang w:eastAsia="en-US"/>
        </w:rPr>
        <w:t xml:space="preserve"> </w:t>
      </w:r>
      <w:r w:rsidR="00B97DB7">
        <w:rPr>
          <w:color w:val="2D3B45"/>
          <w:sz w:val="24"/>
          <w:szCs w:val="24"/>
          <w:vertAlign w:val="superscript"/>
          <w:lang w:eastAsia="en-US"/>
        </w:rPr>
        <w:t>+</w:t>
      </w:r>
      <w:r>
        <w:rPr>
          <w:color w:val="2D3B45"/>
          <w:sz w:val="24"/>
          <w:szCs w:val="24"/>
          <w:lang w:eastAsia="en-US"/>
        </w:rPr>
        <w:t>=(server_ID, payroll, defaults</w:t>
      </w:r>
      <w:r w:rsidR="0015381F">
        <w:rPr>
          <w:color w:val="2D3B45"/>
          <w:sz w:val="24"/>
          <w:szCs w:val="24"/>
          <w:lang w:eastAsia="en-US"/>
        </w:rPr>
        <w:t>)</w:t>
      </w:r>
    </w:p>
    <w:p w14:paraId="025CE36A" w14:textId="11663EC4" w:rsidR="0076697E" w:rsidRPr="00326F02"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Entity name:</w:t>
      </w:r>
      <w:r w:rsidRPr="00326F02">
        <w:rPr>
          <w:color w:val="2D3B45"/>
          <w:sz w:val="24"/>
          <w:szCs w:val="24"/>
          <w:lang w:eastAsia="en-US"/>
        </w:rPr>
        <w:t> </w:t>
      </w:r>
      <w:r w:rsidR="001958DD">
        <w:rPr>
          <w:color w:val="2D3B45"/>
          <w:sz w:val="24"/>
          <w:szCs w:val="24"/>
          <w:lang w:eastAsia="en-US"/>
        </w:rPr>
        <w:t>Table</w:t>
      </w:r>
    </w:p>
    <w:p w14:paraId="408D12C1" w14:textId="6FF354B1" w:rsidR="0076697E" w:rsidRPr="00326F02"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Attribute:</w:t>
      </w:r>
      <w:r w:rsidRPr="00326F02">
        <w:rPr>
          <w:color w:val="2D3B45"/>
          <w:sz w:val="24"/>
          <w:szCs w:val="24"/>
          <w:lang w:eastAsia="en-US"/>
        </w:rPr>
        <w:t> </w:t>
      </w:r>
      <w:r w:rsidR="000F219C">
        <w:rPr>
          <w:color w:val="2D3B45"/>
          <w:sz w:val="24"/>
          <w:szCs w:val="24"/>
          <w:lang w:eastAsia="en-US"/>
        </w:rPr>
        <w:t>Capacity</w:t>
      </w:r>
      <w:r w:rsidR="00995231">
        <w:rPr>
          <w:color w:val="2D3B45"/>
          <w:sz w:val="24"/>
          <w:szCs w:val="24"/>
          <w:lang w:eastAsia="en-US"/>
        </w:rPr>
        <w:t>, Open Table Notification</w:t>
      </w:r>
      <w:r w:rsidR="000F219C">
        <w:rPr>
          <w:color w:val="2D3B45"/>
          <w:sz w:val="24"/>
          <w:szCs w:val="24"/>
          <w:lang w:eastAsia="en-US"/>
        </w:rPr>
        <w:t xml:space="preserve"> and </w:t>
      </w:r>
      <w:r w:rsidR="00AE210C">
        <w:rPr>
          <w:color w:val="2D3B45"/>
          <w:sz w:val="24"/>
          <w:szCs w:val="24"/>
          <w:lang w:eastAsia="en-US"/>
        </w:rPr>
        <w:t>Open</w:t>
      </w:r>
      <w:r w:rsidR="00025277">
        <w:rPr>
          <w:color w:val="2D3B45"/>
          <w:sz w:val="24"/>
          <w:szCs w:val="24"/>
          <w:lang w:eastAsia="en-US"/>
        </w:rPr>
        <w:t xml:space="preserve"> were added as attributes.</w:t>
      </w:r>
    </w:p>
    <w:p w14:paraId="69A408BA" w14:textId="494B7C23" w:rsidR="00A326AA" w:rsidRPr="00D970B7"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Keys:</w:t>
      </w:r>
      <w:r w:rsidRPr="00326F02">
        <w:rPr>
          <w:color w:val="2D3B45"/>
          <w:sz w:val="24"/>
          <w:szCs w:val="24"/>
          <w:lang w:eastAsia="en-US"/>
        </w:rPr>
        <w:t> </w:t>
      </w:r>
      <w:r w:rsidR="00995231">
        <w:rPr>
          <w:color w:val="2D3B45"/>
          <w:sz w:val="24"/>
          <w:szCs w:val="24"/>
          <w:lang w:eastAsia="en-US"/>
        </w:rPr>
        <w:t xml:space="preserve">Since none of these can uniquely identify a table, table_ID was created to do so. </w:t>
      </w:r>
    </w:p>
    <w:p w14:paraId="6E5BBB51" w14:textId="41D82270" w:rsidR="0076697E" w:rsidRPr="00DC04AB"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Functional dependencies:</w:t>
      </w:r>
      <w:r w:rsidRPr="00326F02">
        <w:rPr>
          <w:color w:val="2D3B45"/>
          <w:sz w:val="24"/>
          <w:szCs w:val="24"/>
          <w:lang w:eastAsia="en-US"/>
        </w:rPr>
        <w:t> </w:t>
      </w:r>
      <w:r w:rsidR="0037765F">
        <w:rPr>
          <w:color w:val="2D3B45"/>
          <w:sz w:val="24"/>
          <w:szCs w:val="24"/>
          <w:lang w:eastAsia="en-US"/>
        </w:rPr>
        <w:t xml:space="preserve">table_ID </w:t>
      </w:r>
      <w:r w:rsidR="0037765F" w:rsidRPr="0037765F">
        <w:rPr>
          <w:color w:val="2D3B45"/>
          <w:sz w:val="24"/>
          <w:szCs w:val="24"/>
          <w:lang w:eastAsia="en-US"/>
        </w:rPr>
        <w:sym w:font="Wingdings" w:char="F0E0"/>
      </w:r>
      <w:r w:rsidR="0037765F">
        <w:rPr>
          <w:color w:val="2D3B45"/>
          <w:sz w:val="24"/>
          <w:szCs w:val="24"/>
          <w:lang w:eastAsia="en-US"/>
        </w:rPr>
        <w:t xml:space="preserve"> </w:t>
      </w:r>
      <w:r w:rsidR="00B02ED2">
        <w:rPr>
          <w:color w:val="2D3B45"/>
          <w:sz w:val="24"/>
          <w:szCs w:val="24"/>
          <w:lang w:eastAsia="en-US"/>
        </w:rPr>
        <w:t>Capacity, Open Table Notification, Open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790"/>
        <w:gridCol w:w="1998"/>
      </w:tblGrid>
      <w:tr w:rsidR="00DA0B3D" w14:paraId="76CA6901" w14:textId="77777777">
        <w:tc>
          <w:tcPr>
            <w:tcW w:w="2394" w:type="dxa"/>
            <w:shd w:val="clear" w:color="auto" w:fill="auto"/>
          </w:tcPr>
          <w:p w14:paraId="502DF482" w14:textId="77777777"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 not in FD</w:t>
            </w:r>
          </w:p>
        </w:tc>
        <w:tc>
          <w:tcPr>
            <w:tcW w:w="2394" w:type="dxa"/>
            <w:shd w:val="clear" w:color="auto" w:fill="auto"/>
          </w:tcPr>
          <w:p w14:paraId="0E09F03A" w14:textId="77777777"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Left</w:t>
            </w:r>
          </w:p>
        </w:tc>
        <w:tc>
          <w:tcPr>
            <w:tcW w:w="2790" w:type="dxa"/>
            <w:shd w:val="clear" w:color="auto" w:fill="auto"/>
          </w:tcPr>
          <w:p w14:paraId="2E51A21C" w14:textId="77777777"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in both</w:t>
            </w:r>
          </w:p>
        </w:tc>
        <w:tc>
          <w:tcPr>
            <w:tcW w:w="1998" w:type="dxa"/>
            <w:shd w:val="clear" w:color="auto" w:fill="auto"/>
          </w:tcPr>
          <w:p w14:paraId="0CC4D920" w14:textId="77777777"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Right</w:t>
            </w:r>
          </w:p>
        </w:tc>
      </w:tr>
      <w:tr w:rsidR="00DA0B3D" w14:paraId="1ADA242D" w14:textId="77777777">
        <w:tc>
          <w:tcPr>
            <w:tcW w:w="2394" w:type="dxa"/>
            <w:shd w:val="clear" w:color="auto" w:fill="auto"/>
          </w:tcPr>
          <w:p w14:paraId="4E2B3709" w14:textId="34C42E39" w:rsidR="0076697E" w:rsidRDefault="0076697E">
            <w:pPr>
              <w:suppressAutoHyphens w:val="0"/>
              <w:overflowPunct/>
              <w:autoSpaceDE/>
              <w:spacing w:before="180" w:after="180"/>
              <w:jc w:val="center"/>
              <w:textAlignment w:val="auto"/>
              <w:rPr>
                <w:rFonts w:ascii="Lato" w:hAnsi="Lato"/>
                <w:color w:val="2D3B45"/>
                <w:sz w:val="24"/>
                <w:szCs w:val="24"/>
                <w:lang w:eastAsia="en-US"/>
              </w:rPr>
            </w:pPr>
          </w:p>
        </w:tc>
        <w:tc>
          <w:tcPr>
            <w:tcW w:w="2394" w:type="dxa"/>
            <w:shd w:val="clear" w:color="auto" w:fill="auto"/>
          </w:tcPr>
          <w:p w14:paraId="6AEB2EDB" w14:textId="3012033C" w:rsidR="0076697E" w:rsidRDefault="00B4016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Table</w:t>
            </w:r>
            <w:r w:rsidR="0076697E">
              <w:rPr>
                <w:rFonts w:ascii="Lato" w:hAnsi="Lato"/>
                <w:color w:val="2D3B45"/>
                <w:sz w:val="24"/>
                <w:szCs w:val="24"/>
                <w:lang w:eastAsia="en-US"/>
              </w:rPr>
              <w:t xml:space="preserve"> ID</w:t>
            </w:r>
          </w:p>
        </w:tc>
        <w:tc>
          <w:tcPr>
            <w:tcW w:w="2790" w:type="dxa"/>
            <w:shd w:val="clear" w:color="auto" w:fill="auto"/>
          </w:tcPr>
          <w:p w14:paraId="5B71788D" w14:textId="61444B65" w:rsidR="0076697E" w:rsidRDefault="0076697E">
            <w:pPr>
              <w:suppressAutoHyphens w:val="0"/>
              <w:overflowPunct/>
              <w:autoSpaceDE/>
              <w:spacing w:before="180" w:after="180"/>
              <w:textAlignment w:val="auto"/>
              <w:rPr>
                <w:rFonts w:ascii="Lato" w:hAnsi="Lato"/>
                <w:color w:val="2D3B45"/>
                <w:sz w:val="24"/>
                <w:szCs w:val="24"/>
                <w:lang w:eastAsia="en-US"/>
              </w:rPr>
            </w:pPr>
          </w:p>
        </w:tc>
        <w:tc>
          <w:tcPr>
            <w:tcW w:w="1998" w:type="dxa"/>
            <w:shd w:val="clear" w:color="auto" w:fill="auto"/>
          </w:tcPr>
          <w:p w14:paraId="2B2A8FC4" w14:textId="53EDF67B" w:rsidR="0076697E" w:rsidRDefault="0038324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Capacity</w:t>
            </w:r>
            <w:r w:rsidR="00025277">
              <w:rPr>
                <w:rFonts w:ascii="Lato" w:hAnsi="Lato"/>
                <w:color w:val="2D3B45"/>
                <w:sz w:val="24"/>
                <w:szCs w:val="24"/>
                <w:lang w:eastAsia="en-US"/>
              </w:rPr>
              <w:t xml:space="preserve">, </w:t>
            </w:r>
            <w:r w:rsidR="00D64D27">
              <w:rPr>
                <w:rFonts w:ascii="Lato" w:hAnsi="Lato"/>
                <w:color w:val="2D3B45"/>
                <w:sz w:val="24"/>
                <w:szCs w:val="24"/>
                <w:lang w:eastAsia="en-US"/>
              </w:rPr>
              <w:t>Open</w:t>
            </w:r>
            <w:r w:rsidR="00995231">
              <w:rPr>
                <w:rFonts w:ascii="Lato" w:hAnsi="Lato"/>
                <w:color w:val="2D3B45"/>
                <w:sz w:val="24"/>
                <w:szCs w:val="24"/>
                <w:lang w:eastAsia="en-US"/>
              </w:rPr>
              <w:t>, Open Table Notification</w:t>
            </w:r>
          </w:p>
        </w:tc>
      </w:tr>
    </w:tbl>
    <w:p w14:paraId="71F576F2" w14:textId="2D040F67" w:rsidR="0037765F" w:rsidRPr="0037765F" w:rsidRDefault="0037765F" w:rsidP="0076697E">
      <w:pPr>
        <w:shd w:val="clear" w:color="auto" w:fill="FFFFFF"/>
        <w:suppressAutoHyphens w:val="0"/>
        <w:overflowPunct/>
        <w:autoSpaceDE/>
        <w:spacing w:before="180" w:after="180"/>
        <w:textAlignment w:val="auto"/>
        <w:rPr>
          <w:color w:val="2D3B45"/>
          <w:sz w:val="24"/>
          <w:szCs w:val="24"/>
          <w:lang w:eastAsia="en-US"/>
        </w:rPr>
      </w:pPr>
      <w:r>
        <w:rPr>
          <w:color w:val="2D3B45"/>
          <w:sz w:val="24"/>
          <w:szCs w:val="24"/>
          <w:lang w:eastAsia="en-US"/>
        </w:rPr>
        <w:t>(table_ID)</w:t>
      </w:r>
      <w:r w:rsidR="00DA6447" w:rsidRPr="00DA6447">
        <w:rPr>
          <w:color w:val="2D3B45"/>
          <w:sz w:val="24"/>
          <w:szCs w:val="24"/>
          <w:vertAlign w:val="superscript"/>
          <w:lang w:eastAsia="en-US"/>
        </w:rPr>
        <w:t xml:space="preserve"> </w:t>
      </w:r>
      <w:r w:rsidR="00DA6447">
        <w:rPr>
          <w:color w:val="2D3B45"/>
          <w:sz w:val="24"/>
          <w:szCs w:val="24"/>
          <w:vertAlign w:val="superscript"/>
          <w:lang w:eastAsia="en-US"/>
        </w:rPr>
        <w:t>+</w:t>
      </w:r>
      <w:r>
        <w:rPr>
          <w:color w:val="2D3B45"/>
          <w:sz w:val="24"/>
          <w:szCs w:val="24"/>
          <w:lang w:eastAsia="en-US"/>
        </w:rPr>
        <w:t xml:space="preserve">=(table_ID, </w:t>
      </w:r>
      <w:r w:rsidR="0038324E">
        <w:rPr>
          <w:color w:val="2D3B45"/>
          <w:sz w:val="24"/>
          <w:szCs w:val="24"/>
          <w:lang w:eastAsia="en-US"/>
        </w:rPr>
        <w:t>open</w:t>
      </w:r>
      <w:r>
        <w:rPr>
          <w:color w:val="2D3B45"/>
          <w:sz w:val="24"/>
          <w:szCs w:val="24"/>
          <w:lang w:eastAsia="en-US"/>
        </w:rPr>
        <w:t>, capacity</w:t>
      </w:r>
      <w:r w:rsidR="0038324E">
        <w:rPr>
          <w:color w:val="2D3B45"/>
          <w:sz w:val="24"/>
          <w:szCs w:val="24"/>
          <w:lang w:eastAsia="en-US"/>
        </w:rPr>
        <w:t>, open table notification</w:t>
      </w:r>
      <w:r>
        <w:rPr>
          <w:color w:val="2D3B45"/>
          <w:sz w:val="24"/>
          <w:szCs w:val="24"/>
          <w:lang w:eastAsia="en-US"/>
        </w:rPr>
        <w:t>)</w:t>
      </w:r>
    </w:p>
    <w:p w14:paraId="3DAAA13F" w14:textId="55814017" w:rsidR="0076697E" w:rsidRPr="00326F02"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lastRenderedPageBreak/>
        <w:t>Entity name:</w:t>
      </w:r>
      <w:r w:rsidRPr="00326F02">
        <w:rPr>
          <w:color w:val="2D3B45"/>
          <w:sz w:val="24"/>
          <w:szCs w:val="24"/>
          <w:lang w:eastAsia="en-US"/>
        </w:rPr>
        <w:t> </w:t>
      </w:r>
      <w:r w:rsidR="0071299E">
        <w:rPr>
          <w:color w:val="2D3B45"/>
          <w:sz w:val="24"/>
          <w:szCs w:val="24"/>
          <w:lang w:eastAsia="en-US"/>
        </w:rPr>
        <w:t>Prep</w:t>
      </w:r>
    </w:p>
    <w:p w14:paraId="55F8D1FD" w14:textId="5EA14485" w:rsidR="0076697E" w:rsidRPr="00326F02"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Attribute:</w:t>
      </w:r>
      <w:r w:rsidRPr="00326F02">
        <w:rPr>
          <w:color w:val="2D3B45"/>
          <w:sz w:val="24"/>
          <w:szCs w:val="24"/>
          <w:lang w:eastAsia="en-US"/>
        </w:rPr>
        <w:t> </w:t>
      </w:r>
      <w:r w:rsidR="002874D4">
        <w:rPr>
          <w:color w:val="2D3B45"/>
          <w:sz w:val="24"/>
          <w:szCs w:val="24"/>
          <w:lang w:eastAsia="en-US"/>
        </w:rPr>
        <w:t xml:space="preserve">No descriptive attributes to begin with. </w:t>
      </w:r>
      <w:r w:rsidR="007674E2">
        <w:rPr>
          <w:color w:val="2D3B45"/>
          <w:sz w:val="24"/>
          <w:szCs w:val="24"/>
          <w:lang w:eastAsia="en-US"/>
        </w:rPr>
        <w:t>Payroll</w:t>
      </w:r>
      <w:r w:rsidR="0015381F">
        <w:rPr>
          <w:color w:val="2D3B45"/>
          <w:sz w:val="24"/>
          <w:szCs w:val="24"/>
          <w:lang w:eastAsia="en-US"/>
        </w:rPr>
        <w:t xml:space="preserve"> and</w:t>
      </w:r>
      <w:r w:rsidR="007674E2">
        <w:rPr>
          <w:color w:val="2D3B45"/>
          <w:sz w:val="24"/>
          <w:szCs w:val="24"/>
          <w:lang w:eastAsia="en-US"/>
        </w:rPr>
        <w:t xml:space="preserve"> Defaults</w:t>
      </w:r>
      <w:r w:rsidR="0015381F">
        <w:rPr>
          <w:color w:val="2D3B45"/>
          <w:sz w:val="24"/>
          <w:szCs w:val="24"/>
          <w:lang w:eastAsia="en-US"/>
        </w:rPr>
        <w:t xml:space="preserve"> </w:t>
      </w:r>
      <w:r w:rsidR="007674E2">
        <w:rPr>
          <w:color w:val="2D3B45"/>
          <w:sz w:val="24"/>
          <w:szCs w:val="24"/>
          <w:lang w:eastAsia="en-US"/>
        </w:rPr>
        <w:t>were added as attributes</w:t>
      </w:r>
      <w:r w:rsidR="002874D4">
        <w:rPr>
          <w:color w:val="2D3B45"/>
          <w:sz w:val="24"/>
          <w:szCs w:val="24"/>
          <w:lang w:eastAsia="en-US"/>
        </w:rPr>
        <w:t>.</w:t>
      </w:r>
    </w:p>
    <w:p w14:paraId="459CCA86" w14:textId="7A6A6253" w:rsidR="0076697E" w:rsidRPr="00326F02"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Keys:</w:t>
      </w:r>
      <w:r w:rsidR="00C2781B">
        <w:rPr>
          <w:color w:val="2D3B45"/>
          <w:sz w:val="24"/>
          <w:szCs w:val="24"/>
          <w:lang w:eastAsia="en-US"/>
        </w:rPr>
        <w:t xml:space="preserve"> </w:t>
      </w:r>
      <w:r w:rsidR="007674E2">
        <w:rPr>
          <w:color w:val="2D3B45"/>
          <w:sz w:val="24"/>
          <w:szCs w:val="24"/>
          <w:lang w:eastAsia="en-US"/>
        </w:rPr>
        <w:t xml:space="preserve">None of the attributes above uniquely identify the others, so </w:t>
      </w:r>
      <w:r w:rsidR="0071299E">
        <w:rPr>
          <w:color w:val="2D3B45"/>
          <w:sz w:val="24"/>
          <w:szCs w:val="24"/>
          <w:lang w:eastAsia="en-US"/>
        </w:rPr>
        <w:t>Prepare</w:t>
      </w:r>
      <w:r w:rsidR="007674E2">
        <w:rPr>
          <w:color w:val="2D3B45"/>
          <w:sz w:val="24"/>
          <w:szCs w:val="24"/>
          <w:lang w:eastAsia="en-US"/>
        </w:rPr>
        <w:t>_ID was created to be the primary key.</w:t>
      </w:r>
    </w:p>
    <w:p w14:paraId="5EEDED88" w14:textId="6F2E7BA4" w:rsidR="006B71D9" w:rsidRPr="00DC04AB"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Functional dependencies:</w:t>
      </w:r>
      <w:r w:rsidRPr="00326F02">
        <w:rPr>
          <w:color w:val="2D3B45"/>
          <w:sz w:val="24"/>
          <w:szCs w:val="24"/>
          <w:lang w:eastAsia="en-US"/>
        </w:rPr>
        <w:t> </w:t>
      </w:r>
      <w:r w:rsidR="0071299E">
        <w:rPr>
          <w:color w:val="2D3B45"/>
          <w:sz w:val="24"/>
          <w:szCs w:val="24"/>
          <w:lang w:eastAsia="en-US"/>
        </w:rPr>
        <w:t>Prep</w:t>
      </w:r>
      <w:r w:rsidR="00052FA8">
        <w:rPr>
          <w:color w:val="2D3B45"/>
          <w:sz w:val="24"/>
          <w:szCs w:val="24"/>
          <w:lang w:eastAsia="en-US"/>
        </w:rPr>
        <w:t xml:space="preserve">_ID  </w:t>
      </w:r>
      <w:r w:rsidR="00052FA8" w:rsidRPr="00052FA8">
        <w:rPr>
          <w:color w:val="2D3B45"/>
          <w:sz w:val="24"/>
          <w:szCs w:val="24"/>
          <w:lang w:eastAsia="en-US"/>
        </w:rPr>
        <w:sym w:font="Wingdings" w:char="F0E0"/>
      </w:r>
      <w:r w:rsidR="00052FA8">
        <w:rPr>
          <w:color w:val="2D3B45"/>
          <w:sz w:val="24"/>
          <w:szCs w:val="24"/>
          <w:lang w:eastAsia="en-US"/>
        </w:rPr>
        <w:t xml:space="preserve"> Payroll, Defaults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DA0B3D" w14:paraId="7F5E8020" w14:textId="77777777">
        <w:tc>
          <w:tcPr>
            <w:tcW w:w="2394" w:type="dxa"/>
            <w:shd w:val="clear" w:color="auto" w:fill="auto"/>
          </w:tcPr>
          <w:p w14:paraId="7A375E02" w14:textId="77777777"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 not in FD</w:t>
            </w:r>
          </w:p>
        </w:tc>
        <w:tc>
          <w:tcPr>
            <w:tcW w:w="2394" w:type="dxa"/>
            <w:shd w:val="clear" w:color="auto" w:fill="auto"/>
          </w:tcPr>
          <w:p w14:paraId="391E751A" w14:textId="77777777"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Left</w:t>
            </w:r>
          </w:p>
        </w:tc>
        <w:tc>
          <w:tcPr>
            <w:tcW w:w="2394" w:type="dxa"/>
            <w:shd w:val="clear" w:color="auto" w:fill="auto"/>
          </w:tcPr>
          <w:p w14:paraId="607F4261" w14:textId="77777777"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in both</w:t>
            </w:r>
          </w:p>
        </w:tc>
        <w:tc>
          <w:tcPr>
            <w:tcW w:w="2394" w:type="dxa"/>
            <w:shd w:val="clear" w:color="auto" w:fill="auto"/>
          </w:tcPr>
          <w:p w14:paraId="0D227E93" w14:textId="77777777"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Right</w:t>
            </w:r>
          </w:p>
        </w:tc>
      </w:tr>
      <w:tr w:rsidR="00DA0B3D" w14:paraId="146DE43E" w14:textId="77777777">
        <w:tc>
          <w:tcPr>
            <w:tcW w:w="2394" w:type="dxa"/>
            <w:shd w:val="clear" w:color="auto" w:fill="auto"/>
          </w:tcPr>
          <w:p w14:paraId="67664AB4" w14:textId="57866B43" w:rsidR="0076697E" w:rsidRDefault="0076697E">
            <w:pPr>
              <w:suppressAutoHyphens w:val="0"/>
              <w:overflowPunct/>
              <w:autoSpaceDE/>
              <w:spacing w:before="180" w:after="180"/>
              <w:textAlignment w:val="auto"/>
              <w:rPr>
                <w:rFonts w:ascii="Lato" w:hAnsi="Lato"/>
                <w:color w:val="2D3B45"/>
                <w:sz w:val="24"/>
                <w:szCs w:val="24"/>
                <w:lang w:eastAsia="en-US"/>
              </w:rPr>
            </w:pPr>
          </w:p>
        </w:tc>
        <w:tc>
          <w:tcPr>
            <w:tcW w:w="2394" w:type="dxa"/>
            <w:shd w:val="clear" w:color="auto" w:fill="auto"/>
          </w:tcPr>
          <w:p w14:paraId="5A4CB7A0" w14:textId="5330DF3F" w:rsidR="0076697E" w:rsidRDefault="0071299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prep</w:t>
            </w:r>
            <w:r w:rsidR="0076697E">
              <w:rPr>
                <w:rFonts w:ascii="Lato" w:hAnsi="Lato"/>
                <w:color w:val="2D3B45"/>
                <w:sz w:val="24"/>
                <w:szCs w:val="24"/>
                <w:lang w:eastAsia="en-US"/>
              </w:rPr>
              <w:t xml:space="preserve"> ID</w:t>
            </w:r>
          </w:p>
        </w:tc>
        <w:tc>
          <w:tcPr>
            <w:tcW w:w="2394" w:type="dxa"/>
            <w:shd w:val="clear" w:color="auto" w:fill="auto"/>
          </w:tcPr>
          <w:p w14:paraId="4C2D65F7" w14:textId="77777777" w:rsidR="0076697E" w:rsidRDefault="0076697E">
            <w:pPr>
              <w:suppressAutoHyphens w:val="0"/>
              <w:overflowPunct/>
              <w:autoSpaceDE/>
              <w:spacing w:before="180" w:after="180"/>
              <w:textAlignment w:val="auto"/>
              <w:rPr>
                <w:rFonts w:ascii="Lato" w:hAnsi="Lato"/>
                <w:color w:val="2D3B45"/>
                <w:sz w:val="24"/>
                <w:szCs w:val="24"/>
                <w:lang w:eastAsia="en-US"/>
              </w:rPr>
            </w:pPr>
          </w:p>
        </w:tc>
        <w:tc>
          <w:tcPr>
            <w:tcW w:w="2394" w:type="dxa"/>
            <w:shd w:val="clear" w:color="auto" w:fill="auto"/>
          </w:tcPr>
          <w:p w14:paraId="04ADA3B4" w14:textId="3451A0D6"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Payroll, Defaults</w:t>
            </w:r>
          </w:p>
        </w:tc>
      </w:tr>
    </w:tbl>
    <w:p w14:paraId="35476B14" w14:textId="76FBB17C" w:rsidR="008B0114" w:rsidRPr="008B0114" w:rsidRDefault="008B0114" w:rsidP="0076697E">
      <w:pPr>
        <w:shd w:val="clear" w:color="auto" w:fill="FFFFFF"/>
        <w:suppressAutoHyphens w:val="0"/>
        <w:overflowPunct/>
        <w:autoSpaceDE/>
        <w:spacing w:before="180" w:after="180"/>
        <w:textAlignment w:val="auto"/>
        <w:rPr>
          <w:color w:val="2D3B45"/>
          <w:sz w:val="24"/>
          <w:szCs w:val="24"/>
          <w:lang w:eastAsia="en-US"/>
        </w:rPr>
      </w:pPr>
      <w:r>
        <w:rPr>
          <w:color w:val="2D3B45"/>
          <w:sz w:val="24"/>
          <w:szCs w:val="24"/>
          <w:lang w:eastAsia="en-US"/>
        </w:rPr>
        <w:t>(</w:t>
      </w:r>
      <w:r w:rsidR="0071299E">
        <w:rPr>
          <w:color w:val="2D3B45"/>
          <w:sz w:val="24"/>
          <w:szCs w:val="24"/>
          <w:lang w:eastAsia="en-US"/>
        </w:rPr>
        <w:t>Prepare</w:t>
      </w:r>
      <w:r>
        <w:rPr>
          <w:color w:val="2D3B45"/>
          <w:sz w:val="24"/>
          <w:szCs w:val="24"/>
          <w:lang w:eastAsia="en-US"/>
        </w:rPr>
        <w:t>_ID)</w:t>
      </w:r>
      <w:r w:rsidR="00DA6447" w:rsidRPr="00DA6447">
        <w:rPr>
          <w:color w:val="2D3B45"/>
          <w:sz w:val="24"/>
          <w:szCs w:val="24"/>
          <w:vertAlign w:val="superscript"/>
          <w:lang w:eastAsia="en-US"/>
        </w:rPr>
        <w:t xml:space="preserve"> </w:t>
      </w:r>
      <w:r w:rsidR="00DA6447">
        <w:rPr>
          <w:color w:val="2D3B45"/>
          <w:sz w:val="24"/>
          <w:szCs w:val="24"/>
          <w:vertAlign w:val="superscript"/>
          <w:lang w:eastAsia="en-US"/>
        </w:rPr>
        <w:t>+</w:t>
      </w:r>
      <w:r>
        <w:rPr>
          <w:color w:val="2D3B45"/>
          <w:sz w:val="24"/>
          <w:szCs w:val="24"/>
          <w:lang w:eastAsia="en-US"/>
        </w:rPr>
        <w:t>=(</w:t>
      </w:r>
      <w:r w:rsidR="0071299E">
        <w:rPr>
          <w:color w:val="2D3B45"/>
          <w:sz w:val="24"/>
          <w:szCs w:val="24"/>
          <w:lang w:eastAsia="en-US"/>
        </w:rPr>
        <w:t>Prepare</w:t>
      </w:r>
      <w:r>
        <w:rPr>
          <w:color w:val="2D3B45"/>
          <w:sz w:val="24"/>
          <w:szCs w:val="24"/>
          <w:lang w:eastAsia="en-US"/>
        </w:rPr>
        <w:t>_ID, payroll, defaults</w:t>
      </w:r>
      <w:r w:rsidR="0015381F">
        <w:rPr>
          <w:color w:val="2D3B45"/>
          <w:sz w:val="24"/>
          <w:szCs w:val="24"/>
          <w:lang w:eastAsia="en-US"/>
        </w:rPr>
        <w:t>)</w:t>
      </w:r>
    </w:p>
    <w:p w14:paraId="56D9ECAC" w14:textId="206AD4D5" w:rsidR="0076697E" w:rsidRPr="00326F02"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Entity name:</w:t>
      </w:r>
      <w:r w:rsidRPr="00326F02">
        <w:rPr>
          <w:color w:val="2D3B45"/>
          <w:sz w:val="24"/>
          <w:szCs w:val="24"/>
          <w:lang w:eastAsia="en-US"/>
        </w:rPr>
        <w:t> </w:t>
      </w:r>
      <w:r w:rsidR="00ED0EAE">
        <w:rPr>
          <w:color w:val="2D3B45"/>
          <w:sz w:val="24"/>
          <w:szCs w:val="24"/>
          <w:lang w:eastAsia="en-US"/>
        </w:rPr>
        <w:t>Queue</w:t>
      </w:r>
    </w:p>
    <w:p w14:paraId="4F44C04F" w14:textId="4EB5E0E1" w:rsidR="006B71D9" w:rsidRPr="00D970B7"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Attribute:</w:t>
      </w:r>
      <w:r w:rsidRPr="00326F02">
        <w:rPr>
          <w:color w:val="2D3B45"/>
          <w:sz w:val="24"/>
          <w:szCs w:val="24"/>
          <w:lang w:eastAsia="en-US"/>
        </w:rPr>
        <w:t> </w:t>
      </w:r>
      <w:r w:rsidR="0065671F">
        <w:rPr>
          <w:color w:val="2D3B45"/>
          <w:sz w:val="24"/>
          <w:szCs w:val="24"/>
          <w:lang w:eastAsia="en-US"/>
        </w:rPr>
        <w:t xml:space="preserve">There were no attributes to begin with, so Walk in Order, Open Table Notification, and </w:t>
      </w:r>
      <w:r w:rsidR="004A25A7">
        <w:rPr>
          <w:color w:val="2D3B45"/>
          <w:sz w:val="24"/>
          <w:szCs w:val="24"/>
          <w:lang w:eastAsia="en-US"/>
        </w:rPr>
        <w:t>Online Reservation were added.</w:t>
      </w:r>
    </w:p>
    <w:p w14:paraId="68B6092F" w14:textId="01C678DA" w:rsidR="006B71D9" w:rsidRPr="006B71D9"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Keys:</w:t>
      </w:r>
      <w:r w:rsidR="004A25A7">
        <w:rPr>
          <w:color w:val="2D3B45"/>
          <w:sz w:val="24"/>
          <w:szCs w:val="24"/>
          <w:lang w:eastAsia="en-US"/>
        </w:rPr>
        <w:t xml:space="preserve"> None of the attributes listed can uniquely identify the rest, so </w:t>
      </w:r>
      <w:r w:rsidR="00E52F24">
        <w:rPr>
          <w:color w:val="2D3B45"/>
          <w:sz w:val="24"/>
          <w:szCs w:val="24"/>
          <w:lang w:eastAsia="en-US"/>
        </w:rPr>
        <w:t>customer</w:t>
      </w:r>
      <w:r w:rsidR="00FA7D48">
        <w:rPr>
          <w:color w:val="2D3B45"/>
          <w:sz w:val="24"/>
          <w:szCs w:val="24"/>
          <w:lang w:eastAsia="en-US"/>
        </w:rPr>
        <w:t>_ID was created.</w:t>
      </w:r>
    </w:p>
    <w:p w14:paraId="609DDDC9" w14:textId="788FAEA7" w:rsidR="0076697E" w:rsidRPr="00DC04AB"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Functional dependencies:</w:t>
      </w:r>
      <w:r w:rsidRPr="00326F02">
        <w:rPr>
          <w:color w:val="2D3B45"/>
          <w:sz w:val="24"/>
          <w:szCs w:val="24"/>
          <w:lang w:eastAsia="en-US"/>
        </w:rPr>
        <w:t> </w:t>
      </w:r>
      <w:r w:rsidR="00241AC2">
        <w:rPr>
          <w:color w:val="2D3B45"/>
          <w:sz w:val="24"/>
          <w:szCs w:val="24"/>
          <w:lang w:eastAsia="en-US"/>
        </w:rPr>
        <w:t xml:space="preserve">customer_ID </w:t>
      </w:r>
      <w:r w:rsidR="00241AC2" w:rsidRPr="00241AC2">
        <w:rPr>
          <w:color w:val="2D3B45"/>
          <w:sz w:val="24"/>
          <w:szCs w:val="24"/>
          <w:lang w:eastAsia="en-US"/>
        </w:rPr>
        <w:sym w:font="Wingdings" w:char="F0E0"/>
      </w:r>
      <w:r w:rsidR="00241AC2">
        <w:rPr>
          <w:color w:val="2D3B45"/>
          <w:sz w:val="24"/>
          <w:szCs w:val="24"/>
          <w:lang w:eastAsia="en-US"/>
        </w:rPr>
        <w:t xml:space="preserve"> </w:t>
      </w:r>
      <w:r w:rsidR="00FC4ADD">
        <w:rPr>
          <w:color w:val="2D3B45"/>
          <w:sz w:val="24"/>
          <w:szCs w:val="24"/>
          <w:lang w:eastAsia="en-US"/>
        </w:rPr>
        <w:t>Name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DA0B3D" w14:paraId="2F881DE9" w14:textId="77777777">
        <w:tc>
          <w:tcPr>
            <w:tcW w:w="2394" w:type="dxa"/>
            <w:shd w:val="clear" w:color="auto" w:fill="auto"/>
          </w:tcPr>
          <w:p w14:paraId="23524B87" w14:textId="77777777"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 not in FD</w:t>
            </w:r>
          </w:p>
        </w:tc>
        <w:tc>
          <w:tcPr>
            <w:tcW w:w="2394" w:type="dxa"/>
            <w:shd w:val="clear" w:color="auto" w:fill="auto"/>
          </w:tcPr>
          <w:p w14:paraId="272835EA" w14:textId="77777777"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Left</w:t>
            </w:r>
          </w:p>
        </w:tc>
        <w:tc>
          <w:tcPr>
            <w:tcW w:w="2394" w:type="dxa"/>
            <w:shd w:val="clear" w:color="auto" w:fill="auto"/>
          </w:tcPr>
          <w:p w14:paraId="4CA90A81" w14:textId="77777777"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in both</w:t>
            </w:r>
          </w:p>
        </w:tc>
        <w:tc>
          <w:tcPr>
            <w:tcW w:w="2394" w:type="dxa"/>
            <w:shd w:val="clear" w:color="auto" w:fill="auto"/>
          </w:tcPr>
          <w:p w14:paraId="0C04CF0F" w14:textId="77777777"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Right</w:t>
            </w:r>
          </w:p>
        </w:tc>
      </w:tr>
      <w:tr w:rsidR="00DA0B3D" w14:paraId="0B9931EE" w14:textId="77777777">
        <w:tc>
          <w:tcPr>
            <w:tcW w:w="2394" w:type="dxa"/>
            <w:shd w:val="clear" w:color="auto" w:fill="auto"/>
          </w:tcPr>
          <w:p w14:paraId="13F0349C" w14:textId="58E08DC4" w:rsidR="0076697E" w:rsidRDefault="0076697E">
            <w:pPr>
              <w:suppressAutoHyphens w:val="0"/>
              <w:overflowPunct/>
              <w:autoSpaceDE/>
              <w:spacing w:before="180" w:after="180"/>
              <w:jc w:val="center"/>
              <w:textAlignment w:val="auto"/>
              <w:rPr>
                <w:rFonts w:ascii="Lato" w:hAnsi="Lato"/>
                <w:color w:val="2D3B45"/>
                <w:sz w:val="24"/>
                <w:szCs w:val="24"/>
                <w:lang w:eastAsia="en-US"/>
              </w:rPr>
            </w:pPr>
          </w:p>
        </w:tc>
        <w:tc>
          <w:tcPr>
            <w:tcW w:w="2394" w:type="dxa"/>
            <w:shd w:val="clear" w:color="auto" w:fill="auto"/>
          </w:tcPr>
          <w:p w14:paraId="011F0AA9" w14:textId="5565BB6D" w:rsidR="0076697E" w:rsidRDefault="00241AC2">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Customer</w:t>
            </w:r>
            <w:r w:rsidR="005D3242">
              <w:rPr>
                <w:rFonts w:ascii="Lato" w:hAnsi="Lato"/>
                <w:color w:val="2D3B45"/>
                <w:sz w:val="24"/>
                <w:szCs w:val="24"/>
                <w:lang w:eastAsia="en-US"/>
              </w:rPr>
              <w:t xml:space="preserve"> ID</w:t>
            </w:r>
          </w:p>
        </w:tc>
        <w:tc>
          <w:tcPr>
            <w:tcW w:w="2394" w:type="dxa"/>
            <w:shd w:val="clear" w:color="auto" w:fill="auto"/>
          </w:tcPr>
          <w:p w14:paraId="1EE89B89" w14:textId="77777777" w:rsidR="0076697E" w:rsidRDefault="0076697E">
            <w:pPr>
              <w:suppressAutoHyphens w:val="0"/>
              <w:overflowPunct/>
              <w:autoSpaceDE/>
              <w:spacing w:before="180" w:after="180"/>
              <w:textAlignment w:val="auto"/>
              <w:rPr>
                <w:rFonts w:ascii="Lato" w:hAnsi="Lato"/>
                <w:color w:val="2D3B45"/>
                <w:sz w:val="24"/>
                <w:szCs w:val="24"/>
                <w:lang w:eastAsia="en-US"/>
              </w:rPr>
            </w:pPr>
          </w:p>
        </w:tc>
        <w:tc>
          <w:tcPr>
            <w:tcW w:w="2394" w:type="dxa"/>
            <w:shd w:val="clear" w:color="auto" w:fill="auto"/>
          </w:tcPr>
          <w:p w14:paraId="5CA39BB4" w14:textId="438BCEAA" w:rsidR="0076697E" w:rsidRDefault="00241AC2">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Name</w:t>
            </w:r>
          </w:p>
        </w:tc>
      </w:tr>
    </w:tbl>
    <w:p w14:paraId="23EB72CF" w14:textId="2F1001ED" w:rsidR="00817DB3" w:rsidRPr="00017C8B" w:rsidRDefault="00241AC2" w:rsidP="0076697E">
      <w:pPr>
        <w:shd w:val="clear" w:color="auto" w:fill="FFFFFF"/>
        <w:suppressAutoHyphens w:val="0"/>
        <w:overflowPunct/>
        <w:autoSpaceDE/>
        <w:spacing w:before="180" w:after="180"/>
        <w:textAlignment w:val="auto"/>
        <w:rPr>
          <w:color w:val="2D3B45"/>
          <w:sz w:val="24"/>
          <w:szCs w:val="24"/>
          <w:lang w:eastAsia="en-US"/>
        </w:rPr>
      </w:pPr>
      <w:r>
        <w:rPr>
          <w:color w:val="2D3B45"/>
          <w:sz w:val="24"/>
          <w:szCs w:val="24"/>
          <w:lang w:eastAsia="en-US"/>
        </w:rPr>
        <w:t>(customer_ID)</w:t>
      </w:r>
      <w:r w:rsidR="00DA6447" w:rsidRPr="00DA6447">
        <w:rPr>
          <w:color w:val="2D3B45"/>
          <w:sz w:val="24"/>
          <w:szCs w:val="24"/>
          <w:vertAlign w:val="superscript"/>
          <w:lang w:eastAsia="en-US"/>
        </w:rPr>
        <w:t xml:space="preserve"> </w:t>
      </w:r>
      <w:r w:rsidR="00DA6447">
        <w:rPr>
          <w:color w:val="2D3B45"/>
          <w:sz w:val="24"/>
          <w:szCs w:val="24"/>
          <w:vertAlign w:val="superscript"/>
          <w:lang w:eastAsia="en-US"/>
        </w:rPr>
        <w:t>+</w:t>
      </w:r>
      <w:r>
        <w:rPr>
          <w:color w:val="2D3B45"/>
          <w:sz w:val="24"/>
          <w:szCs w:val="24"/>
          <w:lang w:eastAsia="en-US"/>
        </w:rPr>
        <w:t>=(customer_ID, Name)</w:t>
      </w:r>
    </w:p>
    <w:p w14:paraId="0F1D380D" w14:textId="38551A83" w:rsidR="0076697E" w:rsidRPr="00326F02"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Entity name:</w:t>
      </w:r>
      <w:r w:rsidRPr="00326F02">
        <w:rPr>
          <w:color w:val="2D3B45"/>
          <w:sz w:val="24"/>
          <w:szCs w:val="24"/>
          <w:lang w:eastAsia="en-US"/>
        </w:rPr>
        <w:t> </w:t>
      </w:r>
      <w:r w:rsidR="00375699">
        <w:rPr>
          <w:color w:val="2D3B45"/>
          <w:sz w:val="24"/>
          <w:szCs w:val="24"/>
          <w:lang w:eastAsia="en-US"/>
        </w:rPr>
        <w:t>Item</w:t>
      </w:r>
    </w:p>
    <w:p w14:paraId="6EFC143A" w14:textId="68B60FFC" w:rsidR="0076697E" w:rsidRPr="00326F02"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Attribute:</w:t>
      </w:r>
      <w:r w:rsidRPr="00326F02">
        <w:rPr>
          <w:color w:val="2D3B45"/>
          <w:sz w:val="24"/>
          <w:szCs w:val="24"/>
          <w:lang w:eastAsia="en-US"/>
        </w:rPr>
        <w:t> </w:t>
      </w:r>
      <w:r w:rsidR="0013277A">
        <w:rPr>
          <w:color w:val="2D3B45"/>
          <w:sz w:val="24"/>
          <w:szCs w:val="24"/>
          <w:lang w:eastAsia="en-US"/>
        </w:rPr>
        <w:t>The following attributes were added to</w:t>
      </w:r>
      <w:r w:rsidR="00375699">
        <w:rPr>
          <w:color w:val="2D3B45"/>
          <w:sz w:val="24"/>
          <w:szCs w:val="24"/>
          <w:lang w:eastAsia="en-US"/>
        </w:rPr>
        <w:t xml:space="preserve"> Item: Name, Price, Instructions, </w:t>
      </w:r>
      <w:r w:rsidR="0039694E">
        <w:rPr>
          <w:color w:val="2D3B45"/>
          <w:sz w:val="24"/>
          <w:szCs w:val="24"/>
          <w:lang w:eastAsia="en-US"/>
        </w:rPr>
        <w:t>Order History</w:t>
      </w:r>
    </w:p>
    <w:p w14:paraId="57A0D62D" w14:textId="0A9C76DA" w:rsidR="0076697E" w:rsidRPr="00326F02"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Keys:</w:t>
      </w:r>
      <w:r w:rsidRPr="00326F02">
        <w:rPr>
          <w:color w:val="2D3B45"/>
          <w:sz w:val="24"/>
          <w:szCs w:val="24"/>
          <w:lang w:eastAsia="en-US"/>
        </w:rPr>
        <w:t> </w:t>
      </w:r>
      <w:r w:rsidR="00CD6824">
        <w:rPr>
          <w:color w:val="2D3B45"/>
          <w:sz w:val="24"/>
          <w:szCs w:val="24"/>
          <w:lang w:eastAsia="en-US"/>
        </w:rPr>
        <w:t>None of the listed attributes can be used to uniquely identify the rest, so order_ID was created.</w:t>
      </w:r>
    </w:p>
    <w:p w14:paraId="504565C5" w14:textId="0EEF10C3" w:rsidR="0076697E" w:rsidRPr="00DC04AB"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Functional dependencies:</w:t>
      </w:r>
      <w:r w:rsidRPr="00326F02">
        <w:rPr>
          <w:color w:val="2D3B45"/>
          <w:sz w:val="24"/>
          <w:szCs w:val="24"/>
          <w:lang w:eastAsia="en-US"/>
        </w:rPr>
        <w:t> </w:t>
      </w:r>
      <w:r w:rsidR="0083688C">
        <w:rPr>
          <w:color w:val="2D3B45"/>
          <w:sz w:val="24"/>
          <w:szCs w:val="24"/>
          <w:lang w:eastAsia="en-US"/>
        </w:rPr>
        <w:t>item</w:t>
      </w:r>
      <w:r w:rsidR="00D970B7">
        <w:rPr>
          <w:color w:val="2D3B45"/>
          <w:sz w:val="24"/>
          <w:szCs w:val="24"/>
          <w:lang w:eastAsia="en-US"/>
        </w:rPr>
        <w:t xml:space="preserve">_id </w:t>
      </w:r>
      <w:r w:rsidR="00D970B7" w:rsidRPr="00D970B7">
        <w:rPr>
          <w:color w:val="2D3B45"/>
          <w:sz w:val="24"/>
          <w:szCs w:val="24"/>
          <w:lang w:eastAsia="en-US"/>
        </w:rPr>
        <w:sym w:font="Wingdings" w:char="F0E0"/>
      </w:r>
      <w:r w:rsidR="00D970B7">
        <w:rPr>
          <w:color w:val="2D3B45"/>
          <w:sz w:val="24"/>
          <w:szCs w:val="24"/>
          <w:lang w:eastAsia="en-US"/>
        </w:rPr>
        <w:t xml:space="preserve"> </w:t>
      </w:r>
      <w:r w:rsidR="004E4EA6">
        <w:rPr>
          <w:color w:val="2D3B45"/>
          <w:sz w:val="24"/>
          <w:szCs w:val="24"/>
          <w:lang w:eastAsia="en-US"/>
        </w:rPr>
        <w:t xml:space="preserve">Order Details, Order History, </w:t>
      </w:r>
      <w:r w:rsidR="0083688C">
        <w:rPr>
          <w:color w:val="2D3B45"/>
          <w:sz w:val="24"/>
          <w:szCs w:val="24"/>
          <w:lang w:eastAsia="en-US"/>
        </w:rPr>
        <w:t>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DA0B3D" w14:paraId="308E5BFC" w14:textId="77777777">
        <w:tc>
          <w:tcPr>
            <w:tcW w:w="2394" w:type="dxa"/>
            <w:shd w:val="clear" w:color="auto" w:fill="auto"/>
          </w:tcPr>
          <w:p w14:paraId="115E2636" w14:textId="77777777"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lastRenderedPageBreak/>
              <w:t>Attribute not in FD</w:t>
            </w:r>
          </w:p>
        </w:tc>
        <w:tc>
          <w:tcPr>
            <w:tcW w:w="2394" w:type="dxa"/>
            <w:shd w:val="clear" w:color="auto" w:fill="auto"/>
          </w:tcPr>
          <w:p w14:paraId="63ECB1D1" w14:textId="77777777"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Left</w:t>
            </w:r>
          </w:p>
        </w:tc>
        <w:tc>
          <w:tcPr>
            <w:tcW w:w="2394" w:type="dxa"/>
            <w:shd w:val="clear" w:color="auto" w:fill="auto"/>
          </w:tcPr>
          <w:p w14:paraId="0A6E94B7" w14:textId="77777777"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in both</w:t>
            </w:r>
          </w:p>
        </w:tc>
        <w:tc>
          <w:tcPr>
            <w:tcW w:w="2394" w:type="dxa"/>
            <w:shd w:val="clear" w:color="auto" w:fill="auto"/>
          </w:tcPr>
          <w:p w14:paraId="4F4BF8A3" w14:textId="77777777" w:rsidR="0076697E" w:rsidRDefault="0076697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Right</w:t>
            </w:r>
          </w:p>
        </w:tc>
      </w:tr>
      <w:tr w:rsidR="00DA0B3D" w14:paraId="701B85F3" w14:textId="77777777">
        <w:tc>
          <w:tcPr>
            <w:tcW w:w="2394" w:type="dxa"/>
            <w:shd w:val="clear" w:color="auto" w:fill="auto"/>
          </w:tcPr>
          <w:p w14:paraId="606B930F" w14:textId="3F2D58A8" w:rsidR="0076697E" w:rsidRDefault="0076697E">
            <w:pPr>
              <w:suppressAutoHyphens w:val="0"/>
              <w:overflowPunct/>
              <w:autoSpaceDE/>
              <w:spacing w:before="180" w:after="180"/>
              <w:jc w:val="center"/>
              <w:textAlignment w:val="auto"/>
              <w:rPr>
                <w:rFonts w:ascii="Lato" w:hAnsi="Lato"/>
                <w:color w:val="2D3B45"/>
                <w:sz w:val="24"/>
                <w:szCs w:val="24"/>
                <w:lang w:eastAsia="en-US"/>
              </w:rPr>
            </w:pPr>
          </w:p>
        </w:tc>
        <w:tc>
          <w:tcPr>
            <w:tcW w:w="2394" w:type="dxa"/>
            <w:shd w:val="clear" w:color="auto" w:fill="auto"/>
          </w:tcPr>
          <w:p w14:paraId="19F58F5A" w14:textId="195B68F3" w:rsidR="0076697E" w:rsidRDefault="0083688C">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Item</w:t>
            </w:r>
            <w:r w:rsidR="00397931">
              <w:rPr>
                <w:rFonts w:ascii="Lato" w:hAnsi="Lato"/>
                <w:color w:val="2D3B45"/>
                <w:sz w:val="24"/>
                <w:szCs w:val="24"/>
                <w:lang w:eastAsia="en-US"/>
              </w:rPr>
              <w:t xml:space="preserve"> ID</w:t>
            </w:r>
          </w:p>
        </w:tc>
        <w:tc>
          <w:tcPr>
            <w:tcW w:w="2394" w:type="dxa"/>
            <w:shd w:val="clear" w:color="auto" w:fill="auto"/>
          </w:tcPr>
          <w:p w14:paraId="7C892E8F" w14:textId="7A59CC0D" w:rsidR="0076697E" w:rsidRDefault="0076697E">
            <w:pPr>
              <w:suppressAutoHyphens w:val="0"/>
              <w:overflowPunct/>
              <w:autoSpaceDE/>
              <w:spacing w:before="180" w:after="180"/>
              <w:textAlignment w:val="auto"/>
              <w:rPr>
                <w:rFonts w:ascii="Lato" w:hAnsi="Lato"/>
                <w:color w:val="2D3B45"/>
                <w:sz w:val="24"/>
                <w:szCs w:val="24"/>
                <w:lang w:eastAsia="en-US"/>
              </w:rPr>
            </w:pPr>
          </w:p>
        </w:tc>
        <w:tc>
          <w:tcPr>
            <w:tcW w:w="2394" w:type="dxa"/>
            <w:shd w:val="clear" w:color="auto" w:fill="auto"/>
          </w:tcPr>
          <w:p w14:paraId="35CC0D00" w14:textId="44F941FA" w:rsidR="0076697E" w:rsidRDefault="0039694E">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Name</w:t>
            </w:r>
            <w:r w:rsidR="007B2495">
              <w:rPr>
                <w:rFonts w:ascii="Lato" w:hAnsi="Lato"/>
                <w:color w:val="2D3B45"/>
                <w:sz w:val="24"/>
                <w:szCs w:val="24"/>
                <w:lang w:eastAsia="en-US"/>
              </w:rPr>
              <w:t>,</w:t>
            </w:r>
            <w:r w:rsidR="00D058B6">
              <w:rPr>
                <w:rFonts w:ascii="Lato" w:hAnsi="Lato"/>
                <w:color w:val="2D3B45"/>
                <w:sz w:val="24"/>
                <w:szCs w:val="24"/>
                <w:lang w:eastAsia="en-US"/>
              </w:rPr>
              <w:t xml:space="preserve"> </w:t>
            </w:r>
            <w:r w:rsidR="009C7CEF">
              <w:rPr>
                <w:rFonts w:ascii="Lato" w:hAnsi="Lato"/>
                <w:color w:val="2D3B45"/>
                <w:sz w:val="24"/>
                <w:szCs w:val="24"/>
                <w:lang w:eastAsia="en-US"/>
              </w:rPr>
              <w:t xml:space="preserve">Instructions, Order History, </w:t>
            </w:r>
            <w:r w:rsidR="0083688C">
              <w:rPr>
                <w:rFonts w:ascii="Lato" w:hAnsi="Lato"/>
                <w:color w:val="2D3B45"/>
                <w:sz w:val="24"/>
                <w:szCs w:val="24"/>
                <w:lang w:eastAsia="en-US"/>
              </w:rPr>
              <w:t>Price</w:t>
            </w:r>
          </w:p>
        </w:tc>
      </w:tr>
    </w:tbl>
    <w:p w14:paraId="77447799" w14:textId="58327EBC" w:rsidR="008C5743" w:rsidRPr="008C5743" w:rsidRDefault="008C5743" w:rsidP="0076697E">
      <w:pPr>
        <w:shd w:val="clear" w:color="auto" w:fill="FFFFFF"/>
        <w:suppressAutoHyphens w:val="0"/>
        <w:overflowPunct/>
        <w:autoSpaceDE/>
        <w:spacing w:before="180" w:after="180"/>
        <w:textAlignment w:val="auto"/>
        <w:rPr>
          <w:color w:val="2D3B45"/>
          <w:sz w:val="24"/>
          <w:szCs w:val="24"/>
          <w:lang w:eastAsia="en-US"/>
        </w:rPr>
      </w:pPr>
      <w:r>
        <w:rPr>
          <w:color w:val="2D3B45"/>
          <w:sz w:val="24"/>
          <w:szCs w:val="24"/>
          <w:lang w:eastAsia="en-US"/>
        </w:rPr>
        <w:t>(</w:t>
      </w:r>
      <w:r w:rsidR="0039694E">
        <w:rPr>
          <w:color w:val="2D3B45"/>
          <w:sz w:val="24"/>
          <w:szCs w:val="24"/>
          <w:lang w:eastAsia="en-US"/>
        </w:rPr>
        <w:t>item</w:t>
      </w:r>
      <w:r>
        <w:rPr>
          <w:color w:val="2D3B45"/>
          <w:sz w:val="24"/>
          <w:szCs w:val="24"/>
          <w:lang w:eastAsia="en-US"/>
        </w:rPr>
        <w:t>_ID)</w:t>
      </w:r>
      <w:r w:rsidR="00DA6447" w:rsidRPr="00DA6447">
        <w:rPr>
          <w:color w:val="2D3B45"/>
          <w:sz w:val="24"/>
          <w:szCs w:val="24"/>
          <w:vertAlign w:val="superscript"/>
          <w:lang w:eastAsia="en-US"/>
        </w:rPr>
        <w:t xml:space="preserve"> </w:t>
      </w:r>
      <w:r w:rsidR="00DA6447">
        <w:rPr>
          <w:color w:val="2D3B45"/>
          <w:sz w:val="24"/>
          <w:szCs w:val="24"/>
          <w:vertAlign w:val="superscript"/>
          <w:lang w:eastAsia="en-US"/>
        </w:rPr>
        <w:t>+</w:t>
      </w:r>
      <w:r>
        <w:rPr>
          <w:color w:val="2D3B45"/>
          <w:sz w:val="24"/>
          <w:szCs w:val="24"/>
          <w:lang w:eastAsia="en-US"/>
        </w:rPr>
        <w:t>=(</w:t>
      </w:r>
      <w:r w:rsidR="009A4085">
        <w:rPr>
          <w:color w:val="2D3B45"/>
          <w:sz w:val="24"/>
          <w:szCs w:val="24"/>
          <w:lang w:eastAsia="en-US"/>
        </w:rPr>
        <w:t xml:space="preserve">item_ID, </w:t>
      </w:r>
      <w:r w:rsidR="0039694E">
        <w:rPr>
          <w:color w:val="2D3B45"/>
          <w:sz w:val="24"/>
          <w:szCs w:val="24"/>
          <w:lang w:eastAsia="en-US"/>
        </w:rPr>
        <w:t>name,</w:t>
      </w:r>
      <w:r w:rsidR="00F55C00">
        <w:rPr>
          <w:color w:val="2D3B45"/>
          <w:sz w:val="24"/>
          <w:szCs w:val="24"/>
          <w:lang w:eastAsia="en-US"/>
        </w:rPr>
        <w:t xml:space="preserve"> </w:t>
      </w:r>
      <w:r>
        <w:rPr>
          <w:color w:val="2D3B45"/>
          <w:sz w:val="24"/>
          <w:szCs w:val="24"/>
          <w:lang w:eastAsia="en-US"/>
        </w:rPr>
        <w:t xml:space="preserve">instructions, order history, </w:t>
      </w:r>
      <w:r w:rsidR="00BD44B2">
        <w:rPr>
          <w:color w:val="2D3B45"/>
          <w:sz w:val="24"/>
          <w:szCs w:val="24"/>
          <w:lang w:eastAsia="en-US"/>
        </w:rPr>
        <w:t>price</w:t>
      </w:r>
      <w:r w:rsidR="00B6501F">
        <w:rPr>
          <w:color w:val="2D3B45"/>
          <w:sz w:val="24"/>
          <w:szCs w:val="24"/>
          <w:lang w:eastAsia="en-US"/>
        </w:rPr>
        <w:t>)</w:t>
      </w:r>
    </w:p>
    <w:p w14:paraId="6AEEAA05" w14:textId="054305DC" w:rsidR="0076697E" w:rsidRPr="00326F02"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Entity name:</w:t>
      </w:r>
      <w:r w:rsidRPr="00326F02">
        <w:rPr>
          <w:color w:val="2D3B45"/>
          <w:sz w:val="24"/>
          <w:szCs w:val="24"/>
          <w:lang w:eastAsia="en-US"/>
        </w:rPr>
        <w:t> </w:t>
      </w:r>
      <w:r w:rsidR="00817DB3">
        <w:rPr>
          <w:color w:val="2D3B45"/>
          <w:sz w:val="24"/>
          <w:szCs w:val="24"/>
          <w:lang w:eastAsia="en-US"/>
        </w:rPr>
        <w:t>Receipt</w:t>
      </w:r>
    </w:p>
    <w:p w14:paraId="60FD6DA3" w14:textId="343F57B3" w:rsidR="0076697E" w:rsidRPr="00326F02"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Attribute:</w:t>
      </w:r>
      <w:r w:rsidRPr="00326F02">
        <w:rPr>
          <w:color w:val="2D3B45"/>
          <w:sz w:val="24"/>
          <w:szCs w:val="24"/>
          <w:lang w:eastAsia="en-US"/>
        </w:rPr>
        <w:t> </w:t>
      </w:r>
      <w:r w:rsidR="00737C7A">
        <w:rPr>
          <w:color w:val="2D3B45"/>
          <w:sz w:val="24"/>
          <w:szCs w:val="24"/>
          <w:lang w:eastAsia="en-US"/>
        </w:rPr>
        <w:t>Price, Checkout, Items, customer_ID, and order_ID were added as attributes of Order.</w:t>
      </w:r>
    </w:p>
    <w:p w14:paraId="7563EEBD" w14:textId="178B25E4" w:rsidR="0076697E" w:rsidRPr="00326F02"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Keys:</w:t>
      </w:r>
      <w:r w:rsidRPr="00326F02">
        <w:rPr>
          <w:color w:val="2D3B45"/>
          <w:sz w:val="24"/>
          <w:szCs w:val="24"/>
          <w:lang w:eastAsia="en-US"/>
        </w:rPr>
        <w:t> </w:t>
      </w:r>
      <w:r w:rsidR="0096233B">
        <w:rPr>
          <w:color w:val="2D3B45"/>
          <w:sz w:val="24"/>
          <w:szCs w:val="24"/>
          <w:lang w:eastAsia="en-US"/>
        </w:rPr>
        <w:t>c</w:t>
      </w:r>
      <w:r w:rsidR="00B44CA4">
        <w:rPr>
          <w:color w:val="2D3B45"/>
          <w:sz w:val="24"/>
          <w:szCs w:val="24"/>
          <w:lang w:eastAsia="en-US"/>
        </w:rPr>
        <w:t xml:space="preserve">ustomer_ID and </w:t>
      </w:r>
      <w:r w:rsidR="0096233B">
        <w:rPr>
          <w:color w:val="2D3B45"/>
          <w:sz w:val="24"/>
          <w:szCs w:val="24"/>
          <w:lang w:eastAsia="en-US"/>
        </w:rPr>
        <w:t>order_ID are both foreign keys</w:t>
      </w:r>
      <w:r w:rsidR="00BD44B2">
        <w:rPr>
          <w:color w:val="2D3B45"/>
          <w:sz w:val="24"/>
          <w:szCs w:val="24"/>
          <w:lang w:eastAsia="en-US"/>
        </w:rPr>
        <w:t xml:space="preserve">, receipt_ID was added to </w:t>
      </w:r>
      <w:r w:rsidR="00E963E6">
        <w:rPr>
          <w:color w:val="2D3B45"/>
          <w:sz w:val="24"/>
          <w:szCs w:val="24"/>
          <w:lang w:eastAsia="en-US"/>
        </w:rPr>
        <w:t>identify the unique combination of all attributes</w:t>
      </w:r>
    </w:p>
    <w:p w14:paraId="0A01E823" w14:textId="0FBB055A" w:rsidR="0026080B" w:rsidRPr="000E3F4A" w:rsidRDefault="0076697E" w:rsidP="0076697E">
      <w:pPr>
        <w:shd w:val="clear" w:color="auto" w:fill="FFFFFF"/>
        <w:suppressAutoHyphens w:val="0"/>
        <w:overflowPunct/>
        <w:autoSpaceDE/>
        <w:spacing w:before="180" w:after="180"/>
        <w:textAlignment w:val="auto"/>
        <w:rPr>
          <w:color w:val="2D3B45"/>
          <w:sz w:val="24"/>
          <w:szCs w:val="24"/>
          <w:lang w:eastAsia="en-US"/>
        </w:rPr>
      </w:pPr>
      <w:r w:rsidRPr="000E3F4A">
        <w:rPr>
          <w:b/>
          <w:bCs/>
          <w:color w:val="2D3B45"/>
          <w:sz w:val="24"/>
          <w:szCs w:val="24"/>
          <w:lang w:eastAsia="en-US"/>
        </w:rPr>
        <w:t>Functional dependencies:</w:t>
      </w:r>
      <w:r w:rsidRPr="000E3F4A">
        <w:rPr>
          <w:color w:val="2D3B45"/>
          <w:sz w:val="24"/>
          <w:szCs w:val="24"/>
          <w:lang w:eastAsia="en-US"/>
        </w:rPr>
        <w:t> </w:t>
      </w:r>
      <w:r w:rsidR="007E3DCC" w:rsidRPr="000E3F4A">
        <w:rPr>
          <w:color w:val="2D3B45"/>
          <w:sz w:val="24"/>
          <w:szCs w:val="24"/>
          <w:lang w:eastAsia="en-US"/>
        </w:rPr>
        <w:t xml:space="preserve">receipt_ID </w:t>
      </w:r>
      <w:r w:rsidR="007E3DCC" w:rsidRPr="000E3F4A">
        <w:rPr>
          <w:color w:val="2D3B45"/>
          <w:sz w:val="24"/>
          <w:szCs w:val="24"/>
          <w:lang w:eastAsia="en-US"/>
        </w:rPr>
        <w:sym w:font="Wingdings" w:char="F0E0"/>
      </w:r>
      <w:r w:rsidR="007E3DCC" w:rsidRPr="000E3F4A">
        <w:rPr>
          <w:color w:val="2D3B45"/>
          <w:sz w:val="24"/>
          <w:szCs w:val="24"/>
          <w:lang w:eastAsia="en-US"/>
        </w:rPr>
        <w:t xml:space="preserve"> </w:t>
      </w:r>
      <w:r w:rsidR="00491909" w:rsidRPr="000E3F4A">
        <w:rPr>
          <w:color w:val="2D3B45"/>
          <w:sz w:val="24"/>
          <w:szCs w:val="24"/>
          <w:lang w:eastAsia="en-US"/>
        </w:rPr>
        <w:t xml:space="preserve">Price, Checkout. customer_ID, </w:t>
      </w:r>
      <w:r w:rsidR="00475570">
        <w:rPr>
          <w:color w:val="2D3B45"/>
          <w:sz w:val="24"/>
          <w:szCs w:val="24"/>
          <w:lang w:eastAsia="en-US"/>
        </w:rPr>
        <w:t>item</w:t>
      </w:r>
      <w:r w:rsidR="00491909" w:rsidRPr="000E3F4A">
        <w:rPr>
          <w:color w:val="2D3B45"/>
          <w:sz w:val="24"/>
          <w:szCs w:val="24"/>
          <w:lang w:eastAsia="en-US"/>
        </w:rPr>
        <w:t>_ID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DA0B3D" w:rsidRPr="000E3F4A" w14:paraId="210A2DB4" w14:textId="77777777">
        <w:tc>
          <w:tcPr>
            <w:tcW w:w="2394" w:type="dxa"/>
            <w:shd w:val="clear" w:color="auto" w:fill="auto"/>
          </w:tcPr>
          <w:p w14:paraId="1C04E097" w14:textId="77777777" w:rsidR="0076697E" w:rsidRPr="000E3F4A" w:rsidRDefault="0076697E">
            <w:pPr>
              <w:suppressAutoHyphens w:val="0"/>
              <w:overflowPunct/>
              <w:autoSpaceDE/>
              <w:spacing w:before="180" w:after="180"/>
              <w:textAlignment w:val="auto"/>
              <w:rPr>
                <w:color w:val="2D3B45"/>
                <w:sz w:val="24"/>
                <w:szCs w:val="24"/>
                <w:lang w:eastAsia="en-US"/>
              </w:rPr>
            </w:pPr>
            <w:r w:rsidRPr="000E3F4A">
              <w:rPr>
                <w:color w:val="2D3B45"/>
                <w:sz w:val="24"/>
                <w:szCs w:val="24"/>
                <w:lang w:eastAsia="en-US"/>
              </w:rPr>
              <w:t>Attribute not in FD</w:t>
            </w:r>
          </w:p>
        </w:tc>
        <w:tc>
          <w:tcPr>
            <w:tcW w:w="2394" w:type="dxa"/>
            <w:shd w:val="clear" w:color="auto" w:fill="auto"/>
          </w:tcPr>
          <w:p w14:paraId="0228B35C" w14:textId="77777777" w:rsidR="0076697E" w:rsidRPr="000E3F4A" w:rsidRDefault="0076697E">
            <w:pPr>
              <w:suppressAutoHyphens w:val="0"/>
              <w:overflowPunct/>
              <w:autoSpaceDE/>
              <w:spacing w:before="180" w:after="180"/>
              <w:textAlignment w:val="auto"/>
              <w:rPr>
                <w:color w:val="2D3B45"/>
                <w:sz w:val="24"/>
                <w:szCs w:val="24"/>
                <w:lang w:eastAsia="en-US"/>
              </w:rPr>
            </w:pPr>
            <w:r w:rsidRPr="000E3F4A">
              <w:rPr>
                <w:color w:val="2D3B45"/>
                <w:sz w:val="24"/>
                <w:szCs w:val="24"/>
                <w:lang w:eastAsia="en-US"/>
              </w:rPr>
              <w:t>Attributes only on Left</w:t>
            </w:r>
          </w:p>
        </w:tc>
        <w:tc>
          <w:tcPr>
            <w:tcW w:w="2394" w:type="dxa"/>
            <w:shd w:val="clear" w:color="auto" w:fill="auto"/>
          </w:tcPr>
          <w:p w14:paraId="6E75943B" w14:textId="77777777" w:rsidR="0076697E" w:rsidRPr="000E3F4A" w:rsidRDefault="0076697E">
            <w:pPr>
              <w:suppressAutoHyphens w:val="0"/>
              <w:overflowPunct/>
              <w:autoSpaceDE/>
              <w:spacing w:before="180" w:after="180"/>
              <w:textAlignment w:val="auto"/>
              <w:rPr>
                <w:color w:val="2D3B45"/>
                <w:sz w:val="24"/>
                <w:szCs w:val="24"/>
                <w:lang w:eastAsia="en-US"/>
              </w:rPr>
            </w:pPr>
            <w:r w:rsidRPr="000E3F4A">
              <w:rPr>
                <w:color w:val="2D3B45"/>
                <w:sz w:val="24"/>
                <w:szCs w:val="24"/>
                <w:lang w:eastAsia="en-US"/>
              </w:rPr>
              <w:t>Attributes in both</w:t>
            </w:r>
          </w:p>
        </w:tc>
        <w:tc>
          <w:tcPr>
            <w:tcW w:w="2394" w:type="dxa"/>
            <w:shd w:val="clear" w:color="auto" w:fill="auto"/>
          </w:tcPr>
          <w:p w14:paraId="2FC4840A" w14:textId="77777777" w:rsidR="0076697E" w:rsidRPr="000E3F4A" w:rsidRDefault="0076697E">
            <w:pPr>
              <w:suppressAutoHyphens w:val="0"/>
              <w:overflowPunct/>
              <w:autoSpaceDE/>
              <w:spacing w:before="180" w:after="180"/>
              <w:textAlignment w:val="auto"/>
              <w:rPr>
                <w:color w:val="2D3B45"/>
                <w:sz w:val="24"/>
                <w:szCs w:val="24"/>
                <w:lang w:eastAsia="en-US"/>
              </w:rPr>
            </w:pPr>
            <w:r w:rsidRPr="000E3F4A">
              <w:rPr>
                <w:color w:val="2D3B45"/>
                <w:sz w:val="24"/>
                <w:szCs w:val="24"/>
                <w:lang w:eastAsia="en-US"/>
              </w:rPr>
              <w:t>Attributes only on Right</w:t>
            </w:r>
          </w:p>
        </w:tc>
      </w:tr>
      <w:tr w:rsidR="00DA0B3D" w:rsidRPr="000E3F4A" w14:paraId="7CA9B9B1" w14:textId="77777777">
        <w:tc>
          <w:tcPr>
            <w:tcW w:w="2394" w:type="dxa"/>
            <w:shd w:val="clear" w:color="auto" w:fill="auto"/>
          </w:tcPr>
          <w:p w14:paraId="1E882377" w14:textId="7E2C6763" w:rsidR="0076697E" w:rsidRPr="000E3F4A" w:rsidRDefault="0076697E">
            <w:pPr>
              <w:suppressAutoHyphens w:val="0"/>
              <w:overflowPunct/>
              <w:autoSpaceDE/>
              <w:spacing w:before="180" w:after="180"/>
              <w:jc w:val="center"/>
              <w:textAlignment w:val="auto"/>
              <w:rPr>
                <w:color w:val="2D3B45"/>
                <w:sz w:val="24"/>
                <w:szCs w:val="24"/>
                <w:lang w:eastAsia="en-US"/>
              </w:rPr>
            </w:pPr>
          </w:p>
        </w:tc>
        <w:tc>
          <w:tcPr>
            <w:tcW w:w="2394" w:type="dxa"/>
            <w:shd w:val="clear" w:color="auto" w:fill="auto"/>
          </w:tcPr>
          <w:p w14:paraId="67C5543C" w14:textId="79B30EF2" w:rsidR="0076697E" w:rsidRPr="000E3F4A" w:rsidRDefault="009C7CEF">
            <w:pPr>
              <w:suppressAutoHyphens w:val="0"/>
              <w:overflowPunct/>
              <w:autoSpaceDE/>
              <w:spacing w:before="180" w:after="180"/>
              <w:textAlignment w:val="auto"/>
              <w:rPr>
                <w:color w:val="2D3B45"/>
                <w:sz w:val="24"/>
                <w:szCs w:val="24"/>
                <w:lang w:eastAsia="en-US"/>
              </w:rPr>
            </w:pPr>
            <w:r w:rsidRPr="000E3F4A">
              <w:rPr>
                <w:color w:val="2D3B45"/>
                <w:sz w:val="24"/>
                <w:szCs w:val="24"/>
                <w:lang w:eastAsia="en-US"/>
              </w:rPr>
              <w:t>Receipt ID</w:t>
            </w:r>
          </w:p>
        </w:tc>
        <w:tc>
          <w:tcPr>
            <w:tcW w:w="2394" w:type="dxa"/>
            <w:shd w:val="clear" w:color="auto" w:fill="auto"/>
          </w:tcPr>
          <w:p w14:paraId="183D70FE" w14:textId="45A6ECC9" w:rsidR="0076697E" w:rsidRPr="000E3F4A" w:rsidRDefault="0076697E">
            <w:pPr>
              <w:suppressAutoHyphens w:val="0"/>
              <w:overflowPunct/>
              <w:autoSpaceDE/>
              <w:spacing w:before="180" w:after="180"/>
              <w:textAlignment w:val="auto"/>
              <w:rPr>
                <w:color w:val="2D3B45"/>
                <w:sz w:val="24"/>
                <w:szCs w:val="24"/>
                <w:lang w:eastAsia="en-US"/>
              </w:rPr>
            </w:pPr>
          </w:p>
        </w:tc>
        <w:tc>
          <w:tcPr>
            <w:tcW w:w="2394" w:type="dxa"/>
            <w:shd w:val="clear" w:color="auto" w:fill="auto"/>
          </w:tcPr>
          <w:p w14:paraId="08248908" w14:textId="1FAC2E55" w:rsidR="0076697E" w:rsidRPr="000E3F4A" w:rsidRDefault="0060742C">
            <w:pPr>
              <w:suppressAutoHyphens w:val="0"/>
              <w:overflowPunct/>
              <w:autoSpaceDE/>
              <w:spacing w:before="180" w:after="180"/>
              <w:textAlignment w:val="auto"/>
            </w:pPr>
            <w:r w:rsidRPr="000E3F4A">
              <w:rPr>
                <w:color w:val="2D3B45"/>
                <w:sz w:val="24"/>
                <w:szCs w:val="24"/>
                <w:lang w:eastAsia="en-US"/>
              </w:rPr>
              <w:t>Price, Checkout,</w:t>
            </w:r>
            <w:r w:rsidR="00CF7059">
              <w:rPr>
                <w:color w:val="2D3B45"/>
                <w:sz w:val="24"/>
                <w:szCs w:val="24"/>
                <w:lang w:eastAsia="en-US"/>
              </w:rPr>
              <w:t xml:space="preserve"> </w:t>
            </w:r>
            <w:r w:rsidR="00CF7059" w:rsidRPr="000E3F4A">
              <w:rPr>
                <w:color w:val="2D3B45"/>
                <w:sz w:val="24"/>
                <w:szCs w:val="24"/>
                <w:lang w:eastAsia="en-US"/>
              </w:rPr>
              <w:t xml:space="preserve">Customer ID, </w:t>
            </w:r>
            <w:r w:rsidR="00E963E6">
              <w:rPr>
                <w:color w:val="2D3B45"/>
                <w:sz w:val="24"/>
                <w:szCs w:val="24"/>
                <w:lang w:eastAsia="en-US"/>
              </w:rPr>
              <w:t>Item</w:t>
            </w:r>
            <w:r w:rsidR="00CF7059" w:rsidRPr="000E3F4A">
              <w:rPr>
                <w:color w:val="2D3B45"/>
                <w:sz w:val="24"/>
                <w:szCs w:val="24"/>
                <w:lang w:eastAsia="en-US"/>
              </w:rPr>
              <w:t xml:space="preserve"> ID</w:t>
            </w:r>
          </w:p>
        </w:tc>
      </w:tr>
    </w:tbl>
    <w:p w14:paraId="68B7ED7D" w14:textId="54329781" w:rsidR="00E46C89" w:rsidRPr="000E3F4A" w:rsidRDefault="00B6501F" w:rsidP="00025277">
      <w:pPr>
        <w:shd w:val="clear" w:color="auto" w:fill="FFFFFF"/>
        <w:suppressAutoHyphens w:val="0"/>
        <w:overflowPunct/>
        <w:autoSpaceDE/>
        <w:spacing w:before="180" w:after="180"/>
        <w:textAlignment w:val="auto"/>
        <w:rPr>
          <w:color w:val="2D3B45"/>
          <w:sz w:val="24"/>
          <w:szCs w:val="24"/>
          <w:lang w:eastAsia="en-US"/>
        </w:rPr>
      </w:pPr>
      <w:r w:rsidRPr="000E3F4A">
        <w:rPr>
          <w:color w:val="2D3B45"/>
          <w:sz w:val="24"/>
          <w:szCs w:val="24"/>
          <w:lang w:eastAsia="en-US"/>
        </w:rPr>
        <w:t>(receipt_ID)</w:t>
      </w:r>
      <w:r w:rsidR="00DA6447" w:rsidRPr="00DA6447">
        <w:rPr>
          <w:color w:val="2D3B45"/>
          <w:sz w:val="24"/>
          <w:szCs w:val="24"/>
          <w:vertAlign w:val="superscript"/>
          <w:lang w:eastAsia="en-US"/>
        </w:rPr>
        <w:t xml:space="preserve"> </w:t>
      </w:r>
      <w:r w:rsidR="00DA6447">
        <w:rPr>
          <w:color w:val="2D3B45"/>
          <w:sz w:val="24"/>
          <w:szCs w:val="24"/>
          <w:vertAlign w:val="superscript"/>
          <w:lang w:eastAsia="en-US"/>
        </w:rPr>
        <w:t>+</w:t>
      </w:r>
      <w:r w:rsidRPr="000E3F4A">
        <w:rPr>
          <w:color w:val="2D3B45"/>
          <w:sz w:val="24"/>
          <w:szCs w:val="24"/>
          <w:lang w:eastAsia="en-US"/>
        </w:rPr>
        <w:t>=(</w:t>
      </w:r>
      <w:r w:rsidR="00664109">
        <w:rPr>
          <w:color w:val="2D3B45"/>
          <w:sz w:val="24"/>
          <w:szCs w:val="24"/>
          <w:lang w:eastAsia="en-US"/>
        </w:rPr>
        <w:t xml:space="preserve">receipt_ID, </w:t>
      </w:r>
      <w:r w:rsidRPr="000E3F4A">
        <w:rPr>
          <w:color w:val="2D3B45"/>
          <w:sz w:val="24"/>
          <w:szCs w:val="24"/>
          <w:lang w:eastAsia="en-US"/>
        </w:rPr>
        <w:t xml:space="preserve">customer_ID, </w:t>
      </w:r>
      <w:r w:rsidR="00310C79" w:rsidRPr="000E3F4A">
        <w:rPr>
          <w:color w:val="2D3B45"/>
          <w:sz w:val="24"/>
          <w:szCs w:val="24"/>
          <w:lang w:eastAsia="en-US"/>
        </w:rPr>
        <w:t>order_ID, price, checkout)</w:t>
      </w:r>
    </w:p>
    <w:p w14:paraId="4E5FBE25" w14:textId="12331D2B" w:rsidR="00E46C89" w:rsidRPr="00326F02" w:rsidRDefault="00E46C89" w:rsidP="00E46C89">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Entity name:</w:t>
      </w:r>
      <w:r w:rsidRPr="00326F02">
        <w:rPr>
          <w:color w:val="2D3B45"/>
          <w:sz w:val="24"/>
          <w:szCs w:val="24"/>
          <w:lang w:eastAsia="en-US"/>
        </w:rPr>
        <w:t> </w:t>
      </w:r>
      <w:r>
        <w:rPr>
          <w:color w:val="2D3B45"/>
          <w:sz w:val="24"/>
          <w:szCs w:val="24"/>
          <w:lang w:eastAsia="en-US"/>
        </w:rPr>
        <w:t>Table Map</w:t>
      </w:r>
    </w:p>
    <w:p w14:paraId="4A0E6A88" w14:textId="314961C4" w:rsidR="00E46C89" w:rsidRPr="00326F02" w:rsidRDefault="00E46C89" w:rsidP="00E46C89">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Attribute:</w:t>
      </w:r>
      <w:r w:rsidRPr="00326F02">
        <w:rPr>
          <w:color w:val="2D3B45"/>
          <w:sz w:val="24"/>
          <w:szCs w:val="24"/>
          <w:lang w:eastAsia="en-US"/>
        </w:rPr>
        <w:t> </w:t>
      </w:r>
      <w:r w:rsidR="009A4085">
        <w:rPr>
          <w:color w:val="2D3B45"/>
          <w:sz w:val="24"/>
          <w:szCs w:val="24"/>
          <w:lang w:eastAsia="en-US"/>
        </w:rPr>
        <w:t xml:space="preserve">No descriptive attributes to begin with, </w:t>
      </w:r>
      <w:r w:rsidR="00DE48EA">
        <w:rPr>
          <w:color w:val="2D3B45"/>
          <w:sz w:val="24"/>
          <w:szCs w:val="24"/>
          <w:lang w:eastAsia="en-US"/>
        </w:rPr>
        <w:t xml:space="preserve">Map </w:t>
      </w:r>
      <w:r w:rsidR="00B11294">
        <w:rPr>
          <w:color w:val="2D3B45"/>
          <w:sz w:val="24"/>
          <w:szCs w:val="24"/>
          <w:lang w:eastAsia="en-US"/>
        </w:rPr>
        <w:t>was added as an attribute</w:t>
      </w:r>
      <w:r w:rsidR="009A4085">
        <w:rPr>
          <w:color w:val="2D3B45"/>
          <w:sz w:val="24"/>
          <w:szCs w:val="24"/>
          <w:lang w:eastAsia="en-US"/>
        </w:rPr>
        <w:t>.</w:t>
      </w:r>
    </w:p>
    <w:p w14:paraId="2619BC20" w14:textId="0B1E9C25" w:rsidR="00E46C89" w:rsidRPr="00491909" w:rsidRDefault="00E46C89" w:rsidP="00E46C89">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Keys:</w:t>
      </w:r>
      <w:r w:rsidRPr="00326F02">
        <w:rPr>
          <w:color w:val="2D3B45"/>
          <w:sz w:val="24"/>
          <w:szCs w:val="24"/>
          <w:lang w:eastAsia="en-US"/>
        </w:rPr>
        <w:t> </w:t>
      </w:r>
      <w:r w:rsidR="00B11294">
        <w:rPr>
          <w:color w:val="2D3B45"/>
          <w:sz w:val="24"/>
          <w:szCs w:val="24"/>
          <w:lang w:eastAsia="en-US"/>
        </w:rPr>
        <w:t>Map</w:t>
      </w:r>
      <w:r w:rsidR="00DE48EA">
        <w:rPr>
          <w:color w:val="2D3B45"/>
          <w:sz w:val="24"/>
          <w:szCs w:val="24"/>
          <w:lang w:eastAsia="en-US"/>
        </w:rPr>
        <w:t xml:space="preserve"> </w:t>
      </w:r>
      <w:r w:rsidR="00796320">
        <w:rPr>
          <w:color w:val="2D3B45"/>
          <w:sz w:val="24"/>
          <w:szCs w:val="24"/>
          <w:lang w:eastAsia="en-US"/>
        </w:rPr>
        <w:t xml:space="preserve">would be considered as a key, so </w:t>
      </w:r>
      <w:r w:rsidR="0037765F">
        <w:rPr>
          <w:color w:val="2D3B45"/>
          <w:sz w:val="24"/>
          <w:szCs w:val="24"/>
          <w:lang w:eastAsia="en-US"/>
        </w:rPr>
        <w:t>map</w:t>
      </w:r>
      <w:r w:rsidR="00796320">
        <w:rPr>
          <w:color w:val="2D3B45"/>
          <w:sz w:val="24"/>
          <w:szCs w:val="24"/>
          <w:lang w:eastAsia="en-US"/>
        </w:rPr>
        <w:t>_ID was created to be the key for this entity.</w:t>
      </w:r>
    </w:p>
    <w:p w14:paraId="4452CD80" w14:textId="3058DCD5" w:rsidR="00E46C89" w:rsidRPr="00DC04AB" w:rsidRDefault="00E46C89" w:rsidP="00E46C89">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Functional dependencies:</w:t>
      </w:r>
      <w:r w:rsidRPr="00326F02">
        <w:rPr>
          <w:color w:val="2D3B45"/>
          <w:sz w:val="24"/>
          <w:szCs w:val="24"/>
          <w:lang w:eastAsia="en-US"/>
        </w:rPr>
        <w:t> </w:t>
      </w:r>
      <w:r w:rsidR="00EB1F04">
        <w:rPr>
          <w:color w:val="2D3B45"/>
          <w:sz w:val="24"/>
          <w:szCs w:val="24"/>
          <w:lang w:eastAsia="en-US"/>
        </w:rPr>
        <w:t xml:space="preserve">map_ID </w:t>
      </w:r>
      <w:r w:rsidR="00EB1F04" w:rsidRPr="00EB1F04">
        <w:rPr>
          <w:color w:val="2D3B45"/>
          <w:sz w:val="24"/>
          <w:szCs w:val="24"/>
          <w:lang w:eastAsia="en-US"/>
        </w:rPr>
        <w:sym w:font="Wingdings" w:char="F0E0"/>
      </w:r>
      <w:r w:rsidR="00EB1F04">
        <w:rPr>
          <w:color w:val="2D3B45"/>
          <w:sz w:val="24"/>
          <w:szCs w:val="24"/>
          <w:lang w:eastAsia="en-US"/>
        </w:rPr>
        <w:t xml:space="preserve"> </w:t>
      </w:r>
      <w:r w:rsidR="00387449">
        <w:rPr>
          <w:color w:val="2D3B45"/>
          <w:sz w:val="24"/>
          <w:szCs w:val="24"/>
          <w:lang w:eastAsia="en-US"/>
        </w:rPr>
        <w:t>Map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E46C89" w14:paraId="1D9D7115" w14:textId="77777777" w:rsidTr="00AD40B1">
        <w:tc>
          <w:tcPr>
            <w:tcW w:w="2394" w:type="dxa"/>
            <w:shd w:val="clear" w:color="auto" w:fill="auto"/>
          </w:tcPr>
          <w:p w14:paraId="37A271FB" w14:textId="77777777" w:rsidR="00E46C89" w:rsidRDefault="00E46C89"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 not in FD</w:t>
            </w:r>
          </w:p>
        </w:tc>
        <w:tc>
          <w:tcPr>
            <w:tcW w:w="2394" w:type="dxa"/>
            <w:shd w:val="clear" w:color="auto" w:fill="auto"/>
          </w:tcPr>
          <w:p w14:paraId="6DFB72C9" w14:textId="77777777" w:rsidR="00E46C89" w:rsidRDefault="00E46C89"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Left</w:t>
            </w:r>
          </w:p>
        </w:tc>
        <w:tc>
          <w:tcPr>
            <w:tcW w:w="2394" w:type="dxa"/>
            <w:shd w:val="clear" w:color="auto" w:fill="auto"/>
          </w:tcPr>
          <w:p w14:paraId="626F8998" w14:textId="77777777" w:rsidR="00E46C89" w:rsidRDefault="00E46C89"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in both</w:t>
            </w:r>
          </w:p>
        </w:tc>
        <w:tc>
          <w:tcPr>
            <w:tcW w:w="2394" w:type="dxa"/>
            <w:shd w:val="clear" w:color="auto" w:fill="auto"/>
          </w:tcPr>
          <w:p w14:paraId="6BFE80BB" w14:textId="77777777" w:rsidR="00E46C89" w:rsidRDefault="00E46C89"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Right</w:t>
            </w:r>
          </w:p>
        </w:tc>
      </w:tr>
      <w:tr w:rsidR="00E46C89" w14:paraId="1A7F1570" w14:textId="77777777" w:rsidTr="00AD40B1">
        <w:tc>
          <w:tcPr>
            <w:tcW w:w="2394" w:type="dxa"/>
            <w:shd w:val="clear" w:color="auto" w:fill="auto"/>
          </w:tcPr>
          <w:p w14:paraId="3C0802E1" w14:textId="77777777" w:rsidR="00E46C89" w:rsidRDefault="00E46C89" w:rsidP="00AD40B1">
            <w:pPr>
              <w:suppressAutoHyphens w:val="0"/>
              <w:overflowPunct/>
              <w:autoSpaceDE/>
              <w:spacing w:before="180" w:after="180"/>
              <w:jc w:val="center"/>
              <w:textAlignment w:val="auto"/>
              <w:rPr>
                <w:rFonts w:ascii="Lato" w:hAnsi="Lato"/>
                <w:color w:val="2D3B45"/>
                <w:sz w:val="24"/>
                <w:szCs w:val="24"/>
                <w:lang w:eastAsia="en-US"/>
              </w:rPr>
            </w:pPr>
          </w:p>
        </w:tc>
        <w:tc>
          <w:tcPr>
            <w:tcW w:w="2394" w:type="dxa"/>
            <w:shd w:val="clear" w:color="auto" w:fill="auto"/>
          </w:tcPr>
          <w:p w14:paraId="1A6339D2" w14:textId="011E175D" w:rsidR="00E46C89" w:rsidRDefault="0037765F"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Map</w:t>
            </w:r>
            <w:r w:rsidR="00E46C89">
              <w:rPr>
                <w:rFonts w:ascii="Lato" w:hAnsi="Lato"/>
                <w:color w:val="2D3B45"/>
                <w:sz w:val="24"/>
                <w:szCs w:val="24"/>
                <w:lang w:eastAsia="en-US"/>
              </w:rPr>
              <w:t xml:space="preserve"> ID</w:t>
            </w:r>
          </w:p>
        </w:tc>
        <w:tc>
          <w:tcPr>
            <w:tcW w:w="2394" w:type="dxa"/>
            <w:shd w:val="clear" w:color="auto" w:fill="auto"/>
          </w:tcPr>
          <w:p w14:paraId="6BADFD16" w14:textId="77777777" w:rsidR="00E46C89" w:rsidRDefault="00E46C89" w:rsidP="00AD40B1">
            <w:pPr>
              <w:suppressAutoHyphens w:val="0"/>
              <w:overflowPunct/>
              <w:autoSpaceDE/>
              <w:spacing w:before="180" w:after="180"/>
              <w:textAlignment w:val="auto"/>
              <w:rPr>
                <w:rFonts w:ascii="Lato" w:hAnsi="Lato"/>
                <w:color w:val="2D3B45"/>
                <w:sz w:val="24"/>
                <w:szCs w:val="24"/>
                <w:lang w:eastAsia="en-US"/>
              </w:rPr>
            </w:pPr>
          </w:p>
        </w:tc>
        <w:tc>
          <w:tcPr>
            <w:tcW w:w="2394" w:type="dxa"/>
            <w:shd w:val="clear" w:color="auto" w:fill="auto"/>
          </w:tcPr>
          <w:p w14:paraId="0CD31FFE" w14:textId="4066BB94" w:rsidR="00E46C89" w:rsidRDefault="00A13B13"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Map</w:t>
            </w:r>
          </w:p>
        </w:tc>
      </w:tr>
    </w:tbl>
    <w:p w14:paraId="18662C14" w14:textId="77777777" w:rsidR="00E46C89" w:rsidRDefault="00E46C89" w:rsidP="00E46C89"/>
    <w:p w14:paraId="4D7ED15F" w14:textId="7FFDFEDD" w:rsidR="00E46C89" w:rsidRDefault="00E46C89" w:rsidP="00E46C89">
      <w:r>
        <w:t>(</w:t>
      </w:r>
      <w:r w:rsidR="00206C9D">
        <w:t>map</w:t>
      </w:r>
      <w:r>
        <w:t>_ID)</w:t>
      </w:r>
      <w:r w:rsidR="00DA6447" w:rsidRPr="00DA6447">
        <w:rPr>
          <w:color w:val="2D3B45"/>
          <w:sz w:val="24"/>
          <w:szCs w:val="24"/>
          <w:vertAlign w:val="superscript"/>
          <w:lang w:eastAsia="en-US"/>
        </w:rPr>
        <w:t xml:space="preserve"> </w:t>
      </w:r>
      <w:r w:rsidR="00DA6447">
        <w:rPr>
          <w:color w:val="2D3B45"/>
          <w:sz w:val="24"/>
          <w:szCs w:val="24"/>
          <w:vertAlign w:val="superscript"/>
          <w:lang w:eastAsia="en-US"/>
        </w:rPr>
        <w:t>+</w:t>
      </w:r>
      <w:r>
        <w:t>=(</w:t>
      </w:r>
      <w:r w:rsidR="00B11294">
        <w:t xml:space="preserve">map_ID, </w:t>
      </w:r>
      <w:r w:rsidR="00206C9D">
        <w:t>map</w:t>
      </w:r>
      <w:r>
        <w:t>)</w:t>
      </w:r>
    </w:p>
    <w:p w14:paraId="5B1EECC0" w14:textId="77777777" w:rsidR="00E46C89" w:rsidRDefault="00E46C89" w:rsidP="00326F02"/>
    <w:p w14:paraId="0459B53A" w14:textId="6CC3B117" w:rsidR="00E46C89" w:rsidRPr="00326F02" w:rsidRDefault="00E46C89" w:rsidP="00E46C89">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Entity name:</w:t>
      </w:r>
      <w:r w:rsidRPr="00326F02">
        <w:rPr>
          <w:color w:val="2D3B45"/>
          <w:sz w:val="24"/>
          <w:szCs w:val="24"/>
          <w:lang w:eastAsia="en-US"/>
        </w:rPr>
        <w:t> </w:t>
      </w:r>
      <w:r w:rsidR="002653EB">
        <w:rPr>
          <w:color w:val="2D3B45"/>
          <w:sz w:val="24"/>
          <w:szCs w:val="24"/>
          <w:lang w:eastAsia="en-US"/>
        </w:rPr>
        <w:t>OrderReceipt</w:t>
      </w:r>
    </w:p>
    <w:p w14:paraId="008A1FC8" w14:textId="7BA36046" w:rsidR="00E46C89" w:rsidRPr="00326F02" w:rsidRDefault="00E46C89" w:rsidP="00E46C89">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Attribute:</w:t>
      </w:r>
      <w:r w:rsidRPr="00326F02">
        <w:rPr>
          <w:color w:val="2D3B45"/>
          <w:sz w:val="24"/>
          <w:szCs w:val="24"/>
          <w:lang w:eastAsia="en-US"/>
        </w:rPr>
        <w:t> </w:t>
      </w:r>
      <w:r w:rsidR="00BA2F8B">
        <w:rPr>
          <w:color w:val="2D3B45"/>
          <w:sz w:val="24"/>
          <w:szCs w:val="24"/>
          <w:lang w:eastAsia="en-US"/>
        </w:rPr>
        <w:t xml:space="preserve">No </w:t>
      </w:r>
      <w:r w:rsidR="001D7B3D">
        <w:rPr>
          <w:color w:val="2D3B45"/>
          <w:sz w:val="24"/>
          <w:szCs w:val="24"/>
          <w:lang w:eastAsia="en-US"/>
        </w:rPr>
        <w:t xml:space="preserve">descriptive </w:t>
      </w:r>
      <w:r w:rsidR="00BA2F8B">
        <w:rPr>
          <w:color w:val="2D3B45"/>
          <w:sz w:val="24"/>
          <w:szCs w:val="24"/>
          <w:lang w:eastAsia="en-US"/>
        </w:rPr>
        <w:t xml:space="preserve">attributes were </w:t>
      </w:r>
      <w:r w:rsidR="0021758A">
        <w:rPr>
          <w:color w:val="2D3B45"/>
          <w:sz w:val="24"/>
          <w:szCs w:val="24"/>
          <w:lang w:eastAsia="en-US"/>
        </w:rPr>
        <w:t>provided,</w:t>
      </w:r>
      <w:r w:rsidR="00BA2F8B">
        <w:rPr>
          <w:color w:val="2D3B45"/>
          <w:sz w:val="24"/>
          <w:szCs w:val="24"/>
          <w:lang w:eastAsia="en-US"/>
        </w:rPr>
        <w:t xml:space="preserve"> and none are required, but </w:t>
      </w:r>
      <w:r w:rsidR="003E5F9F">
        <w:rPr>
          <w:color w:val="2D3B45"/>
          <w:sz w:val="24"/>
          <w:szCs w:val="24"/>
          <w:lang w:eastAsia="en-US"/>
        </w:rPr>
        <w:t>since</w:t>
      </w:r>
      <w:r w:rsidR="00956C9C">
        <w:rPr>
          <w:color w:val="2D3B45"/>
          <w:sz w:val="24"/>
          <w:szCs w:val="24"/>
          <w:lang w:eastAsia="en-US"/>
        </w:rPr>
        <w:t xml:space="preserve"> this entity was created by the many to many relationship between order and receipts, both order_ID and receipt_ID</w:t>
      </w:r>
      <w:r w:rsidR="00457EC8">
        <w:rPr>
          <w:color w:val="2D3B45"/>
          <w:sz w:val="24"/>
          <w:szCs w:val="24"/>
          <w:lang w:eastAsia="en-US"/>
        </w:rPr>
        <w:t xml:space="preserve"> are added as attributes.</w:t>
      </w:r>
    </w:p>
    <w:p w14:paraId="4DF1E77D" w14:textId="5E099997" w:rsidR="00E46C89" w:rsidRPr="00491909" w:rsidRDefault="00E46C89" w:rsidP="00E46C89">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Keys:</w:t>
      </w:r>
      <w:r w:rsidRPr="00326F02">
        <w:rPr>
          <w:color w:val="2D3B45"/>
          <w:sz w:val="24"/>
          <w:szCs w:val="24"/>
          <w:lang w:eastAsia="en-US"/>
        </w:rPr>
        <w:t> </w:t>
      </w:r>
      <w:r w:rsidR="003C5A91">
        <w:rPr>
          <w:color w:val="2D3B45"/>
          <w:sz w:val="24"/>
          <w:szCs w:val="24"/>
          <w:lang w:eastAsia="en-US"/>
        </w:rPr>
        <w:t xml:space="preserve">Neither of the attributes are considered the key. Since this entity resulted from </w:t>
      </w:r>
      <w:r w:rsidR="00D04373">
        <w:rPr>
          <w:color w:val="2D3B45"/>
          <w:sz w:val="24"/>
          <w:szCs w:val="24"/>
          <w:lang w:eastAsia="en-US"/>
        </w:rPr>
        <w:t xml:space="preserve">a conceptual relationship a key is not essential. </w:t>
      </w:r>
    </w:p>
    <w:p w14:paraId="544A8A37" w14:textId="292B0767" w:rsidR="00E46C89" w:rsidRDefault="00E46C89" w:rsidP="00E46C89">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Functional dependencies:</w:t>
      </w:r>
      <w:r w:rsidRPr="00326F02">
        <w:rPr>
          <w:color w:val="2D3B45"/>
          <w:sz w:val="24"/>
          <w:szCs w:val="24"/>
          <w:lang w:eastAsia="en-US"/>
        </w:rPr>
        <w:t> </w:t>
      </w:r>
      <w:r w:rsidR="001717E7">
        <w:rPr>
          <w:color w:val="2D3B45"/>
          <w:sz w:val="24"/>
          <w:szCs w:val="24"/>
          <w:lang w:eastAsia="en-US"/>
        </w:rPr>
        <w:t>None</w:t>
      </w:r>
    </w:p>
    <w:p w14:paraId="68464637" w14:textId="77777777" w:rsidR="00206C9D" w:rsidRPr="00DC04AB" w:rsidRDefault="00206C9D" w:rsidP="00E46C89">
      <w:pPr>
        <w:shd w:val="clear" w:color="auto" w:fill="FFFFFF"/>
        <w:suppressAutoHyphens w:val="0"/>
        <w:overflowPunct/>
        <w:autoSpaceDE/>
        <w:spacing w:before="180" w:after="180"/>
        <w:textAlignment w:val="auto"/>
        <w:rPr>
          <w:color w:val="2D3B45"/>
          <w:sz w:val="24"/>
          <w:szCs w:val="24"/>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E46C89" w14:paraId="1B452A46" w14:textId="77777777" w:rsidTr="00AD40B1">
        <w:tc>
          <w:tcPr>
            <w:tcW w:w="2394" w:type="dxa"/>
            <w:shd w:val="clear" w:color="auto" w:fill="auto"/>
          </w:tcPr>
          <w:p w14:paraId="4AA5432F" w14:textId="77777777" w:rsidR="00E46C89" w:rsidRDefault="00E46C89"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 not in FD</w:t>
            </w:r>
          </w:p>
        </w:tc>
        <w:tc>
          <w:tcPr>
            <w:tcW w:w="2394" w:type="dxa"/>
            <w:shd w:val="clear" w:color="auto" w:fill="auto"/>
          </w:tcPr>
          <w:p w14:paraId="410F4ECC" w14:textId="77777777" w:rsidR="00E46C89" w:rsidRDefault="00E46C89"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Left</w:t>
            </w:r>
          </w:p>
        </w:tc>
        <w:tc>
          <w:tcPr>
            <w:tcW w:w="2394" w:type="dxa"/>
            <w:shd w:val="clear" w:color="auto" w:fill="auto"/>
          </w:tcPr>
          <w:p w14:paraId="034EB118" w14:textId="77777777" w:rsidR="00E46C89" w:rsidRDefault="00E46C89"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in both</w:t>
            </w:r>
          </w:p>
        </w:tc>
        <w:tc>
          <w:tcPr>
            <w:tcW w:w="2394" w:type="dxa"/>
            <w:shd w:val="clear" w:color="auto" w:fill="auto"/>
          </w:tcPr>
          <w:p w14:paraId="7CEC960B" w14:textId="77777777" w:rsidR="00E46C89" w:rsidRDefault="00E46C89"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Right</w:t>
            </w:r>
          </w:p>
        </w:tc>
      </w:tr>
      <w:tr w:rsidR="00E46C89" w14:paraId="527C354B" w14:textId="77777777" w:rsidTr="00AD40B1">
        <w:tc>
          <w:tcPr>
            <w:tcW w:w="2394" w:type="dxa"/>
            <w:shd w:val="clear" w:color="auto" w:fill="auto"/>
          </w:tcPr>
          <w:p w14:paraId="477376CD" w14:textId="4E4F0BC4" w:rsidR="00E46C89" w:rsidRDefault="00924BA3" w:rsidP="00924BA3">
            <w:pPr>
              <w:tabs>
                <w:tab w:val="left" w:pos="530"/>
              </w:tabs>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Order_ID, Receipt_ID</w:t>
            </w:r>
          </w:p>
        </w:tc>
        <w:tc>
          <w:tcPr>
            <w:tcW w:w="2394" w:type="dxa"/>
            <w:shd w:val="clear" w:color="auto" w:fill="auto"/>
          </w:tcPr>
          <w:p w14:paraId="33A1793B" w14:textId="78D05B1A" w:rsidR="00E46C89" w:rsidRDefault="00E46C89" w:rsidP="00AD40B1">
            <w:pPr>
              <w:suppressAutoHyphens w:val="0"/>
              <w:overflowPunct/>
              <w:autoSpaceDE/>
              <w:spacing w:before="180" w:after="180"/>
              <w:textAlignment w:val="auto"/>
              <w:rPr>
                <w:rFonts w:ascii="Lato" w:hAnsi="Lato"/>
                <w:color w:val="2D3B45"/>
                <w:sz w:val="24"/>
                <w:szCs w:val="24"/>
                <w:lang w:eastAsia="en-US"/>
              </w:rPr>
            </w:pPr>
          </w:p>
        </w:tc>
        <w:tc>
          <w:tcPr>
            <w:tcW w:w="2394" w:type="dxa"/>
            <w:shd w:val="clear" w:color="auto" w:fill="auto"/>
          </w:tcPr>
          <w:p w14:paraId="54B48F58" w14:textId="77777777" w:rsidR="00E46C89" w:rsidRDefault="00E46C89" w:rsidP="00AD40B1">
            <w:pPr>
              <w:suppressAutoHyphens w:val="0"/>
              <w:overflowPunct/>
              <w:autoSpaceDE/>
              <w:spacing w:before="180" w:after="180"/>
              <w:textAlignment w:val="auto"/>
              <w:rPr>
                <w:rFonts w:ascii="Lato" w:hAnsi="Lato"/>
                <w:color w:val="2D3B45"/>
                <w:sz w:val="24"/>
                <w:szCs w:val="24"/>
                <w:lang w:eastAsia="en-US"/>
              </w:rPr>
            </w:pPr>
          </w:p>
        </w:tc>
        <w:tc>
          <w:tcPr>
            <w:tcW w:w="2394" w:type="dxa"/>
            <w:shd w:val="clear" w:color="auto" w:fill="auto"/>
          </w:tcPr>
          <w:p w14:paraId="2DEC04AD" w14:textId="77777777" w:rsidR="00E46C89" w:rsidRDefault="00E46C89" w:rsidP="00AD40B1">
            <w:pPr>
              <w:suppressAutoHyphens w:val="0"/>
              <w:overflowPunct/>
              <w:autoSpaceDE/>
              <w:spacing w:before="180" w:after="180"/>
              <w:textAlignment w:val="auto"/>
              <w:rPr>
                <w:rFonts w:ascii="Lato" w:hAnsi="Lato"/>
                <w:color w:val="2D3B45"/>
                <w:sz w:val="24"/>
                <w:szCs w:val="24"/>
                <w:lang w:eastAsia="en-US"/>
              </w:rPr>
            </w:pPr>
          </w:p>
        </w:tc>
      </w:tr>
    </w:tbl>
    <w:p w14:paraId="02154CED" w14:textId="77777777" w:rsidR="00E46C89" w:rsidRDefault="00E46C89" w:rsidP="00E46C89"/>
    <w:p w14:paraId="7E5A85D8" w14:textId="03D6BA9B" w:rsidR="00BA514A" w:rsidRPr="00326F02" w:rsidRDefault="00BA514A" w:rsidP="00BA514A">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Entity name:</w:t>
      </w:r>
      <w:r w:rsidRPr="00326F02">
        <w:rPr>
          <w:color w:val="2D3B45"/>
          <w:sz w:val="24"/>
          <w:szCs w:val="24"/>
          <w:lang w:eastAsia="en-US"/>
        </w:rPr>
        <w:t> </w:t>
      </w:r>
      <w:r>
        <w:rPr>
          <w:color w:val="2D3B45"/>
          <w:sz w:val="24"/>
          <w:szCs w:val="24"/>
          <w:lang w:eastAsia="en-US"/>
        </w:rPr>
        <w:t>Schedule</w:t>
      </w:r>
    </w:p>
    <w:p w14:paraId="71CDB630" w14:textId="61E654D0" w:rsidR="00BA514A" w:rsidRPr="00326F02" w:rsidRDefault="00BA514A" w:rsidP="00BA514A">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Attribute:</w:t>
      </w:r>
      <w:r>
        <w:rPr>
          <w:color w:val="2D3B45"/>
          <w:sz w:val="24"/>
          <w:szCs w:val="24"/>
          <w:lang w:eastAsia="en-US"/>
        </w:rPr>
        <w:t xml:space="preserve"> </w:t>
      </w:r>
      <w:r w:rsidR="00A82DB9">
        <w:rPr>
          <w:color w:val="2D3B45"/>
          <w:sz w:val="24"/>
          <w:szCs w:val="24"/>
          <w:lang w:eastAsia="en-US"/>
        </w:rPr>
        <w:t xml:space="preserve">None were provided initially, admin_ID, host_ID, server_ID, prep_ID, date, </w:t>
      </w:r>
      <w:r w:rsidR="00763604">
        <w:rPr>
          <w:color w:val="2D3B45"/>
          <w:sz w:val="24"/>
          <w:szCs w:val="24"/>
          <w:lang w:eastAsia="en-US"/>
        </w:rPr>
        <w:t>start time, and end time were added.</w:t>
      </w:r>
    </w:p>
    <w:p w14:paraId="7BD3400D" w14:textId="7AB87CE0" w:rsidR="00BA514A" w:rsidRPr="00326F02" w:rsidRDefault="00BA514A" w:rsidP="00BA514A">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Keys:</w:t>
      </w:r>
      <w:r w:rsidRPr="00326F02">
        <w:rPr>
          <w:color w:val="2D3B45"/>
          <w:sz w:val="24"/>
          <w:szCs w:val="24"/>
          <w:lang w:eastAsia="en-US"/>
        </w:rPr>
        <w:t> </w:t>
      </w:r>
      <w:r w:rsidR="00763604">
        <w:rPr>
          <w:color w:val="2D3B45"/>
          <w:sz w:val="24"/>
          <w:szCs w:val="24"/>
          <w:lang w:eastAsia="en-US"/>
        </w:rPr>
        <w:t xml:space="preserve">admin_ID, host_ID, server_ID and prep_ID are all foreign keys, </w:t>
      </w:r>
      <w:r w:rsidR="00E008A6">
        <w:rPr>
          <w:color w:val="2D3B45"/>
          <w:sz w:val="24"/>
          <w:szCs w:val="24"/>
          <w:lang w:eastAsia="en-US"/>
        </w:rPr>
        <w:t>and will be used in querying to return the individuals schedule, but they do not uniquely identify all other attributes, so schedule_ID was created</w:t>
      </w:r>
      <w:r w:rsidR="007E34A4">
        <w:rPr>
          <w:color w:val="2D3B45"/>
          <w:sz w:val="24"/>
          <w:szCs w:val="24"/>
          <w:lang w:eastAsia="en-US"/>
        </w:rPr>
        <w:t>.</w:t>
      </w:r>
    </w:p>
    <w:p w14:paraId="724D3339" w14:textId="77777777" w:rsidR="00BA514A" w:rsidRDefault="00BA514A" w:rsidP="00BA514A">
      <w:pPr>
        <w:shd w:val="clear" w:color="auto" w:fill="FFFFFF"/>
        <w:suppressAutoHyphens w:val="0"/>
        <w:overflowPunct/>
        <w:autoSpaceDE/>
        <w:spacing w:before="180" w:after="180"/>
        <w:textAlignment w:val="auto"/>
        <w:rPr>
          <w:b/>
          <w:bCs/>
          <w:color w:val="2D3B45"/>
          <w:sz w:val="24"/>
          <w:szCs w:val="24"/>
          <w:lang w:eastAsia="en-US"/>
        </w:rPr>
      </w:pPr>
    </w:p>
    <w:p w14:paraId="2B4D5552" w14:textId="3A8566ED" w:rsidR="00227142" w:rsidRPr="00DC04AB" w:rsidRDefault="00BA514A" w:rsidP="00BA514A">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Functional dependencies:</w:t>
      </w:r>
      <w:r w:rsidRPr="00326F02">
        <w:rPr>
          <w:color w:val="2D3B45"/>
          <w:sz w:val="24"/>
          <w:szCs w:val="24"/>
          <w:lang w:eastAsia="en-US"/>
        </w:rPr>
        <w:t> </w:t>
      </w:r>
      <w:r w:rsidR="007E34A4">
        <w:rPr>
          <w:color w:val="2D3B45"/>
          <w:sz w:val="24"/>
          <w:szCs w:val="24"/>
          <w:lang w:eastAsia="en-US"/>
        </w:rPr>
        <w:t xml:space="preserve">schedule_ID </w:t>
      </w:r>
      <w:r w:rsidR="007E34A4" w:rsidRPr="007E34A4">
        <w:rPr>
          <w:color w:val="2D3B45"/>
          <w:sz w:val="24"/>
          <w:szCs w:val="24"/>
          <w:lang w:eastAsia="en-US"/>
        </w:rPr>
        <w:sym w:font="Wingdings" w:char="F0E0"/>
      </w:r>
      <w:r w:rsidR="007E34A4">
        <w:rPr>
          <w:color w:val="2D3B45"/>
          <w:sz w:val="24"/>
          <w:szCs w:val="24"/>
          <w:lang w:eastAsia="en-US"/>
        </w:rPr>
        <w:t xml:space="preserve"> admin_ID, host_ID, server_ID, prep_ID, date, start time, end 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BA514A" w14:paraId="77C85FEF" w14:textId="77777777" w:rsidTr="00AD40B1">
        <w:tc>
          <w:tcPr>
            <w:tcW w:w="2394" w:type="dxa"/>
            <w:shd w:val="clear" w:color="auto" w:fill="auto"/>
          </w:tcPr>
          <w:p w14:paraId="6BFA0976" w14:textId="77777777" w:rsidR="00BA514A" w:rsidRDefault="00BA514A"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 not in FD</w:t>
            </w:r>
          </w:p>
        </w:tc>
        <w:tc>
          <w:tcPr>
            <w:tcW w:w="2394" w:type="dxa"/>
            <w:shd w:val="clear" w:color="auto" w:fill="auto"/>
          </w:tcPr>
          <w:p w14:paraId="7249ECCC" w14:textId="77777777" w:rsidR="00BA514A" w:rsidRDefault="00BA514A"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Left</w:t>
            </w:r>
          </w:p>
        </w:tc>
        <w:tc>
          <w:tcPr>
            <w:tcW w:w="2394" w:type="dxa"/>
            <w:shd w:val="clear" w:color="auto" w:fill="auto"/>
          </w:tcPr>
          <w:p w14:paraId="190E54E8" w14:textId="77777777" w:rsidR="00BA514A" w:rsidRDefault="00BA514A"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in both</w:t>
            </w:r>
          </w:p>
        </w:tc>
        <w:tc>
          <w:tcPr>
            <w:tcW w:w="2394" w:type="dxa"/>
            <w:shd w:val="clear" w:color="auto" w:fill="auto"/>
          </w:tcPr>
          <w:p w14:paraId="55DC196D" w14:textId="77777777" w:rsidR="00BA514A" w:rsidRDefault="00BA514A"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Right</w:t>
            </w:r>
          </w:p>
        </w:tc>
      </w:tr>
      <w:tr w:rsidR="00BA514A" w14:paraId="160BCB90" w14:textId="77777777" w:rsidTr="00AD40B1">
        <w:tc>
          <w:tcPr>
            <w:tcW w:w="2394" w:type="dxa"/>
            <w:shd w:val="clear" w:color="auto" w:fill="auto"/>
          </w:tcPr>
          <w:p w14:paraId="5D153EE5" w14:textId="77777777" w:rsidR="00BA514A" w:rsidRDefault="00BA514A" w:rsidP="00AD40B1">
            <w:pPr>
              <w:suppressAutoHyphens w:val="0"/>
              <w:overflowPunct/>
              <w:autoSpaceDE/>
              <w:spacing w:before="180" w:after="180"/>
              <w:jc w:val="center"/>
              <w:textAlignment w:val="auto"/>
              <w:rPr>
                <w:rFonts w:ascii="Lato" w:hAnsi="Lato"/>
                <w:color w:val="2D3B45"/>
                <w:sz w:val="24"/>
                <w:szCs w:val="24"/>
                <w:lang w:eastAsia="en-US"/>
              </w:rPr>
            </w:pPr>
          </w:p>
        </w:tc>
        <w:tc>
          <w:tcPr>
            <w:tcW w:w="2394" w:type="dxa"/>
            <w:shd w:val="clear" w:color="auto" w:fill="auto"/>
          </w:tcPr>
          <w:p w14:paraId="131AC6C3" w14:textId="34784000" w:rsidR="00BA514A" w:rsidRDefault="00835BB0"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Schedule_ID</w:t>
            </w:r>
          </w:p>
        </w:tc>
        <w:tc>
          <w:tcPr>
            <w:tcW w:w="2394" w:type="dxa"/>
            <w:shd w:val="clear" w:color="auto" w:fill="auto"/>
          </w:tcPr>
          <w:p w14:paraId="0547EC14" w14:textId="77777777" w:rsidR="00BA514A" w:rsidRDefault="00BA514A" w:rsidP="00AD40B1">
            <w:pPr>
              <w:suppressAutoHyphens w:val="0"/>
              <w:overflowPunct/>
              <w:autoSpaceDE/>
              <w:spacing w:before="180" w:after="180"/>
              <w:textAlignment w:val="auto"/>
              <w:rPr>
                <w:rFonts w:ascii="Lato" w:hAnsi="Lato"/>
                <w:color w:val="2D3B45"/>
                <w:sz w:val="24"/>
                <w:szCs w:val="24"/>
                <w:lang w:eastAsia="en-US"/>
              </w:rPr>
            </w:pPr>
          </w:p>
        </w:tc>
        <w:tc>
          <w:tcPr>
            <w:tcW w:w="2394" w:type="dxa"/>
            <w:shd w:val="clear" w:color="auto" w:fill="auto"/>
          </w:tcPr>
          <w:p w14:paraId="33386873" w14:textId="74CFB309" w:rsidR="00BA514A" w:rsidRPr="00835BB0" w:rsidRDefault="007E34A4" w:rsidP="00AD40B1">
            <w:pPr>
              <w:suppressAutoHyphens w:val="0"/>
              <w:overflowPunct/>
              <w:autoSpaceDE/>
              <w:spacing w:before="180" w:after="180"/>
              <w:textAlignment w:val="auto"/>
              <w:rPr>
                <w:rFonts w:ascii="Lato" w:hAnsi="Lato"/>
                <w:color w:val="2D3B45"/>
                <w:sz w:val="24"/>
                <w:szCs w:val="24"/>
                <w:lang w:eastAsia="en-US"/>
              </w:rPr>
            </w:pPr>
            <w:r w:rsidRPr="00835BB0">
              <w:rPr>
                <w:rFonts w:ascii="Lato" w:hAnsi="Lato"/>
                <w:color w:val="2D3B45"/>
                <w:sz w:val="24"/>
                <w:szCs w:val="24"/>
                <w:lang w:eastAsia="en-US"/>
              </w:rPr>
              <w:t xml:space="preserve">admin_ID, host_ID, server_ID, prep_ID, </w:t>
            </w:r>
            <w:r w:rsidR="00E74B9A">
              <w:rPr>
                <w:rFonts w:ascii="Lato" w:hAnsi="Lato"/>
                <w:color w:val="2D3B45"/>
                <w:sz w:val="24"/>
                <w:szCs w:val="24"/>
                <w:lang w:eastAsia="en-US"/>
              </w:rPr>
              <w:t>D</w:t>
            </w:r>
            <w:r w:rsidRPr="00835BB0">
              <w:rPr>
                <w:rFonts w:ascii="Lato" w:hAnsi="Lato"/>
                <w:color w:val="2D3B45"/>
                <w:sz w:val="24"/>
                <w:szCs w:val="24"/>
                <w:lang w:eastAsia="en-US"/>
              </w:rPr>
              <w:t xml:space="preserve">ate, </w:t>
            </w:r>
            <w:r w:rsidR="00E74B9A">
              <w:rPr>
                <w:rFonts w:ascii="Lato" w:hAnsi="Lato"/>
                <w:color w:val="2D3B45"/>
                <w:sz w:val="24"/>
                <w:szCs w:val="24"/>
                <w:lang w:eastAsia="en-US"/>
              </w:rPr>
              <w:t>S</w:t>
            </w:r>
            <w:r w:rsidRPr="00835BB0">
              <w:rPr>
                <w:rFonts w:ascii="Lato" w:hAnsi="Lato"/>
                <w:color w:val="2D3B45"/>
                <w:sz w:val="24"/>
                <w:szCs w:val="24"/>
                <w:lang w:eastAsia="en-US"/>
              </w:rPr>
              <w:t xml:space="preserve">tart </w:t>
            </w:r>
            <w:r w:rsidR="00E74B9A">
              <w:rPr>
                <w:rFonts w:ascii="Lato" w:hAnsi="Lato"/>
                <w:color w:val="2D3B45"/>
                <w:sz w:val="24"/>
                <w:szCs w:val="24"/>
                <w:lang w:eastAsia="en-US"/>
              </w:rPr>
              <w:t>T</w:t>
            </w:r>
            <w:r w:rsidRPr="00835BB0">
              <w:rPr>
                <w:rFonts w:ascii="Lato" w:hAnsi="Lato"/>
                <w:color w:val="2D3B45"/>
                <w:sz w:val="24"/>
                <w:szCs w:val="24"/>
                <w:lang w:eastAsia="en-US"/>
              </w:rPr>
              <w:t xml:space="preserve">ime, </w:t>
            </w:r>
            <w:r w:rsidR="00E74B9A">
              <w:rPr>
                <w:rFonts w:ascii="Lato" w:hAnsi="Lato"/>
                <w:color w:val="2D3B45"/>
                <w:sz w:val="24"/>
                <w:szCs w:val="24"/>
                <w:lang w:eastAsia="en-US"/>
              </w:rPr>
              <w:lastRenderedPageBreak/>
              <w:t>E</w:t>
            </w:r>
            <w:r w:rsidRPr="00835BB0">
              <w:rPr>
                <w:rFonts w:ascii="Lato" w:hAnsi="Lato"/>
                <w:color w:val="2D3B45"/>
                <w:sz w:val="24"/>
                <w:szCs w:val="24"/>
                <w:lang w:eastAsia="en-US"/>
              </w:rPr>
              <w:t xml:space="preserve">nd </w:t>
            </w:r>
            <w:r w:rsidR="00E74B9A">
              <w:rPr>
                <w:rFonts w:ascii="Lato" w:hAnsi="Lato"/>
                <w:color w:val="2D3B45"/>
                <w:sz w:val="24"/>
                <w:szCs w:val="24"/>
                <w:lang w:eastAsia="en-US"/>
              </w:rPr>
              <w:t>Ti</w:t>
            </w:r>
            <w:r w:rsidRPr="00835BB0">
              <w:rPr>
                <w:rFonts w:ascii="Lato" w:hAnsi="Lato"/>
                <w:color w:val="2D3B45"/>
                <w:sz w:val="24"/>
                <w:szCs w:val="24"/>
                <w:lang w:eastAsia="en-US"/>
              </w:rPr>
              <w:t>me</w:t>
            </w:r>
          </w:p>
        </w:tc>
      </w:tr>
    </w:tbl>
    <w:p w14:paraId="7E628EA0" w14:textId="06670B96" w:rsidR="00835BB0" w:rsidRPr="00AE622F" w:rsidRDefault="00835BB0" w:rsidP="00AE622F">
      <w:r>
        <w:lastRenderedPageBreak/>
        <w:t>(</w:t>
      </w:r>
      <w:r w:rsidRPr="00772D52">
        <w:rPr>
          <w:sz w:val="24"/>
          <w:szCs w:val="24"/>
        </w:rPr>
        <w:t>schedule_ID)</w:t>
      </w:r>
      <w:r w:rsidR="002E1FA0" w:rsidRPr="002E1FA0">
        <w:rPr>
          <w:color w:val="2D3B45"/>
          <w:sz w:val="24"/>
          <w:szCs w:val="24"/>
          <w:vertAlign w:val="superscript"/>
          <w:lang w:eastAsia="en-US"/>
        </w:rPr>
        <w:t xml:space="preserve"> </w:t>
      </w:r>
      <w:r w:rsidR="002E1FA0">
        <w:rPr>
          <w:color w:val="2D3B45"/>
          <w:sz w:val="24"/>
          <w:szCs w:val="24"/>
          <w:vertAlign w:val="superscript"/>
          <w:lang w:eastAsia="en-US"/>
        </w:rPr>
        <w:t>+</w:t>
      </w:r>
      <w:r w:rsidRPr="00772D52">
        <w:rPr>
          <w:sz w:val="24"/>
          <w:szCs w:val="24"/>
        </w:rPr>
        <w:t>=(</w:t>
      </w:r>
      <w:r w:rsidR="00772D52" w:rsidRPr="00772D52">
        <w:rPr>
          <w:sz w:val="24"/>
          <w:szCs w:val="24"/>
        </w:rPr>
        <w:t xml:space="preserve">schedule_ID, </w:t>
      </w:r>
      <w:r w:rsidR="00772D52" w:rsidRPr="00772D52">
        <w:rPr>
          <w:color w:val="2D3B45"/>
          <w:sz w:val="24"/>
          <w:szCs w:val="24"/>
          <w:lang w:eastAsia="en-US"/>
        </w:rPr>
        <w:t>admin_ID, host_ID, server_ID, prep_ID, date, start time, end time)</w:t>
      </w:r>
    </w:p>
    <w:p w14:paraId="0775DE37" w14:textId="77777777" w:rsidR="00096FCB" w:rsidRDefault="00096FCB" w:rsidP="0074278B">
      <w:pPr>
        <w:shd w:val="clear" w:color="auto" w:fill="FFFFFF"/>
        <w:suppressAutoHyphens w:val="0"/>
        <w:overflowPunct/>
        <w:autoSpaceDE/>
        <w:spacing w:before="180" w:after="180"/>
        <w:textAlignment w:val="auto"/>
        <w:rPr>
          <w:b/>
          <w:bCs/>
          <w:color w:val="2D3B45"/>
          <w:sz w:val="24"/>
          <w:szCs w:val="24"/>
          <w:lang w:eastAsia="en-US"/>
        </w:rPr>
      </w:pPr>
    </w:p>
    <w:p w14:paraId="736C41FF" w14:textId="11EE8BCC" w:rsidR="0074278B" w:rsidRPr="00326F02" w:rsidRDefault="0074278B" w:rsidP="0074278B">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Entity name:</w:t>
      </w:r>
      <w:r w:rsidRPr="00326F02">
        <w:rPr>
          <w:color w:val="2D3B45"/>
          <w:sz w:val="24"/>
          <w:szCs w:val="24"/>
          <w:lang w:eastAsia="en-US"/>
        </w:rPr>
        <w:t> </w:t>
      </w:r>
      <w:r>
        <w:rPr>
          <w:color w:val="2D3B45"/>
          <w:sz w:val="24"/>
          <w:szCs w:val="24"/>
          <w:lang w:eastAsia="en-US"/>
        </w:rPr>
        <w:t>Reservations</w:t>
      </w:r>
    </w:p>
    <w:p w14:paraId="1B2CBA11" w14:textId="4676CD01" w:rsidR="0074278B" w:rsidRPr="00326F02" w:rsidRDefault="0074278B" w:rsidP="0074278B">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Attribute:</w:t>
      </w:r>
      <w:r>
        <w:rPr>
          <w:color w:val="2D3B45"/>
          <w:sz w:val="24"/>
          <w:szCs w:val="24"/>
          <w:lang w:eastAsia="en-US"/>
        </w:rPr>
        <w:t xml:space="preserve"> </w:t>
      </w:r>
      <w:r w:rsidR="00AE622F">
        <w:rPr>
          <w:color w:val="2D3B45"/>
          <w:sz w:val="24"/>
          <w:szCs w:val="24"/>
          <w:lang w:eastAsia="en-US"/>
        </w:rPr>
        <w:t xml:space="preserve">No attributes were provided to begin with, </w:t>
      </w:r>
      <w:r w:rsidR="006D58DC">
        <w:rPr>
          <w:color w:val="2D3B45"/>
          <w:sz w:val="24"/>
          <w:szCs w:val="24"/>
          <w:lang w:eastAsia="en-US"/>
        </w:rPr>
        <w:t>date, time, amount, and name were created to describe the reservation.</w:t>
      </w:r>
    </w:p>
    <w:p w14:paraId="563A312A" w14:textId="6A056E10" w:rsidR="0074278B" w:rsidRPr="00AE622F" w:rsidRDefault="0074278B" w:rsidP="0074278B">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Keys:</w:t>
      </w:r>
      <w:r w:rsidRPr="00326F02">
        <w:rPr>
          <w:color w:val="2D3B45"/>
          <w:sz w:val="24"/>
          <w:szCs w:val="24"/>
          <w:lang w:eastAsia="en-US"/>
        </w:rPr>
        <w:t> </w:t>
      </w:r>
      <w:r w:rsidR="006D58DC">
        <w:rPr>
          <w:color w:val="2D3B45"/>
          <w:sz w:val="24"/>
          <w:szCs w:val="24"/>
          <w:lang w:eastAsia="en-US"/>
        </w:rPr>
        <w:t>None of the attributes above serve to uniquely identify the reservation, so reservation_ID was created.</w:t>
      </w:r>
    </w:p>
    <w:p w14:paraId="117CFAF1" w14:textId="77777777" w:rsidR="0074278B" w:rsidRPr="00DC04AB" w:rsidRDefault="0074278B" w:rsidP="0074278B">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Functional dependencies:</w:t>
      </w:r>
      <w:r w:rsidRPr="00326F02">
        <w:rPr>
          <w:color w:val="2D3B45"/>
          <w:sz w:val="24"/>
          <w:szCs w:val="24"/>
          <w:lang w:eastAsia="en-US"/>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4278B" w14:paraId="1865C169" w14:textId="77777777" w:rsidTr="00AD40B1">
        <w:tc>
          <w:tcPr>
            <w:tcW w:w="2394" w:type="dxa"/>
            <w:shd w:val="clear" w:color="auto" w:fill="auto"/>
          </w:tcPr>
          <w:p w14:paraId="02B3AB7F" w14:textId="77777777" w:rsidR="0074278B" w:rsidRDefault="0074278B"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 not in FD</w:t>
            </w:r>
          </w:p>
        </w:tc>
        <w:tc>
          <w:tcPr>
            <w:tcW w:w="2394" w:type="dxa"/>
            <w:shd w:val="clear" w:color="auto" w:fill="auto"/>
          </w:tcPr>
          <w:p w14:paraId="41C6E69A" w14:textId="77777777" w:rsidR="0074278B" w:rsidRDefault="0074278B"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Left</w:t>
            </w:r>
          </w:p>
        </w:tc>
        <w:tc>
          <w:tcPr>
            <w:tcW w:w="2394" w:type="dxa"/>
            <w:shd w:val="clear" w:color="auto" w:fill="auto"/>
          </w:tcPr>
          <w:p w14:paraId="06897605" w14:textId="77777777" w:rsidR="0074278B" w:rsidRDefault="0074278B"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in both</w:t>
            </w:r>
          </w:p>
        </w:tc>
        <w:tc>
          <w:tcPr>
            <w:tcW w:w="2394" w:type="dxa"/>
            <w:shd w:val="clear" w:color="auto" w:fill="auto"/>
          </w:tcPr>
          <w:p w14:paraId="628160A7" w14:textId="77777777" w:rsidR="0074278B" w:rsidRDefault="0074278B"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Right</w:t>
            </w:r>
          </w:p>
        </w:tc>
      </w:tr>
      <w:tr w:rsidR="0074278B" w14:paraId="6C15C83B" w14:textId="77777777" w:rsidTr="00AD40B1">
        <w:tc>
          <w:tcPr>
            <w:tcW w:w="2394" w:type="dxa"/>
            <w:shd w:val="clear" w:color="auto" w:fill="auto"/>
          </w:tcPr>
          <w:p w14:paraId="12B98B59" w14:textId="77777777" w:rsidR="0074278B" w:rsidRDefault="0074278B" w:rsidP="00AD40B1">
            <w:pPr>
              <w:suppressAutoHyphens w:val="0"/>
              <w:overflowPunct/>
              <w:autoSpaceDE/>
              <w:spacing w:before="180" w:after="180"/>
              <w:jc w:val="center"/>
              <w:textAlignment w:val="auto"/>
              <w:rPr>
                <w:rFonts w:ascii="Lato" w:hAnsi="Lato"/>
                <w:color w:val="2D3B45"/>
                <w:sz w:val="24"/>
                <w:szCs w:val="24"/>
                <w:lang w:eastAsia="en-US"/>
              </w:rPr>
            </w:pPr>
          </w:p>
        </w:tc>
        <w:tc>
          <w:tcPr>
            <w:tcW w:w="2394" w:type="dxa"/>
            <w:shd w:val="clear" w:color="auto" w:fill="auto"/>
          </w:tcPr>
          <w:p w14:paraId="7323A3A1" w14:textId="0E66850B" w:rsidR="0074278B" w:rsidRDefault="00947D5A"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reserveID</w:t>
            </w:r>
          </w:p>
        </w:tc>
        <w:tc>
          <w:tcPr>
            <w:tcW w:w="2394" w:type="dxa"/>
            <w:shd w:val="clear" w:color="auto" w:fill="auto"/>
          </w:tcPr>
          <w:p w14:paraId="39495093" w14:textId="77777777" w:rsidR="0074278B" w:rsidRDefault="0074278B" w:rsidP="00AD40B1">
            <w:pPr>
              <w:suppressAutoHyphens w:val="0"/>
              <w:overflowPunct/>
              <w:autoSpaceDE/>
              <w:spacing w:before="180" w:after="180"/>
              <w:textAlignment w:val="auto"/>
              <w:rPr>
                <w:rFonts w:ascii="Lato" w:hAnsi="Lato"/>
                <w:color w:val="2D3B45"/>
                <w:sz w:val="24"/>
                <w:szCs w:val="24"/>
                <w:lang w:eastAsia="en-US"/>
              </w:rPr>
            </w:pPr>
          </w:p>
        </w:tc>
        <w:tc>
          <w:tcPr>
            <w:tcW w:w="2394" w:type="dxa"/>
            <w:shd w:val="clear" w:color="auto" w:fill="auto"/>
          </w:tcPr>
          <w:p w14:paraId="4CA4DF42" w14:textId="5155E433" w:rsidR="0074278B" w:rsidRDefault="00C217B5"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 xml:space="preserve">Date, Time, </w:t>
            </w:r>
            <w:r w:rsidR="00D058CB">
              <w:rPr>
                <w:rFonts w:ascii="Lato" w:hAnsi="Lato"/>
                <w:color w:val="2D3B45"/>
                <w:sz w:val="24"/>
                <w:szCs w:val="24"/>
                <w:lang w:eastAsia="en-US"/>
              </w:rPr>
              <w:t>Name, Amount</w:t>
            </w:r>
          </w:p>
        </w:tc>
      </w:tr>
    </w:tbl>
    <w:p w14:paraId="1C51ACAA" w14:textId="77777777" w:rsidR="00E46C89" w:rsidRDefault="00E46C89" w:rsidP="00326F02"/>
    <w:p w14:paraId="5FF03BB4" w14:textId="6C3C83C7" w:rsidR="00D058CB" w:rsidRPr="00D058CB" w:rsidRDefault="00D058CB" w:rsidP="005A7D01">
      <w:pPr>
        <w:shd w:val="clear" w:color="auto" w:fill="FFFFFF"/>
        <w:suppressAutoHyphens w:val="0"/>
        <w:overflowPunct/>
        <w:autoSpaceDE/>
        <w:spacing w:before="180" w:after="180"/>
        <w:textAlignment w:val="auto"/>
        <w:rPr>
          <w:color w:val="2D3B45"/>
          <w:sz w:val="24"/>
          <w:szCs w:val="24"/>
          <w:lang w:eastAsia="en-US"/>
        </w:rPr>
      </w:pPr>
      <w:r>
        <w:rPr>
          <w:color w:val="2D3B45"/>
          <w:sz w:val="24"/>
          <w:szCs w:val="24"/>
          <w:lang w:eastAsia="en-US"/>
        </w:rPr>
        <w:t>(</w:t>
      </w:r>
      <w:r w:rsidR="00947D5A">
        <w:rPr>
          <w:color w:val="2D3B45"/>
          <w:sz w:val="24"/>
          <w:szCs w:val="24"/>
          <w:lang w:eastAsia="en-US"/>
        </w:rPr>
        <w:t>reserveID</w:t>
      </w:r>
      <w:r>
        <w:rPr>
          <w:color w:val="2D3B45"/>
          <w:sz w:val="24"/>
          <w:szCs w:val="24"/>
          <w:lang w:eastAsia="en-US"/>
        </w:rPr>
        <w:t>)</w:t>
      </w:r>
      <w:r w:rsidR="002E1FA0" w:rsidRPr="002E1FA0">
        <w:rPr>
          <w:color w:val="2D3B45"/>
          <w:sz w:val="24"/>
          <w:szCs w:val="24"/>
          <w:vertAlign w:val="superscript"/>
          <w:lang w:eastAsia="en-US"/>
        </w:rPr>
        <w:t xml:space="preserve"> </w:t>
      </w:r>
      <w:r w:rsidR="002E1FA0">
        <w:rPr>
          <w:color w:val="2D3B45"/>
          <w:sz w:val="24"/>
          <w:szCs w:val="24"/>
          <w:vertAlign w:val="superscript"/>
          <w:lang w:eastAsia="en-US"/>
        </w:rPr>
        <w:t>+</w:t>
      </w:r>
      <w:r>
        <w:rPr>
          <w:color w:val="2D3B45"/>
          <w:sz w:val="24"/>
          <w:szCs w:val="24"/>
          <w:lang w:eastAsia="en-US"/>
        </w:rPr>
        <w:t>=(</w:t>
      </w:r>
      <w:r w:rsidR="00947D5A">
        <w:rPr>
          <w:color w:val="2D3B45"/>
          <w:sz w:val="24"/>
          <w:szCs w:val="24"/>
          <w:lang w:eastAsia="en-US"/>
        </w:rPr>
        <w:t>reserveID</w:t>
      </w:r>
      <w:r>
        <w:rPr>
          <w:color w:val="2D3B45"/>
          <w:sz w:val="24"/>
          <w:szCs w:val="24"/>
          <w:lang w:eastAsia="en-US"/>
        </w:rPr>
        <w:t>, date, time, name, amount)</w:t>
      </w:r>
    </w:p>
    <w:p w14:paraId="62CC9DBC" w14:textId="2BCCBD37" w:rsidR="005A7D01" w:rsidRPr="00326F02" w:rsidRDefault="005A7D01" w:rsidP="005A7D01">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Entity name:</w:t>
      </w:r>
      <w:r w:rsidRPr="00326F02">
        <w:rPr>
          <w:color w:val="2D3B45"/>
          <w:sz w:val="24"/>
          <w:szCs w:val="24"/>
          <w:lang w:eastAsia="en-US"/>
        </w:rPr>
        <w:t> </w:t>
      </w:r>
      <w:r w:rsidR="00806141">
        <w:rPr>
          <w:color w:val="2D3B45"/>
          <w:sz w:val="24"/>
          <w:szCs w:val="24"/>
          <w:lang w:eastAsia="en-US"/>
        </w:rPr>
        <w:t>OrderIte</w:t>
      </w:r>
      <w:r w:rsidR="00DD1B81">
        <w:rPr>
          <w:color w:val="2D3B45"/>
          <w:sz w:val="24"/>
          <w:szCs w:val="24"/>
          <w:lang w:eastAsia="en-US"/>
        </w:rPr>
        <w:t>m</w:t>
      </w:r>
    </w:p>
    <w:p w14:paraId="5ECC283C" w14:textId="1A4D618A" w:rsidR="005A7D01" w:rsidRPr="00326F02" w:rsidRDefault="005A7D01" w:rsidP="005A7D01">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Attribute:</w:t>
      </w:r>
      <w:r>
        <w:rPr>
          <w:color w:val="2D3B45"/>
          <w:sz w:val="24"/>
          <w:szCs w:val="24"/>
          <w:lang w:eastAsia="en-US"/>
        </w:rPr>
        <w:t xml:space="preserve"> </w:t>
      </w:r>
      <w:r w:rsidR="002C0542">
        <w:rPr>
          <w:color w:val="2D3B45"/>
          <w:sz w:val="24"/>
          <w:szCs w:val="24"/>
          <w:lang w:eastAsia="en-US"/>
        </w:rPr>
        <w:t>No descriptive attributes were provided, and none are required, but since this entity was created by the many to many relationship between order and receipts, both order_ID and item_ID are added as attributes.</w:t>
      </w:r>
    </w:p>
    <w:p w14:paraId="337AD7BA" w14:textId="37426C9D" w:rsidR="005A7D01" w:rsidRPr="00E30746" w:rsidRDefault="005A7D01" w:rsidP="005A7D01">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Keys:</w:t>
      </w:r>
      <w:r w:rsidRPr="00326F02">
        <w:rPr>
          <w:color w:val="2D3B45"/>
          <w:sz w:val="24"/>
          <w:szCs w:val="24"/>
          <w:lang w:eastAsia="en-US"/>
        </w:rPr>
        <w:t> </w:t>
      </w:r>
      <w:r w:rsidR="002C0542">
        <w:rPr>
          <w:color w:val="2D3B45"/>
          <w:sz w:val="24"/>
          <w:szCs w:val="24"/>
          <w:lang w:eastAsia="en-US"/>
        </w:rPr>
        <w:t>Neither of the attributes are considered the key. Since this entity resulted from a conceptual relationship a key is not essential.</w:t>
      </w:r>
    </w:p>
    <w:p w14:paraId="0AB2D337" w14:textId="0AE739CD" w:rsidR="005A7D01" w:rsidRPr="00DC04AB" w:rsidRDefault="005A7D01" w:rsidP="005A7D01">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Functional dependencies:</w:t>
      </w:r>
      <w:r w:rsidRPr="00326F02">
        <w:rPr>
          <w:color w:val="2D3B45"/>
          <w:sz w:val="24"/>
          <w:szCs w:val="24"/>
          <w:lang w:eastAsia="en-US"/>
        </w:rPr>
        <w:t> </w:t>
      </w:r>
      <w:r w:rsidR="002567CB">
        <w:rPr>
          <w:color w:val="2D3B45"/>
          <w:sz w:val="24"/>
          <w:szCs w:val="24"/>
          <w:lang w:eastAsia="en-US"/>
        </w:rPr>
        <w:t>None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5A7D01" w14:paraId="1AE187B6" w14:textId="77777777" w:rsidTr="00AD40B1">
        <w:tc>
          <w:tcPr>
            <w:tcW w:w="2394" w:type="dxa"/>
            <w:shd w:val="clear" w:color="auto" w:fill="auto"/>
          </w:tcPr>
          <w:p w14:paraId="095D93E4" w14:textId="77777777" w:rsidR="005A7D01" w:rsidRDefault="005A7D01"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 not in FD</w:t>
            </w:r>
          </w:p>
        </w:tc>
        <w:tc>
          <w:tcPr>
            <w:tcW w:w="2394" w:type="dxa"/>
            <w:shd w:val="clear" w:color="auto" w:fill="auto"/>
          </w:tcPr>
          <w:p w14:paraId="65FF3A10" w14:textId="77777777" w:rsidR="005A7D01" w:rsidRDefault="005A7D01"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Left</w:t>
            </w:r>
          </w:p>
        </w:tc>
        <w:tc>
          <w:tcPr>
            <w:tcW w:w="2394" w:type="dxa"/>
            <w:shd w:val="clear" w:color="auto" w:fill="auto"/>
          </w:tcPr>
          <w:p w14:paraId="0B636669" w14:textId="77777777" w:rsidR="005A7D01" w:rsidRDefault="005A7D01"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in both</w:t>
            </w:r>
          </w:p>
        </w:tc>
        <w:tc>
          <w:tcPr>
            <w:tcW w:w="2394" w:type="dxa"/>
            <w:shd w:val="clear" w:color="auto" w:fill="auto"/>
          </w:tcPr>
          <w:p w14:paraId="7F5C8183" w14:textId="77777777" w:rsidR="005A7D01" w:rsidRDefault="005A7D01"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Right</w:t>
            </w:r>
          </w:p>
        </w:tc>
      </w:tr>
      <w:tr w:rsidR="005A7D01" w14:paraId="4700338B" w14:textId="77777777" w:rsidTr="00AD40B1">
        <w:tc>
          <w:tcPr>
            <w:tcW w:w="2394" w:type="dxa"/>
            <w:shd w:val="clear" w:color="auto" w:fill="auto"/>
          </w:tcPr>
          <w:p w14:paraId="5920142D" w14:textId="209E2EBA" w:rsidR="005A7D01" w:rsidRDefault="002567CB" w:rsidP="002567CB">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order_ID, item_ID</w:t>
            </w:r>
          </w:p>
        </w:tc>
        <w:tc>
          <w:tcPr>
            <w:tcW w:w="2394" w:type="dxa"/>
            <w:shd w:val="clear" w:color="auto" w:fill="auto"/>
          </w:tcPr>
          <w:p w14:paraId="3EB2F1FE" w14:textId="77777777" w:rsidR="005A7D01" w:rsidRDefault="005A7D01" w:rsidP="00AD40B1">
            <w:pPr>
              <w:suppressAutoHyphens w:val="0"/>
              <w:overflowPunct/>
              <w:autoSpaceDE/>
              <w:spacing w:before="180" w:after="180"/>
              <w:textAlignment w:val="auto"/>
              <w:rPr>
                <w:rFonts w:ascii="Lato" w:hAnsi="Lato"/>
                <w:color w:val="2D3B45"/>
                <w:sz w:val="24"/>
                <w:szCs w:val="24"/>
                <w:lang w:eastAsia="en-US"/>
              </w:rPr>
            </w:pPr>
          </w:p>
        </w:tc>
        <w:tc>
          <w:tcPr>
            <w:tcW w:w="2394" w:type="dxa"/>
            <w:shd w:val="clear" w:color="auto" w:fill="auto"/>
          </w:tcPr>
          <w:p w14:paraId="71FA6979" w14:textId="77777777" w:rsidR="005A7D01" w:rsidRDefault="005A7D01" w:rsidP="00AD40B1">
            <w:pPr>
              <w:suppressAutoHyphens w:val="0"/>
              <w:overflowPunct/>
              <w:autoSpaceDE/>
              <w:spacing w:before="180" w:after="180"/>
              <w:textAlignment w:val="auto"/>
              <w:rPr>
                <w:rFonts w:ascii="Lato" w:hAnsi="Lato"/>
                <w:color w:val="2D3B45"/>
                <w:sz w:val="24"/>
                <w:szCs w:val="24"/>
                <w:lang w:eastAsia="en-US"/>
              </w:rPr>
            </w:pPr>
          </w:p>
        </w:tc>
        <w:tc>
          <w:tcPr>
            <w:tcW w:w="2394" w:type="dxa"/>
            <w:shd w:val="clear" w:color="auto" w:fill="auto"/>
          </w:tcPr>
          <w:p w14:paraId="2EAD3CBF" w14:textId="77777777" w:rsidR="005A7D01" w:rsidRDefault="005A7D01" w:rsidP="00AD40B1">
            <w:pPr>
              <w:suppressAutoHyphens w:val="0"/>
              <w:overflowPunct/>
              <w:autoSpaceDE/>
              <w:spacing w:before="180" w:after="180"/>
              <w:textAlignment w:val="auto"/>
              <w:rPr>
                <w:rFonts w:ascii="Lato" w:hAnsi="Lato"/>
                <w:color w:val="2D3B45"/>
                <w:sz w:val="24"/>
                <w:szCs w:val="24"/>
                <w:lang w:eastAsia="en-US"/>
              </w:rPr>
            </w:pPr>
          </w:p>
        </w:tc>
      </w:tr>
    </w:tbl>
    <w:p w14:paraId="1EA609A4" w14:textId="77777777" w:rsidR="005A7D01" w:rsidRDefault="005A7D01" w:rsidP="00326F02"/>
    <w:p w14:paraId="42DF5FAC" w14:textId="60F0F608" w:rsidR="005A7D01" w:rsidRPr="00326F02" w:rsidRDefault="005A7D01" w:rsidP="005A7D01">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lastRenderedPageBreak/>
        <w:t>Entity name:</w:t>
      </w:r>
      <w:r w:rsidRPr="00326F02">
        <w:rPr>
          <w:color w:val="2D3B45"/>
          <w:sz w:val="24"/>
          <w:szCs w:val="24"/>
          <w:lang w:eastAsia="en-US"/>
        </w:rPr>
        <w:t> </w:t>
      </w:r>
      <w:r w:rsidR="00806141">
        <w:rPr>
          <w:color w:val="2D3B45"/>
          <w:sz w:val="24"/>
          <w:szCs w:val="24"/>
          <w:lang w:eastAsia="en-US"/>
        </w:rPr>
        <w:t>Order</w:t>
      </w:r>
    </w:p>
    <w:p w14:paraId="0E6616AA" w14:textId="032DD75B" w:rsidR="005A7D01" w:rsidRPr="00F2786B" w:rsidRDefault="005A7D01" w:rsidP="005A7D01">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Attribute:</w:t>
      </w:r>
      <w:r>
        <w:rPr>
          <w:color w:val="2D3B45"/>
          <w:sz w:val="24"/>
          <w:szCs w:val="24"/>
          <w:lang w:eastAsia="en-US"/>
        </w:rPr>
        <w:t xml:space="preserve"> </w:t>
      </w:r>
      <w:r w:rsidR="002567CB">
        <w:rPr>
          <w:color w:val="2D3B45"/>
          <w:sz w:val="24"/>
          <w:szCs w:val="24"/>
          <w:lang w:eastAsia="en-US"/>
        </w:rPr>
        <w:t xml:space="preserve">No descriptive attributes were provided initially, </w:t>
      </w:r>
      <w:r w:rsidR="00F2786B">
        <w:rPr>
          <w:color w:val="2D3B45"/>
          <w:sz w:val="24"/>
          <w:szCs w:val="24"/>
          <w:lang w:eastAsia="en-US"/>
        </w:rPr>
        <w:t>server</w:t>
      </w:r>
      <w:r w:rsidR="00F2786B">
        <w:rPr>
          <w:color w:val="2D3B45"/>
          <w:sz w:val="24"/>
          <w:szCs w:val="24"/>
          <w:lang w:eastAsia="en-US"/>
        </w:rPr>
        <w:softHyphen/>
        <w:t>_ID and prep_ID were added to identify t</w:t>
      </w:r>
      <w:r w:rsidR="00950A10">
        <w:rPr>
          <w:color w:val="2D3B45"/>
          <w:sz w:val="24"/>
          <w:szCs w:val="24"/>
          <w:lang w:eastAsia="en-US"/>
        </w:rPr>
        <w:t>hose who make and serve the order.</w:t>
      </w:r>
    </w:p>
    <w:p w14:paraId="398BA885" w14:textId="10AB64A6" w:rsidR="005A7D01" w:rsidRPr="00432DE1" w:rsidRDefault="005A7D01" w:rsidP="005A7D01">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Keys:</w:t>
      </w:r>
      <w:r w:rsidRPr="00326F02">
        <w:rPr>
          <w:color w:val="2D3B45"/>
          <w:sz w:val="24"/>
          <w:szCs w:val="24"/>
          <w:lang w:eastAsia="en-US"/>
        </w:rPr>
        <w:t> </w:t>
      </w:r>
      <w:r w:rsidR="00432DE1">
        <w:rPr>
          <w:color w:val="2D3B45"/>
          <w:sz w:val="24"/>
          <w:szCs w:val="24"/>
          <w:lang w:eastAsia="en-US"/>
        </w:rPr>
        <w:t>None of the attributes above can be used to uniquely identify an order, so order_ID was created to be the key</w:t>
      </w:r>
      <w:r w:rsidR="00950A10">
        <w:rPr>
          <w:color w:val="2D3B45"/>
          <w:sz w:val="24"/>
          <w:szCs w:val="24"/>
          <w:lang w:eastAsia="en-US"/>
        </w:rPr>
        <w:t>.</w:t>
      </w:r>
    </w:p>
    <w:p w14:paraId="3DCCD1F4" w14:textId="2261277E" w:rsidR="005A7D01" w:rsidRPr="00DC04AB" w:rsidRDefault="005A7D01" w:rsidP="005A7D01">
      <w:pPr>
        <w:shd w:val="clear" w:color="auto" w:fill="FFFFFF"/>
        <w:suppressAutoHyphens w:val="0"/>
        <w:overflowPunct/>
        <w:autoSpaceDE/>
        <w:spacing w:before="180" w:after="180"/>
        <w:textAlignment w:val="auto"/>
        <w:rPr>
          <w:color w:val="2D3B45"/>
          <w:sz w:val="24"/>
          <w:szCs w:val="24"/>
          <w:lang w:eastAsia="en-US"/>
        </w:rPr>
      </w:pPr>
      <w:r w:rsidRPr="00326F02">
        <w:rPr>
          <w:b/>
          <w:bCs/>
          <w:color w:val="2D3B45"/>
          <w:sz w:val="24"/>
          <w:szCs w:val="24"/>
          <w:lang w:eastAsia="en-US"/>
        </w:rPr>
        <w:t>Functional dependencies:</w:t>
      </w:r>
      <w:r w:rsidRPr="00326F02">
        <w:rPr>
          <w:color w:val="2D3B45"/>
          <w:sz w:val="24"/>
          <w:szCs w:val="24"/>
          <w:lang w:eastAsia="en-US"/>
        </w:rPr>
        <w:t> </w:t>
      </w:r>
      <w:r w:rsidR="00432DE1">
        <w:rPr>
          <w:color w:val="2D3B45"/>
          <w:sz w:val="24"/>
          <w:szCs w:val="24"/>
          <w:lang w:eastAsia="en-US"/>
        </w:rPr>
        <w:t xml:space="preserve">order_ID </w:t>
      </w:r>
      <w:r w:rsidR="00432DE1" w:rsidRPr="00432DE1">
        <w:rPr>
          <w:color w:val="2D3B45"/>
          <w:sz w:val="24"/>
          <w:szCs w:val="24"/>
          <w:lang w:eastAsia="en-US"/>
        </w:rPr>
        <w:sym w:font="Wingdings" w:char="F0E0"/>
      </w:r>
      <w:r w:rsidR="00432DE1">
        <w:rPr>
          <w:color w:val="2D3B45"/>
          <w:sz w:val="24"/>
          <w:szCs w:val="24"/>
          <w:lang w:eastAsia="en-US"/>
        </w:rPr>
        <w:t xml:space="preserve"> </w:t>
      </w:r>
      <w:r w:rsidR="00950A10">
        <w:rPr>
          <w:color w:val="2D3B45"/>
          <w:sz w:val="24"/>
          <w:szCs w:val="24"/>
          <w:lang w:eastAsia="en-US"/>
        </w:rPr>
        <w:t>prep_ID, server_ID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5A7D01" w14:paraId="57E5998D" w14:textId="77777777" w:rsidTr="00AD40B1">
        <w:tc>
          <w:tcPr>
            <w:tcW w:w="2394" w:type="dxa"/>
            <w:shd w:val="clear" w:color="auto" w:fill="auto"/>
          </w:tcPr>
          <w:p w14:paraId="759F5D19" w14:textId="77777777" w:rsidR="005A7D01" w:rsidRDefault="005A7D01"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 not in FD</w:t>
            </w:r>
          </w:p>
        </w:tc>
        <w:tc>
          <w:tcPr>
            <w:tcW w:w="2394" w:type="dxa"/>
            <w:shd w:val="clear" w:color="auto" w:fill="auto"/>
          </w:tcPr>
          <w:p w14:paraId="7DC371A7" w14:textId="77777777" w:rsidR="005A7D01" w:rsidRDefault="005A7D01"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Left</w:t>
            </w:r>
          </w:p>
        </w:tc>
        <w:tc>
          <w:tcPr>
            <w:tcW w:w="2394" w:type="dxa"/>
            <w:shd w:val="clear" w:color="auto" w:fill="auto"/>
          </w:tcPr>
          <w:p w14:paraId="4DEC1152" w14:textId="77777777" w:rsidR="005A7D01" w:rsidRDefault="005A7D01"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in both</w:t>
            </w:r>
          </w:p>
        </w:tc>
        <w:tc>
          <w:tcPr>
            <w:tcW w:w="2394" w:type="dxa"/>
            <w:shd w:val="clear" w:color="auto" w:fill="auto"/>
          </w:tcPr>
          <w:p w14:paraId="74616827" w14:textId="77777777" w:rsidR="005A7D01" w:rsidRDefault="005A7D01"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Attributes only on Right</w:t>
            </w:r>
          </w:p>
        </w:tc>
      </w:tr>
      <w:tr w:rsidR="005A7D01" w14:paraId="41EF6878" w14:textId="77777777" w:rsidTr="00AD40B1">
        <w:tc>
          <w:tcPr>
            <w:tcW w:w="2394" w:type="dxa"/>
            <w:shd w:val="clear" w:color="auto" w:fill="auto"/>
          </w:tcPr>
          <w:p w14:paraId="1E4099F4" w14:textId="77777777" w:rsidR="005A7D01" w:rsidRDefault="005A7D01" w:rsidP="00AD40B1">
            <w:pPr>
              <w:suppressAutoHyphens w:val="0"/>
              <w:overflowPunct/>
              <w:autoSpaceDE/>
              <w:spacing w:before="180" w:after="180"/>
              <w:jc w:val="center"/>
              <w:textAlignment w:val="auto"/>
              <w:rPr>
                <w:rFonts w:ascii="Lato" w:hAnsi="Lato"/>
                <w:color w:val="2D3B45"/>
                <w:sz w:val="24"/>
                <w:szCs w:val="24"/>
                <w:lang w:eastAsia="en-US"/>
              </w:rPr>
            </w:pPr>
          </w:p>
        </w:tc>
        <w:tc>
          <w:tcPr>
            <w:tcW w:w="2394" w:type="dxa"/>
            <w:shd w:val="clear" w:color="auto" w:fill="auto"/>
          </w:tcPr>
          <w:p w14:paraId="2F5EF66A" w14:textId="1C2DDE93" w:rsidR="005A7D01" w:rsidRDefault="00950A10"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Order_ID</w:t>
            </w:r>
          </w:p>
        </w:tc>
        <w:tc>
          <w:tcPr>
            <w:tcW w:w="2394" w:type="dxa"/>
            <w:shd w:val="clear" w:color="auto" w:fill="auto"/>
          </w:tcPr>
          <w:p w14:paraId="69201300" w14:textId="77777777" w:rsidR="005A7D01" w:rsidRDefault="005A7D01" w:rsidP="00AD40B1">
            <w:pPr>
              <w:suppressAutoHyphens w:val="0"/>
              <w:overflowPunct/>
              <w:autoSpaceDE/>
              <w:spacing w:before="180" w:after="180"/>
              <w:textAlignment w:val="auto"/>
              <w:rPr>
                <w:rFonts w:ascii="Lato" w:hAnsi="Lato"/>
                <w:color w:val="2D3B45"/>
                <w:sz w:val="24"/>
                <w:szCs w:val="24"/>
                <w:lang w:eastAsia="en-US"/>
              </w:rPr>
            </w:pPr>
          </w:p>
        </w:tc>
        <w:tc>
          <w:tcPr>
            <w:tcW w:w="2394" w:type="dxa"/>
            <w:shd w:val="clear" w:color="auto" w:fill="auto"/>
          </w:tcPr>
          <w:p w14:paraId="0E85E6AE" w14:textId="101E09AB" w:rsidR="005A7D01" w:rsidRDefault="00950A10" w:rsidP="00AD40B1">
            <w:pPr>
              <w:suppressAutoHyphens w:val="0"/>
              <w:overflowPunct/>
              <w:autoSpaceDE/>
              <w:spacing w:before="180" w:after="180"/>
              <w:textAlignment w:val="auto"/>
              <w:rPr>
                <w:rFonts w:ascii="Lato" w:hAnsi="Lato"/>
                <w:color w:val="2D3B45"/>
                <w:sz w:val="24"/>
                <w:szCs w:val="24"/>
                <w:lang w:eastAsia="en-US"/>
              </w:rPr>
            </w:pPr>
            <w:r>
              <w:rPr>
                <w:rFonts w:ascii="Lato" w:hAnsi="Lato"/>
                <w:color w:val="2D3B45"/>
                <w:sz w:val="24"/>
                <w:szCs w:val="24"/>
                <w:lang w:eastAsia="en-US"/>
              </w:rPr>
              <w:t>Prep_ID, server_ID</w:t>
            </w:r>
          </w:p>
        </w:tc>
      </w:tr>
    </w:tbl>
    <w:p w14:paraId="1E5CB45D" w14:textId="5DD62A2B" w:rsidR="00950A10" w:rsidRDefault="00950A10" w:rsidP="00326F02"/>
    <w:p w14:paraId="6ED614C0" w14:textId="4C19684D" w:rsidR="00950A10" w:rsidRPr="00E5053D" w:rsidRDefault="00E5053D" w:rsidP="00326F02">
      <w:pPr>
        <w:rPr>
          <w:sz w:val="24"/>
          <w:szCs w:val="22"/>
        </w:rPr>
      </w:pPr>
      <w:r>
        <w:rPr>
          <w:sz w:val="24"/>
          <w:szCs w:val="22"/>
        </w:rPr>
        <w:t>(order_ID)</w:t>
      </w:r>
      <w:r w:rsidR="002E1FA0" w:rsidRPr="002E1FA0">
        <w:rPr>
          <w:color w:val="2D3B45"/>
          <w:sz w:val="24"/>
          <w:szCs w:val="24"/>
          <w:vertAlign w:val="superscript"/>
          <w:lang w:eastAsia="en-US"/>
        </w:rPr>
        <w:t xml:space="preserve"> </w:t>
      </w:r>
      <w:r w:rsidR="002E1FA0">
        <w:rPr>
          <w:color w:val="2D3B45"/>
          <w:sz w:val="24"/>
          <w:szCs w:val="24"/>
          <w:vertAlign w:val="superscript"/>
          <w:lang w:eastAsia="en-US"/>
        </w:rPr>
        <w:t>+</w:t>
      </w:r>
      <w:r>
        <w:rPr>
          <w:sz w:val="24"/>
          <w:szCs w:val="22"/>
        </w:rPr>
        <w:t>=(order_ID, prep_ID, server_ID)</w:t>
      </w:r>
    </w:p>
    <w:p w14:paraId="391AFE63" w14:textId="77777777" w:rsidR="0039694E" w:rsidRDefault="0039694E" w:rsidP="00326F02"/>
    <w:p w14:paraId="52EC3409" w14:textId="42542E50" w:rsidR="0039694E" w:rsidRPr="00326F02" w:rsidRDefault="0039694E" w:rsidP="00326F02"/>
    <w:p w14:paraId="049B7F25" w14:textId="1138C65B" w:rsidR="00CF533B" w:rsidRDefault="00CF533B">
      <w:pPr>
        <w:pStyle w:val="Heading10"/>
        <w:pageBreakBefore/>
      </w:pPr>
      <w:bookmarkStart w:id="12" w:name="_Toc103356965"/>
      <w:r>
        <w:lastRenderedPageBreak/>
        <w:t xml:space="preserve">Milestone 4:  </w:t>
      </w:r>
      <w:r>
        <w:rPr>
          <w:highlight w:val="green"/>
        </w:rPr>
        <w:t xml:space="preserve">Normalization </w:t>
      </w:r>
      <w:bookmarkEnd w:id="12"/>
      <w:r w:rsidR="004511FA">
        <w:t xml:space="preserve"> AND</w:t>
      </w:r>
    </w:p>
    <w:p w14:paraId="7DCDD514" w14:textId="77777777" w:rsidR="00A34FCC" w:rsidRDefault="00A34FCC" w:rsidP="00A34FCC">
      <w:pPr>
        <w:pStyle w:val="Heading10"/>
      </w:pPr>
      <w:bookmarkStart w:id="13" w:name="_Toc103356966"/>
      <w:r>
        <w:t xml:space="preserve">Milestone 5: </w:t>
      </w:r>
      <w:r>
        <w:rPr>
          <w:highlight w:val="blue"/>
        </w:rPr>
        <w:t>Physical Design</w:t>
      </w:r>
      <w:bookmarkEnd w:id="13"/>
    </w:p>
    <w:p w14:paraId="5C746197" w14:textId="77777777" w:rsidR="00A34FCC" w:rsidRDefault="00A34FCC" w:rsidP="00A34FCC">
      <w:pPr>
        <w:jc w:val="both"/>
      </w:pPr>
    </w:p>
    <w:p w14:paraId="201AD732" w14:textId="019CCAD9" w:rsidR="00A34FCC" w:rsidRDefault="00A34FCC" w:rsidP="00A34FCC">
      <w:pPr>
        <w:pStyle w:val="Heading2"/>
      </w:pPr>
      <w:bookmarkStart w:id="14" w:name="_Toc103356967"/>
      <w:r>
        <w:t>Assumptions and Constraints</w:t>
      </w:r>
      <w:bookmarkEnd w:id="14"/>
    </w:p>
    <w:p w14:paraId="2F42A033" w14:textId="77777777" w:rsidR="00BB0CBD" w:rsidRPr="00BB0CBD" w:rsidRDefault="00BB0CBD" w:rsidP="00BB0CBD"/>
    <w:p w14:paraId="68959EB8" w14:textId="3B98A1C8" w:rsidR="000A22E9" w:rsidRDefault="000A22E9" w:rsidP="00666602">
      <w:pPr>
        <w:ind w:firstLine="720"/>
        <w:rPr>
          <w:sz w:val="24"/>
          <w:szCs w:val="22"/>
        </w:rPr>
      </w:pPr>
      <w:r>
        <w:rPr>
          <w:sz w:val="24"/>
          <w:szCs w:val="22"/>
        </w:rPr>
        <w:t>In the creation of my current model as well as the normalization below, I made a few assumptions.</w:t>
      </w:r>
      <w:r w:rsidR="00EE3DC7">
        <w:rPr>
          <w:sz w:val="24"/>
          <w:szCs w:val="22"/>
        </w:rPr>
        <w:t xml:space="preserve"> One assumption is that the attribute “Defaults”, which all users have, stores a document containing rules and regulations </w:t>
      </w:r>
      <w:r w:rsidR="00EB4D3A">
        <w:rPr>
          <w:sz w:val="24"/>
          <w:szCs w:val="22"/>
        </w:rPr>
        <w:t xml:space="preserve">about the restaurant. </w:t>
      </w:r>
      <w:r w:rsidR="00E77C6E">
        <w:rPr>
          <w:sz w:val="24"/>
          <w:szCs w:val="22"/>
        </w:rPr>
        <w:t xml:space="preserve">On the “Table” table there are attributes called Open Table </w:t>
      </w:r>
      <w:r w:rsidR="00623345">
        <w:rPr>
          <w:sz w:val="24"/>
          <w:szCs w:val="22"/>
        </w:rPr>
        <w:t>N</w:t>
      </w:r>
      <w:r w:rsidR="00E77C6E">
        <w:rPr>
          <w:sz w:val="24"/>
          <w:szCs w:val="22"/>
        </w:rPr>
        <w:t xml:space="preserve">otification and Open. These are to be updated by the server and host. When a host fills a table, </w:t>
      </w:r>
      <w:r w:rsidR="00623345">
        <w:rPr>
          <w:sz w:val="24"/>
          <w:szCs w:val="22"/>
        </w:rPr>
        <w:t xml:space="preserve">Open becomes 1, when a server empties the table Open is changed to 0. Server should also send the Open Table Notification to the host after cleaning table. </w:t>
      </w:r>
    </w:p>
    <w:p w14:paraId="32A3A2AD" w14:textId="24CE5F76" w:rsidR="007E1A8B" w:rsidRDefault="007E1A8B" w:rsidP="00F149F5">
      <w:pPr>
        <w:ind w:firstLine="720"/>
        <w:rPr>
          <w:sz w:val="24"/>
          <w:szCs w:val="22"/>
        </w:rPr>
      </w:pPr>
      <w:r>
        <w:rPr>
          <w:sz w:val="24"/>
          <w:szCs w:val="22"/>
        </w:rPr>
        <w:t xml:space="preserve">A few constraints- </w:t>
      </w:r>
      <w:r w:rsidR="00BB0CBD">
        <w:rPr>
          <w:sz w:val="24"/>
          <w:szCs w:val="22"/>
        </w:rPr>
        <w:t>one</w:t>
      </w:r>
      <w:r>
        <w:rPr>
          <w:sz w:val="24"/>
          <w:szCs w:val="22"/>
        </w:rPr>
        <w:t xml:space="preserve"> table</w:t>
      </w:r>
      <w:r w:rsidR="00BB0CBD">
        <w:rPr>
          <w:sz w:val="24"/>
          <w:szCs w:val="22"/>
        </w:rPr>
        <w:t xml:space="preserve"> that is a bit confusing in regards to both functional dependencies and normalization is Schedule. The primary key is schedule_ID</w:t>
      </w:r>
      <w:r w:rsidR="00ED6E67">
        <w:rPr>
          <w:sz w:val="24"/>
          <w:szCs w:val="22"/>
        </w:rPr>
        <w:t>, and</w:t>
      </w:r>
      <w:r w:rsidR="00BB0CBD">
        <w:rPr>
          <w:sz w:val="24"/>
          <w:szCs w:val="22"/>
        </w:rPr>
        <w:t xml:space="preserve"> each user has their own </w:t>
      </w:r>
      <w:r w:rsidR="00ED6E67">
        <w:rPr>
          <w:sz w:val="24"/>
          <w:szCs w:val="22"/>
        </w:rPr>
        <w:t>value</w:t>
      </w:r>
      <w:r w:rsidR="00BB0CBD">
        <w:rPr>
          <w:sz w:val="24"/>
          <w:szCs w:val="22"/>
        </w:rPr>
        <w:t xml:space="preserve"> that increments daily</w:t>
      </w:r>
      <w:r w:rsidR="00ED6E67">
        <w:rPr>
          <w:sz w:val="24"/>
          <w:szCs w:val="22"/>
        </w:rPr>
        <w:t xml:space="preserve"> storing an individual </w:t>
      </w:r>
      <w:r w:rsidR="001D4465">
        <w:rPr>
          <w:sz w:val="24"/>
          <w:szCs w:val="22"/>
        </w:rPr>
        <w:t>daily schedule</w:t>
      </w:r>
      <w:r w:rsidR="00BB0CBD">
        <w:rPr>
          <w:sz w:val="24"/>
          <w:szCs w:val="22"/>
        </w:rPr>
        <w:t xml:space="preserve">. For example, one user may have values 1 – 3500 representing the possibility for about 10 years worth of unique schedules. The next user may have values 3501 – 7000 and so on. Foreign keys of admin_ID, host_ID, server_ID, and prep_ID are included in the Schedule entity, but not used to return the actual schedule. These are stored to show who’s schedule it </w:t>
      </w:r>
      <w:r w:rsidR="003B2287">
        <w:rPr>
          <w:sz w:val="24"/>
          <w:szCs w:val="22"/>
        </w:rPr>
        <w:t>is if</w:t>
      </w:r>
      <w:r w:rsidR="00BB0CBD">
        <w:rPr>
          <w:sz w:val="24"/>
          <w:szCs w:val="22"/>
        </w:rPr>
        <w:t xml:space="preserve"> another user were querying it. That is to say, the date </w:t>
      </w:r>
      <w:r w:rsidR="00BD54DF">
        <w:rPr>
          <w:sz w:val="24"/>
          <w:szCs w:val="22"/>
        </w:rPr>
        <w:t>and</w:t>
      </w:r>
      <w:r w:rsidR="00BB0CBD">
        <w:rPr>
          <w:sz w:val="24"/>
          <w:szCs w:val="22"/>
        </w:rPr>
        <w:t xml:space="preserve"> time are not functionally dependent on the user ID. Additionally, only one of those attributes will be filled per schedule, for example if it were a host’s schedule, host_ID would have their respective ID, but the other ID attributes would be </w:t>
      </w:r>
      <w:r w:rsidR="00BD54DF">
        <w:rPr>
          <w:sz w:val="24"/>
          <w:szCs w:val="22"/>
        </w:rPr>
        <w:t>NULL</w:t>
      </w:r>
      <w:r w:rsidR="00BB0CBD">
        <w:rPr>
          <w:sz w:val="24"/>
          <w:szCs w:val="22"/>
        </w:rPr>
        <w:t>. I am still thinking about and refining this entity, but currently this is how I am moving forward.</w:t>
      </w:r>
      <w:r w:rsidR="003E32DE">
        <w:rPr>
          <w:sz w:val="24"/>
          <w:szCs w:val="22"/>
        </w:rPr>
        <w:t xml:space="preserve"> </w:t>
      </w:r>
    </w:p>
    <w:p w14:paraId="7B478DBA" w14:textId="77777777" w:rsidR="00892D57" w:rsidRDefault="00892D57" w:rsidP="00F149F5">
      <w:pPr>
        <w:ind w:firstLine="720"/>
        <w:rPr>
          <w:sz w:val="24"/>
          <w:szCs w:val="22"/>
        </w:rPr>
      </w:pPr>
    </w:p>
    <w:p w14:paraId="229B37A6" w14:textId="463B0D64" w:rsidR="007211A7" w:rsidRDefault="007D1A35" w:rsidP="00BB0CBD">
      <w:pPr>
        <w:rPr>
          <w:sz w:val="24"/>
          <w:szCs w:val="22"/>
        </w:rPr>
      </w:pPr>
      <w:r>
        <w:rPr>
          <w:sz w:val="24"/>
          <w:szCs w:val="22"/>
        </w:rPr>
        <w:tab/>
        <w:t>A</w:t>
      </w:r>
      <w:r w:rsidR="00AC1FFA">
        <w:rPr>
          <w:sz w:val="24"/>
          <w:szCs w:val="22"/>
        </w:rPr>
        <w:t xml:space="preserve"> few assumptions I am making are that checkout will be included in the payment processing which is not required by our system.</w:t>
      </w:r>
      <w:r w:rsidR="00ED4817">
        <w:rPr>
          <w:sz w:val="24"/>
          <w:szCs w:val="22"/>
        </w:rPr>
        <w:t xml:space="preserve"> The checkout information</w:t>
      </w:r>
      <w:r w:rsidR="00313809">
        <w:rPr>
          <w:sz w:val="24"/>
          <w:szCs w:val="22"/>
        </w:rPr>
        <w:t xml:space="preserve"> will be included </w:t>
      </w:r>
      <w:r w:rsidR="007211A7">
        <w:rPr>
          <w:sz w:val="24"/>
          <w:szCs w:val="22"/>
        </w:rPr>
        <w:t>is the price as well as the items within the order.</w:t>
      </w:r>
      <w:r w:rsidR="004B3E32">
        <w:rPr>
          <w:sz w:val="24"/>
          <w:szCs w:val="22"/>
        </w:rPr>
        <w:t xml:space="preserve"> Items can be queried using orderID or receiptID.</w:t>
      </w:r>
      <w:r w:rsidR="007211A7">
        <w:rPr>
          <w:sz w:val="24"/>
          <w:szCs w:val="22"/>
        </w:rPr>
        <w:t xml:space="preserve"> I am also assuming users can use queries </w:t>
      </w:r>
      <w:r w:rsidR="004878F0">
        <w:rPr>
          <w:sz w:val="24"/>
          <w:szCs w:val="22"/>
        </w:rPr>
        <w:t>to create the KPIs mentioned in the requirements using the order history attribute.</w:t>
      </w:r>
      <w:r w:rsidR="00D86B14">
        <w:rPr>
          <w:sz w:val="24"/>
          <w:szCs w:val="22"/>
        </w:rPr>
        <w:t xml:space="preserve"> </w:t>
      </w:r>
    </w:p>
    <w:p w14:paraId="752E81A6" w14:textId="77777777" w:rsidR="00D86B14" w:rsidRDefault="00D86B14" w:rsidP="00BB0CBD">
      <w:pPr>
        <w:rPr>
          <w:sz w:val="24"/>
          <w:szCs w:val="22"/>
        </w:rPr>
      </w:pPr>
    </w:p>
    <w:p w14:paraId="2CF43533" w14:textId="437ED065" w:rsidR="00D86B14" w:rsidRDefault="00D86B14" w:rsidP="00BB0CBD">
      <w:pPr>
        <w:rPr>
          <w:sz w:val="24"/>
          <w:szCs w:val="22"/>
        </w:rPr>
      </w:pPr>
      <w:r>
        <w:rPr>
          <w:sz w:val="24"/>
          <w:szCs w:val="22"/>
        </w:rPr>
        <w:tab/>
        <w:t xml:space="preserve">Some of the tables have less than 20 records which I will now explain. Admin only has 6, this is because I do not think there should be a high number of administrators. The rest of the employee tables (Host, Server, and Prep) all have less than 20 as well, but the total number of employees in the system is </w:t>
      </w:r>
      <w:r w:rsidR="004512CE">
        <w:rPr>
          <w:sz w:val="24"/>
          <w:szCs w:val="22"/>
        </w:rPr>
        <w:t xml:space="preserve">over 40. Table Map has 5, this is because I did not think a restaurant would have 20 different table layouts options. </w:t>
      </w:r>
    </w:p>
    <w:p w14:paraId="69F632AF" w14:textId="080AD508" w:rsidR="00BB0CBD" w:rsidRPr="007211A7" w:rsidRDefault="00BD54DF" w:rsidP="00BB0CBD">
      <w:pPr>
        <w:rPr>
          <w:sz w:val="24"/>
          <w:szCs w:val="22"/>
        </w:rPr>
      </w:pPr>
      <w:r>
        <w:rPr>
          <w:sz w:val="24"/>
          <w:szCs w:val="22"/>
        </w:rPr>
        <w:tab/>
      </w:r>
    </w:p>
    <w:p w14:paraId="40BE64EB" w14:textId="77777777" w:rsidR="00A34FCC" w:rsidRDefault="00A34FCC" w:rsidP="00A34FCC">
      <w:pPr>
        <w:pStyle w:val="Heading2"/>
      </w:pPr>
      <w:bookmarkStart w:id="15" w:name="_Toc103356968"/>
      <w:r>
        <w:t>Naming Conventions</w:t>
      </w:r>
      <w:bookmarkEnd w:id="15"/>
    </w:p>
    <w:p w14:paraId="63325759" w14:textId="77777777" w:rsidR="00A34FCC" w:rsidRDefault="00A34FCC" w:rsidP="00A34FCC">
      <w:pPr>
        <w:jc w:val="both"/>
      </w:pPr>
    </w:p>
    <w:p w14:paraId="4264083B" w14:textId="080097B6" w:rsidR="00BB0CBD" w:rsidRPr="00A269C3" w:rsidRDefault="000F6032" w:rsidP="00A269C3">
      <w:pPr>
        <w:ind w:firstLine="720"/>
        <w:jc w:val="both"/>
        <w:rPr>
          <w:sz w:val="24"/>
          <w:szCs w:val="22"/>
        </w:rPr>
      </w:pPr>
      <w:r w:rsidRPr="00A269C3">
        <w:rPr>
          <w:sz w:val="24"/>
          <w:szCs w:val="22"/>
        </w:rPr>
        <w:t xml:space="preserve">Most of my names match what I called them in the previous milestones, but one notable difference is that in the physical implementation </w:t>
      </w:r>
      <w:r w:rsidR="002304DC" w:rsidRPr="00A269C3">
        <w:rPr>
          <w:sz w:val="24"/>
          <w:szCs w:val="22"/>
        </w:rPr>
        <w:t xml:space="preserve">my primary keys appear as adminID while in the normalization they may appear as admin_id. That applies to all my tables, I corrected some </w:t>
      </w:r>
      <w:r w:rsidR="002304DC" w:rsidRPr="00A269C3">
        <w:rPr>
          <w:sz w:val="24"/>
          <w:szCs w:val="22"/>
        </w:rPr>
        <w:lastRenderedPageBreak/>
        <w:t>but not all. I also had to change the Table entity to Seats because Table and Tables were reserved words in</w:t>
      </w:r>
      <w:r w:rsidR="00A269C3">
        <w:rPr>
          <w:sz w:val="24"/>
          <w:szCs w:val="22"/>
        </w:rPr>
        <w:t xml:space="preserve"> </w:t>
      </w:r>
      <w:r w:rsidR="002304DC" w:rsidRPr="00A269C3">
        <w:rPr>
          <w:sz w:val="24"/>
          <w:szCs w:val="22"/>
        </w:rPr>
        <w:t>Oracle.</w:t>
      </w:r>
      <w:r w:rsidR="00A269C3" w:rsidRPr="00A269C3">
        <w:rPr>
          <w:sz w:val="24"/>
          <w:szCs w:val="22"/>
        </w:rPr>
        <w:t xml:space="preserve"> Additionally, </w:t>
      </w:r>
      <w:r w:rsidR="00A269C3">
        <w:rPr>
          <w:sz w:val="24"/>
          <w:szCs w:val="22"/>
        </w:rPr>
        <w:t xml:space="preserve">the Queue entity was named Waiting in the physical implementation because Queue was a reserved word. </w:t>
      </w:r>
      <w:r w:rsidR="001620F6">
        <w:rPr>
          <w:sz w:val="24"/>
          <w:szCs w:val="22"/>
        </w:rPr>
        <w:t>Also, any attribute which had type specified as String became VARCHAR2</w:t>
      </w:r>
      <w:r w:rsidR="00360354">
        <w:rPr>
          <w:sz w:val="24"/>
          <w:szCs w:val="22"/>
        </w:rPr>
        <w:t>.</w:t>
      </w:r>
      <w:r w:rsidR="005A2661">
        <w:rPr>
          <w:sz w:val="24"/>
          <w:szCs w:val="22"/>
        </w:rPr>
        <w:t xml:space="preserve"> I believe I changed them, but the data type for the defaults stored by users was changed to type BLOB and the name of the attribute was changed to Rules. </w:t>
      </w:r>
      <w:r w:rsidR="001D6E27">
        <w:rPr>
          <w:sz w:val="24"/>
          <w:szCs w:val="22"/>
        </w:rPr>
        <w:t xml:space="preserve">Finally, all attributes that had type </w:t>
      </w:r>
      <w:r w:rsidR="00F2774E">
        <w:rPr>
          <w:sz w:val="24"/>
          <w:szCs w:val="22"/>
        </w:rPr>
        <w:t>Double became Number.</w:t>
      </w:r>
    </w:p>
    <w:p w14:paraId="46A15701" w14:textId="77777777" w:rsidR="00BB0CBD" w:rsidRDefault="00BB0CBD" w:rsidP="00A34FCC">
      <w:pPr>
        <w:jc w:val="both"/>
      </w:pPr>
    </w:p>
    <w:p w14:paraId="2DAF8925" w14:textId="0127C395" w:rsidR="00423168" w:rsidRDefault="00A34FCC" w:rsidP="0043547C">
      <w:pPr>
        <w:pStyle w:val="Heading2"/>
      </w:pPr>
      <w:bookmarkStart w:id="16" w:name="_Toc103356969"/>
      <w:r>
        <w:t>Tables</w:t>
      </w:r>
      <w:bookmarkEnd w:id="16"/>
      <w:r>
        <w:t xml:space="preserve"> </w:t>
      </w:r>
      <w:r w:rsidR="00423168">
        <w:br w:type="textWrapping" w:clear="all"/>
      </w:r>
    </w:p>
    <w:p w14:paraId="422D21F7" w14:textId="77777777" w:rsidR="00423168" w:rsidRDefault="00423168" w:rsidP="00423168"/>
    <w:tbl>
      <w:tblPr>
        <w:tblW w:w="0" w:type="auto"/>
        <w:tblInd w:w="350" w:type="dxa"/>
        <w:tblLayout w:type="fixed"/>
        <w:tblLook w:val="0000" w:firstRow="0" w:lastRow="0" w:firstColumn="0" w:lastColumn="0" w:noHBand="0" w:noVBand="0"/>
      </w:tblPr>
      <w:tblGrid>
        <w:gridCol w:w="236"/>
        <w:gridCol w:w="1710"/>
        <w:gridCol w:w="720"/>
        <w:gridCol w:w="1440"/>
        <w:gridCol w:w="1620"/>
        <w:gridCol w:w="1620"/>
        <w:gridCol w:w="1585"/>
      </w:tblGrid>
      <w:tr w:rsidR="00423168" w14:paraId="20796986" w14:textId="77777777" w:rsidTr="003A5F25">
        <w:tc>
          <w:tcPr>
            <w:tcW w:w="236" w:type="dxa"/>
            <w:tcBorders>
              <w:top w:val="single" w:sz="4" w:space="0" w:color="000000"/>
              <w:left w:val="single" w:sz="4" w:space="0" w:color="000000"/>
              <w:bottom w:val="single" w:sz="4" w:space="0" w:color="000000"/>
            </w:tcBorders>
            <w:shd w:val="clear" w:color="auto" w:fill="B3B3B3"/>
          </w:tcPr>
          <w:p w14:paraId="587CCC2F" w14:textId="77777777" w:rsidR="00423168" w:rsidRDefault="00423168" w:rsidP="003A5F25">
            <w:pPr>
              <w:snapToGrid w:val="0"/>
              <w:rPr>
                <w:b/>
                <w:i/>
              </w:rPr>
            </w:pPr>
          </w:p>
        </w:tc>
        <w:tc>
          <w:tcPr>
            <w:tcW w:w="1710" w:type="dxa"/>
            <w:tcBorders>
              <w:top w:val="single" w:sz="4" w:space="0" w:color="000000"/>
              <w:left w:val="single" w:sz="4" w:space="0" w:color="000000"/>
              <w:bottom w:val="single" w:sz="4" w:space="0" w:color="000000"/>
            </w:tcBorders>
            <w:shd w:val="clear" w:color="auto" w:fill="B3B3B3"/>
            <w:vAlign w:val="center"/>
          </w:tcPr>
          <w:p w14:paraId="46B1FD8B" w14:textId="77777777" w:rsidR="00423168" w:rsidRPr="005D3926" w:rsidRDefault="00423168" w:rsidP="003A5F25">
            <w:pPr>
              <w:rPr>
                <w:sz w:val="24"/>
                <w:szCs w:val="24"/>
              </w:rPr>
            </w:pPr>
            <w:r w:rsidRPr="005D3926">
              <w:rPr>
                <w:b/>
                <w:bCs/>
                <w:i/>
                <w:iCs/>
                <w:color w:val="2D3B45"/>
                <w:sz w:val="24"/>
                <w:szCs w:val="24"/>
              </w:rPr>
              <w:t>Name of the table</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35588880" w14:textId="77777777" w:rsidR="00423168" w:rsidRPr="005D3926" w:rsidRDefault="00423168" w:rsidP="003A5F25">
            <w:pPr>
              <w:snapToGrid w:val="0"/>
              <w:rPr>
                <w:sz w:val="24"/>
                <w:szCs w:val="24"/>
              </w:rPr>
            </w:pPr>
            <w:r w:rsidRPr="005D3926">
              <w:rPr>
                <w:color w:val="2D3B45"/>
                <w:sz w:val="24"/>
                <w:szCs w:val="24"/>
              </w:rPr>
              <w:t>Admin</w:t>
            </w:r>
          </w:p>
        </w:tc>
      </w:tr>
      <w:tr w:rsidR="00423168" w14:paraId="02E537E4" w14:textId="77777777" w:rsidTr="003A5F25">
        <w:trPr>
          <w:cantSplit/>
        </w:trPr>
        <w:tc>
          <w:tcPr>
            <w:tcW w:w="236" w:type="dxa"/>
            <w:tcBorders>
              <w:top w:val="single" w:sz="4" w:space="0" w:color="000000"/>
              <w:left w:val="single" w:sz="4" w:space="0" w:color="000000"/>
              <w:bottom w:val="single" w:sz="4" w:space="0" w:color="000000"/>
            </w:tcBorders>
            <w:shd w:val="clear" w:color="auto" w:fill="E0E0E0"/>
          </w:tcPr>
          <w:p w14:paraId="6CD1F70B" w14:textId="77777777" w:rsidR="00423168" w:rsidRDefault="00423168" w:rsidP="003A5F25">
            <w:pPr>
              <w:snapToGrid w:val="0"/>
              <w:rPr>
                <w:rFonts w:eastAsia="MS Mincho"/>
                <w:b/>
                <w:bCs/>
              </w:rPr>
            </w:pPr>
          </w:p>
        </w:tc>
        <w:tc>
          <w:tcPr>
            <w:tcW w:w="1710" w:type="dxa"/>
            <w:tcBorders>
              <w:top w:val="single" w:sz="4" w:space="0" w:color="000000"/>
              <w:left w:val="single" w:sz="4" w:space="0" w:color="000000"/>
              <w:bottom w:val="single" w:sz="4" w:space="0" w:color="000000"/>
            </w:tcBorders>
            <w:shd w:val="clear" w:color="auto" w:fill="E0E0E0"/>
            <w:vAlign w:val="center"/>
          </w:tcPr>
          <w:p w14:paraId="4DFF5822" w14:textId="77777777" w:rsidR="00423168" w:rsidRPr="005D3926" w:rsidRDefault="00423168" w:rsidP="003A5F25">
            <w:pPr>
              <w:rPr>
                <w:sz w:val="24"/>
                <w:szCs w:val="24"/>
              </w:rPr>
            </w:pPr>
            <w:r w:rsidRPr="005D3926">
              <w:rPr>
                <w:b/>
                <w:bCs/>
                <w:color w:val="2D3B45"/>
                <w:sz w:val="24"/>
                <w:szCs w:val="24"/>
              </w:rPr>
              <w:t>Description</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57E4E2FF" w14:textId="77777777" w:rsidR="00423168" w:rsidRPr="005D3926" w:rsidRDefault="00423168" w:rsidP="003A5F25">
            <w:pPr>
              <w:rPr>
                <w:rFonts w:eastAsia="MS Mincho"/>
                <w:sz w:val="24"/>
                <w:szCs w:val="24"/>
              </w:rPr>
            </w:pPr>
            <w:r w:rsidRPr="005D3926">
              <w:rPr>
                <w:color w:val="2D3B45"/>
                <w:sz w:val="24"/>
                <w:szCs w:val="24"/>
              </w:rPr>
              <w:t xml:space="preserve">An admin is one type of employee. This position is for users like managers who have different abilities than regular users within the system. </w:t>
            </w:r>
          </w:p>
        </w:tc>
      </w:tr>
      <w:tr w:rsidR="00423168" w14:paraId="798F8939" w14:textId="77777777" w:rsidTr="003A5F25">
        <w:tc>
          <w:tcPr>
            <w:tcW w:w="236" w:type="dxa"/>
            <w:tcBorders>
              <w:top w:val="single" w:sz="4" w:space="0" w:color="000000"/>
              <w:left w:val="single" w:sz="4" w:space="0" w:color="000000"/>
              <w:bottom w:val="single" w:sz="4" w:space="0" w:color="000000"/>
            </w:tcBorders>
            <w:shd w:val="clear" w:color="auto" w:fill="D9D9D9"/>
          </w:tcPr>
          <w:p w14:paraId="2E9DE4D8" w14:textId="77777777" w:rsidR="00423168" w:rsidRDefault="00423168" w:rsidP="003A5F25">
            <w:pPr>
              <w:snapToGrid w:val="0"/>
              <w:rPr>
                <w:rFonts w:eastAsia="MS Mincho"/>
                <w:b/>
                <w:bCs/>
              </w:rPr>
            </w:pPr>
          </w:p>
        </w:tc>
        <w:tc>
          <w:tcPr>
            <w:tcW w:w="1710" w:type="dxa"/>
            <w:tcBorders>
              <w:top w:val="single" w:sz="4" w:space="0" w:color="000000"/>
              <w:left w:val="single" w:sz="4" w:space="0" w:color="000000"/>
              <w:bottom w:val="single" w:sz="4" w:space="0" w:color="000000"/>
            </w:tcBorders>
            <w:shd w:val="clear" w:color="auto" w:fill="D9D9D9"/>
          </w:tcPr>
          <w:p w14:paraId="7A610317" w14:textId="77777777" w:rsidR="00423168" w:rsidRPr="005D3926" w:rsidRDefault="00423168" w:rsidP="003A5F25">
            <w:pPr>
              <w:rPr>
                <w:sz w:val="24"/>
                <w:szCs w:val="24"/>
              </w:rPr>
            </w:pPr>
            <w:r w:rsidRPr="005D3926">
              <w:rPr>
                <w:rFonts w:eastAsia="MS Mincho"/>
                <w:b/>
                <w:bCs/>
                <w:sz w:val="24"/>
                <w:szCs w:val="24"/>
              </w:rPr>
              <w:t xml:space="preserve">Attribute </w:t>
            </w:r>
          </w:p>
        </w:tc>
        <w:tc>
          <w:tcPr>
            <w:tcW w:w="2160" w:type="dxa"/>
            <w:gridSpan w:val="2"/>
            <w:tcBorders>
              <w:top w:val="single" w:sz="4" w:space="0" w:color="000000"/>
              <w:left w:val="single" w:sz="4" w:space="0" w:color="000000"/>
              <w:bottom w:val="single" w:sz="4" w:space="0" w:color="000000"/>
            </w:tcBorders>
            <w:shd w:val="clear" w:color="auto" w:fill="D9D9D9"/>
          </w:tcPr>
          <w:p w14:paraId="76C08B47" w14:textId="77777777" w:rsidR="00423168" w:rsidRPr="005D3926" w:rsidRDefault="00423168" w:rsidP="003A5F25">
            <w:pPr>
              <w:jc w:val="center"/>
              <w:rPr>
                <w:sz w:val="24"/>
                <w:szCs w:val="24"/>
              </w:rPr>
            </w:pPr>
            <w:r w:rsidRPr="005D3926">
              <w:rPr>
                <w:rFonts w:eastAsia="MS Mincho"/>
                <w:b/>
                <w:bCs/>
                <w:sz w:val="24"/>
                <w:szCs w:val="24"/>
              </w:rPr>
              <w:t>Description</w:t>
            </w:r>
          </w:p>
        </w:tc>
        <w:tc>
          <w:tcPr>
            <w:tcW w:w="1620" w:type="dxa"/>
            <w:tcBorders>
              <w:top w:val="single" w:sz="4" w:space="0" w:color="000000"/>
              <w:left w:val="single" w:sz="4" w:space="0" w:color="000000"/>
              <w:bottom w:val="single" w:sz="4" w:space="0" w:color="000000"/>
            </w:tcBorders>
            <w:shd w:val="clear" w:color="auto" w:fill="D9D9D9"/>
          </w:tcPr>
          <w:p w14:paraId="53AC21CC" w14:textId="77777777" w:rsidR="00423168" w:rsidRPr="005D3926" w:rsidRDefault="00423168" w:rsidP="003A5F25">
            <w:pPr>
              <w:jc w:val="center"/>
              <w:rPr>
                <w:sz w:val="24"/>
                <w:szCs w:val="24"/>
              </w:rPr>
            </w:pPr>
            <w:r w:rsidRPr="005D3926">
              <w:rPr>
                <w:rFonts w:eastAsia="MS Mincho"/>
                <w:b/>
                <w:bCs/>
                <w:sz w:val="24"/>
                <w:szCs w:val="24"/>
              </w:rPr>
              <w:t>Type</w:t>
            </w:r>
          </w:p>
        </w:tc>
        <w:tc>
          <w:tcPr>
            <w:tcW w:w="1620" w:type="dxa"/>
            <w:tcBorders>
              <w:top w:val="single" w:sz="4" w:space="0" w:color="000000"/>
              <w:left w:val="single" w:sz="4" w:space="0" w:color="000000"/>
              <w:bottom w:val="single" w:sz="4" w:space="0" w:color="000000"/>
            </w:tcBorders>
            <w:shd w:val="clear" w:color="auto" w:fill="D9D9D9"/>
          </w:tcPr>
          <w:p w14:paraId="0D996475" w14:textId="77777777" w:rsidR="00423168" w:rsidRPr="005D3926" w:rsidRDefault="00423168" w:rsidP="003A5F25">
            <w:pPr>
              <w:pStyle w:val="Heading4"/>
              <w:spacing w:before="0" w:after="58"/>
              <w:jc w:val="center"/>
              <w:rPr>
                <w:rFonts w:ascii="Times New Roman" w:hAnsi="Times New Roman" w:cs="Times New Roman"/>
                <w:sz w:val="24"/>
                <w:szCs w:val="24"/>
              </w:rPr>
            </w:pPr>
            <w:r w:rsidRPr="005D3926">
              <w:rPr>
                <w:rFonts w:ascii="Times New Roman" w:eastAsia="MS Mincho" w:hAnsi="Times New Roman" w:cs="Times New Roman"/>
                <w:b/>
                <w:bCs/>
                <w:i w:val="0"/>
                <w:sz w:val="24"/>
                <w:szCs w:val="24"/>
              </w:rPr>
              <w:t>Examples of values</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cPr>
          <w:p w14:paraId="50AF8BB5" w14:textId="77777777" w:rsidR="00423168" w:rsidRPr="005D3926" w:rsidRDefault="00423168" w:rsidP="003A5F25">
            <w:pPr>
              <w:pStyle w:val="Heading4"/>
              <w:spacing w:before="0" w:after="58"/>
              <w:rPr>
                <w:rFonts w:ascii="Times New Roman" w:hAnsi="Times New Roman" w:cs="Times New Roman"/>
                <w:sz w:val="24"/>
                <w:szCs w:val="24"/>
              </w:rPr>
            </w:pPr>
            <w:r w:rsidRPr="005D3926">
              <w:rPr>
                <w:rFonts w:ascii="Times New Roman" w:hAnsi="Times New Roman" w:cs="Times New Roman"/>
                <w:b/>
                <w:bCs/>
                <w:i w:val="0"/>
                <w:sz w:val="24"/>
                <w:szCs w:val="24"/>
              </w:rPr>
              <w:t>Notes</w:t>
            </w:r>
          </w:p>
        </w:tc>
      </w:tr>
      <w:tr w:rsidR="00423168" w:rsidRPr="005D3926" w14:paraId="5483EECD" w14:textId="77777777" w:rsidTr="003A5F25">
        <w:tc>
          <w:tcPr>
            <w:tcW w:w="236" w:type="dxa"/>
            <w:tcBorders>
              <w:top w:val="single" w:sz="4" w:space="0" w:color="000000"/>
              <w:left w:val="single" w:sz="4" w:space="0" w:color="000000"/>
              <w:bottom w:val="single" w:sz="4" w:space="0" w:color="000000"/>
            </w:tcBorders>
            <w:shd w:val="clear" w:color="auto" w:fill="ADD58A"/>
          </w:tcPr>
          <w:p w14:paraId="1290542F" w14:textId="77777777" w:rsidR="00423168" w:rsidRPr="005D3926" w:rsidRDefault="00423168"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45FA47F2" w14:textId="77777777" w:rsidR="00423168" w:rsidRPr="005D3926" w:rsidRDefault="00423168" w:rsidP="003A5F25">
            <w:pPr>
              <w:rPr>
                <w:sz w:val="24"/>
                <w:szCs w:val="24"/>
              </w:rPr>
            </w:pPr>
            <w:r w:rsidRPr="005D3926">
              <w:rPr>
                <w:b/>
                <w:bCs/>
                <w:color w:val="2D3B45"/>
                <w:sz w:val="24"/>
                <w:szCs w:val="24"/>
              </w:rPr>
              <w:t>Admin_id</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2DA6E396" w14:textId="77777777" w:rsidR="00423168" w:rsidRPr="005D3926" w:rsidRDefault="00423168" w:rsidP="003A5F25">
            <w:pPr>
              <w:jc w:val="center"/>
              <w:rPr>
                <w:sz w:val="24"/>
                <w:szCs w:val="24"/>
              </w:rPr>
            </w:pPr>
            <w:r w:rsidRPr="005D3926">
              <w:rPr>
                <w:color w:val="2D3B45"/>
                <w:sz w:val="24"/>
                <w:szCs w:val="24"/>
              </w:rPr>
              <w:t>ID of an admin, every user has a unique ID.</w:t>
            </w:r>
          </w:p>
        </w:tc>
        <w:tc>
          <w:tcPr>
            <w:tcW w:w="1620" w:type="dxa"/>
            <w:tcBorders>
              <w:top w:val="single" w:sz="4" w:space="0" w:color="000000"/>
              <w:left w:val="single" w:sz="4" w:space="0" w:color="000000"/>
              <w:bottom w:val="single" w:sz="4" w:space="0" w:color="000000"/>
            </w:tcBorders>
            <w:shd w:val="clear" w:color="auto" w:fill="auto"/>
            <w:vAlign w:val="center"/>
          </w:tcPr>
          <w:p w14:paraId="7675AEB5" w14:textId="77777777" w:rsidR="00423168" w:rsidRPr="005D3926" w:rsidRDefault="00423168" w:rsidP="003A5F25">
            <w:pPr>
              <w:jc w:val="center"/>
              <w:rPr>
                <w:sz w:val="24"/>
                <w:szCs w:val="24"/>
              </w:rPr>
            </w:pPr>
            <w:r w:rsidRPr="005D3926">
              <w:rPr>
                <w:color w:val="2D3B45"/>
                <w:sz w:val="24"/>
                <w:szCs w:val="24"/>
              </w:rPr>
              <w:t>String</w:t>
            </w:r>
          </w:p>
        </w:tc>
        <w:tc>
          <w:tcPr>
            <w:tcW w:w="1620" w:type="dxa"/>
            <w:tcBorders>
              <w:top w:val="single" w:sz="4" w:space="0" w:color="000000"/>
              <w:left w:val="single" w:sz="4" w:space="0" w:color="000000"/>
              <w:bottom w:val="single" w:sz="4" w:space="0" w:color="000000"/>
            </w:tcBorders>
            <w:shd w:val="clear" w:color="auto" w:fill="auto"/>
            <w:vAlign w:val="center"/>
          </w:tcPr>
          <w:p w14:paraId="1BBC3EF5" w14:textId="4B25CECC" w:rsidR="00423168" w:rsidRPr="005D3926" w:rsidRDefault="00D334CF" w:rsidP="003A5F25">
            <w:pPr>
              <w:jc w:val="center"/>
              <w:rPr>
                <w:sz w:val="24"/>
                <w:szCs w:val="24"/>
              </w:rPr>
            </w:pPr>
            <w:r>
              <w:rPr>
                <w:color w:val="2D3B45"/>
                <w:sz w:val="24"/>
                <w:szCs w:val="24"/>
              </w:rPr>
              <w:t>a</w:t>
            </w:r>
            <w:r w:rsidR="00423168" w:rsidRPr="005D3926">
              <w:rPr>
                <w:color w:val="2D3B45"/>
                <w:sz w:val="24"/>
                <w:szCs w:val="24"/>
              </w:rPr>
              <w:t>1298</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C7F162" w14:textId="43D48602" w:rsidR="00423168" w:rsidRPr="005D3926" w:rsidRDefault="00423168" w:rsidP="003A5F25">
            <w:pPr>
              <w:snapToGrid w:val="0"/>
              <w:jc w:val="center"/>
              <w:rPr>
                <w:rFonts w:eastAsia="MS Mincho"/>
                <w:sz w:val="24"/>
                <w:szCs w:val="24"/>
              </w:rPr>
            </w:pPr>
            <w:r w:rsidRPr="005D3926">
              <w:rPr>
                <w:color w:val="2D3B45"/>
                <w:sz w:val="24"/>
                <w:szCs w:val="24"/>
              </w:rPr>
              <w:t xml:space="preserve">The letter a followed by </w:t>
            </w:r>
            <w:r w:rsidR="00337624">
              <w:rPr>
                <w:color w:val="2D3B45"/>
                <w:sz w:val="24"/>
                <w:szCs w:val="24"/>
              </w:rPr>
              <w:t>4</w:t>
            </w:r>
            <w:r w:rsidRPr="005D3926">
              <w:rPr>
                <w:color w:val="2D3B45"/>
                <w:sz w:val="24"/>
                <w:szCs w:val="24"/>
              </w:rPr>
              <w:t xml:space="preserve"> digits 1-10.</w:t>
            </w:r>
          </w:p>
        </w:tc>
      </w:tr>
      <w:tr w:rsidR="00423168" w:rsidRPr="005D3926" w14:paraId="41CE8F5B" w14:textId="77777777" w:rsidTr="003A5F25">
        <w:tc>
          <w:tcPr>
            <w:tcW w:w="236" w:type="dxa"/>
            <w:tcBorders>
              <w:top w:val="single" w:sz="4" w:space="0" w:color="000000"/>
              <w:left w:val="single" w:sz="4" w:space="0" w:color="000000"/>
              <w:bottom w:val="single" w:sz="4" w:space="0" w:color="000000"/>
            </w:tcBorders>
            <w:shd w:val="clear" w:color="auto" w:fill="ADD58A"/>
          </w:tcPr>
          <w:p w14:paraId="646D2322" w14:textId="77777777" w:rsidR="00423168" w:rsidRPr="005D3926" w:rsidRDefault="00423168"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49E9C86F" w14:textId="77777777" w:rsidR="00423168" w:rsidRPr="005D3926" w:rsidRDefault="00423168" w:rsidP="003A5F25">
            <w:pPr>
              <w:rPr>
                <w:sz w:val="24"/>
                <w:szCs w:val="24"/>
              </w:rPr>
            </w:pPr>
            <w:r w:rsidRPr="005D3926">
              <w:rPr>
                <w:b/>
                <w:bCs/>
                <w:color w:val="2D3B45"/>
                <w:sz w:val="24"/>
                <w:szCs w:val="24"/>
              </w:rPr>
              <w:t>Defaults</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28BB388C" w14:textId="77777777" w:rsidR="00423168" w:rsidRPr="005D3926" w:rsidRDefault="00423168" w:rsidP="003A5F25">
            <w:pPr>
              <w:jc w:val="center"/>
              <w:rPr>
                <w:sz w:val="24"/>
                <w:szCs w:val="24"/>
              </w:rPr>
            </w:pPr>
            <w:r w:rsidRPr="005D3926">
              <w:rPr>
                <w:color w:val="2D3B45"/>
                <w:sz w:val="24"/>
                <w:szCs w:val="24"/>
              </w:rPr>
              <w:t xml:space="preserve">Contains info like rules and regulations for the restaurant. </w:t>
            </w:r>
          </w:p>
        </w:tc>
        <w:tc>
          <w:tcPr>
            <w:tcW w:w="1620" w:type="dxa"/>
            <w:tcBorders>
              <w:top w:val="single" w:sz="4" w:space="0" w:color="000000"/>
              <w:left w:val="single" w:sz="4" w:space="0" w:color="000000"/>
              <w:bottom w:val="single" w:sz="4" w:space="0" w:color="000000"/>
            </w:tcBorders>
            <w:shd w:val="clear" w:color="auto" w:fill="auto"/>
            <w:vAlign w:val="center"/>
          </w:tcPr>
          <w:p w14:paraId="31750DC1" w14:textId="77777777" w:rsidR="00423168" w:rsidRPr="005D3926" w:rsidRDefault="00423168" w:rsidP="003A5F25">
            <w:pPr>
              <w:jc w:val="center"/>
              <w:rPr>
                <w:sz w:val="24"/>
                <w:szCs w:val="24"/>
              </w:rPr>
            </w:pPr>
            <w:r w:rsidRPr="005D3926">
              <w:rPr>
                <w:color w:val="2D3B45"/>
                <w:sz w:val="24"/>
                <w:szCs w:val="24"/>
              </w:rPr>
              <w:t>Text</w:t>
            </w:r>
          </w:p>
        </w:tc>
        <w:tc>
          <w:tcPr>
            <w:tcW w:w="1620" w:type="dxa"/>
            <w:tcBorders>
              <w:top w:val="single" w:sz="4" w:space="0" w:color="000000"/>
              <w:left w:val="single" w:sz="4" w:space="0" w:color="000000"/>
              <w:bottom w:val="single" w:sz="4" w:space="0" w:color="000000"/>
            </w:tcBorders>
            <w:shd w:val="clear" w:color="auto" w:fill="auto"/>
            <w:vAlign w:val="center"/>
          </w:tcPr>
          <w:p w14:paraId="729D761C" w14:textId="55E61627" w:rsidR="00423168" w:rsidRPr="005D3926" w:rsidRDefault="00423168" w:rsidP="003A5F25">
            <w:pPr>
              <w:jc w:val="center"/>
              <w:rPr>
                <w:sz w:val="24"/>
                <w:szCs w:val="24"/>
              </w:rPr>
            </w:pPr>
            <w:r w:rsidRPr="005D3926">
              <w:rPr>
                <w:color w:val="2D3B45"/>
                <w:sz w:val="24"/>
                <w:szCs w:val="24"/>
              </w:rPr>
              <w:t>“Minimum age to consume alcohol: 21</w:t>
            </w:r>
            <w:r w:rsidR="00D334CF">
              <w:rPr>
                <w:color w:val="2D3B45"/>
                <w:sz w:val="24"/>
                <w:szCs w:val="24"/>
              </w:rPr>
              <w:t>…</w:t>
            </w:r>
            <w:r w:rsidRPr="005D3926">
              <w:rPr>
                <w:color w:val="2D3B45"/>
                <w:sz w:val="24"/>
                <w:szCs w:val="24"/>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C8F793" w14:textId="77777777" w:rsidR="00423168" w:rsidRPr="005D3926" w:rsidRDefault="00423168" w:rsidP="003A5F25">
            <w:pPr>
              <w:jc w:val="center"/>
              <w:rPr>
                <w:sz w:val="24"/>
                <w:szCs w:val="24"/>
              </w:rPr>
            </w:pPr>
            <w:r w:rsidRPr="005D3926">
              <w:rPr>
                <w:color w:val="2D3B45"/>
                <w:sz w:val="24"/>
                <w:szCs w:val="24"/>
              </w:rPr>
              <w:t xml:space="preserve">This will be long form sentences stored together. </w:t>
            </w:r>
          </w:p>
        </w:tc>
      </w:tr>
      <w:tr w:rsidR="00423168" w:rsidRPr="005D3926" w14:paraId="224C9DCE" w14:textId="77777777" w:rsidTr="003A5F25">
        <w:tc>
          <w:tcPr>
            <w:tcW w:w="236" w:type="dxa"/>
            <w:tcBorders>
              <w:left w:val="single" w:sz="4" w:space="0" w:color="000000"/>
              <w:bottom w:val="single" w:sz="4" w:space="0" w:color="000000"/>
            </w:tcBorders>
            <w:shd w:val="clear" w:color="auto" w:fill="ADD58A"/>
          </w:tcPr>
          <w:p w14:paraId="2C5E5E71" w14:textId="77777777" w:rsidR="00423168" w:rsidRPr="005D3926"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3B59DA5C" w14:textId="77777777" w:rsidR="00423168" w:rsidRPr="005D3926" w:rsidRDefault="00423168" w:rsidP="003A5F25">
            <w:pPr>
              <w:rPr>
                <w:sz w:val="24"/>
                <w:szCs w:val="24"/>
              </w:rPr>
            </w:pPr>
            <w:r w:rsidRPr="005D3926">
              <w:rPr>
                <w:b/>
                <w:bCs/>
                <w:color w:val="2D3B45"/>
                <w:sz w:val="24"/>
                <w:szCs w:val="24"/>
              </w:rPr>
              <w:t>Payroll</w:t>
            </w:r>
          </w:p>
        </w:tc>
        <w:tc>
          <w:tcPr>
            <w:tcW w:w="2160" w:type="dxa"/>
            <w:gridSpan w:val="2"/>
            <w:tcBorders>
              <w:left w:val="single" w:sz="4" w:space="0" w:color="000000"/>
              <w:bottom w:val="single" w:sz="4" w:space="0" w:color="000000"/>
            </w:tcBorders>
            <w:shd w:val="clear" w:color="auto" w:fill="auto"/>
            <w:vAlign w:val="center"/>
          </w:tcPr>
          <w:p w14:paraId="011AD5F0" w14:textId="77777777" w:rsidR="00423168" w:rsidRPr="005D3926" w:rsidRDefault="00423168" w:rsidP="003A5F25">
            <w:pPr>
              <w:jc w:val="center"/>
              <w:rPr>
                <w:sz w:val="24"/>
                <w:szCs w:val="24"/>
              </w:rPr>
            </w:pPr>
            <w:r w:rsidRPr="005D3926">
              <w:rPr>
                <w:color w:val="2D3B45"/>
                <w:sz w:val="24"/>
                <w:szCs w:val="24"/>
              </w:rPr>
              <w:t xml:space="preserve">The amount an individual is getting paid for the period. </w:t>
            </w:r>
          </w:p>
        </w:tc>
        <w:tc>
          <w:tcPr>
            <w:tcW w:w="1620" w:type="dxa"/>
            <w:tcBorders>
              <w:left w:val="single" w:sz="4" w:space="0" w:color="000000"/>
              <w:bottom w:val="single" w:sz="4" w:space="0" w:color="000000"/>
            </w:tcBorders>
            <w:shd w:val="clear" w:color="auto" w:fill="auto"/>
            <w:vAlign w:val="center"/>
          </w:tcPr>
          <w:p w14:paraId="7D8E1BD8" w14:textId="77777777" w:rsidR="00423168" w:rsidRPr="005D3926" w:rsidRDefault="00423168" w:rsidP="003A5F25">
            <w:pPr>
              <w:jc w:val="center"/>
              <w:rPr>
                <w:sz w:val="24"/>
                <w:szCs w:val="24"/>
              </w:rPr>
            </w:pPr>
            <w:r w:rsidRPr="005D3926">
              <w:rPr>
                <w:color w:val="2D3B45"/>
                <w:sz w:val="24"/>
                <w:szCs w:val="24"/>
              </w:rPr>
              <w:t>Double</w:t>
            </w:r>
          </w:p>
        </w:tc>
        <w:tc>
          <w:tcPr>
            <w:tcW w:w="1620" w:type="dxa"/>
            <w:tcBorders>
              <w:left w:val="single" w:sz="4" w:space="0" w:color="000000"/>
              <w:bottom w:val="single" w:sz="4" w:space="0" w:color="000000"/>
            </w:tcBorders>
            <w:shd w:val="clear" w:color="auto" w:fill="auto"/>
            <w:vAlign w:val="center"/>
          </w:tcPr>
          <w:p w14:paraId="4FCF2E7F" w14:textId="77777777" w:rsidR="00423168" w:rsidRPr="005D3926" w:rsidRDefault="00423168" w:rsidP="003A5F25">
            <w:pPr>
              <w:jc w:val="center"/>
              <w:rPr>
                <w:sz w:val="24"/>
                <w:szCs w:val="24"/>
              </w:rPr>
            </w:pPr>
            <w:r w:rsidRPr="005D3926">
              <w:rPr>
                <w:color w:val="2D3B45"/>
                <w:sz w:val="24"/>
                <w:szCs w:val="24"/>
              </w:rPr>
              <w:t>1,243.58</w:t>
            </w:r>
          </w:p>
        </w:tc>
        <w:tc>
          <w:tcPr>
            <w:tcW w:w="1585" w:type="dxa"/>
            <w:tcBorders>
              <w:left w:val="single" w:sz="4" w:space="0" w:color="000000"/>
              <w:bottom w:val="single" w:sz="4" w:space="0" w:color="000000"/>
              <w:right w:val="single" w:sz="4" w:space="0" w:color="000000"/>
            </w:tcBorders>
            <w:shd w:val="clear" w:color="auto" w:fill="auto"/>
            <w:vAlign w:val="center"/>
          </w:tcPr>
          <w:p w14:paraId="5A379B45" w14:textId="77777777" w:rsidR="00423168" w:rsidRPr="005D3926" w:rsidRDefault="00423168" w:rsidP="003A5F25">
            <w:pPr>
              <w:jc w:val="center"/>
              <w:rPr>
                <w:sz w:val="24"/>
                <w:szCs w:val="24"/>
              </w:rPr>
            </w:pPr>
            <w:r w:rsidRPr="005D3926">
              <w:rPr>
                <w:color w:val="2D3B45"/>
                <w:sz w:val="24"/>
                <w:szCs w:val="24"/>
              </w:rPr>
              <w:t>Must be a positive, two decimal places.</w:t>
            </w:r>
          </w:p>
        </w:tc>
      </w:tr>
      <w:tr w:rsidR="00423168" w:rsidRPr="005D3926" w14:paraId="3AB700A2" w14:textId="77777777" w:rsidTr="003A5F25">
        <w:tc>
          <w:tcPr>
            <w:tcW w:w="236" w:type="dxa"/>
            <w:tcBorders>
              <w:left w:val="single" w:sz="4" w:space="0" w:color="000000"/>
              <w:bottom w:val="single" w:sz="4" w:space="0" w:color="000000"/>
            </w:tcBorders>
            <w:shd w:val="clear" w:color="auto" w:fill="ADD58A"/>
          </w:tcPr>
          <w:p w14:paraId="7E6572E7" w14:textId="77777777" w:rsidR="00423168" w:rsidRPr="005D3926"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14F5F4A4" w14:textId="77777777" w:rsidR="00423168" w:rsidRPr="005D3926" w:rsidRDefault="00423168" w:rsidP="003A5F25">
            <w:pPr>
              <w:rPr>
                <w:sz w:val="24"/>
                <w:szCs w:val="24"/>
              </w:rPr>
            </w:pPr>
            <w:r w:rsidRPr="005D3926">
              <w:rPr>
                <w:rFonts w:eastAsia="MS Mincho"/>
                <w:b/>
                <w:sz w:val="24"/>
                <w:szCs w:val="24"/>
              </w:rPr>
              <w:t>Functional Dependencies and Keys</w:t>
            </w:r>
          </w:p>
        </w:tc>
      </w:tr>
      <w:tr w:rsidR="00423168" w:rsidRPr="005D3926" w14:paraId="55EF2166" w14:textId="77777777" w:rsidTr="003A5F25">
        <w:tc>
          <w:tcPr>
            <w:tcW w:w="236" w:type="dxa"/>
            <w:tcBorders>
              <w:left w:val="single" w:sz="4" w:space="0" w:color="000000"/>
              <w:bottom w:val="single" w:sz="4" w:space="0" w:color="000000"/>
            </w:tcBorders>
            <w:shd w:val="clear" w:color="auto" w:fill="ADD58A"/>
          </w:tcPr>
          <w:p w14:paraId="19A02484" w14:textId="77777777" w:rsidR="00423168" w:rsidRPr="005D3926"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2FA59161" w14:textId="77777777" w:rsidR="00423168" w:rsidRPr="005D3926" w:rsidRDefault="00423168" w:rsidP="003A5F25">
            <w:pPr>
              <w:rPr>
                <w:sz w:val="24"/>
                <w:szCs w:val="24"/>
              </w:rPr>
            </w:pPr>
            <w:r w:rsidRPr="005D3926">
              <w:rPr>
                <w:b/>
                <w:bCs/>
                <w:color w:val="2D3B45"/>
                <w:sz w:val="24"/>
                <w:szCs w:val="24"/>
              </w:rPr>
              <w:t>Functional dependencies</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7DC6FD44" w14:textId="77777777" w:rsidR="00423168" w:rsidRPr="005D3926" w:rsidRDefault="00423168" w:rsidP="003A5F25">
            <w:pPr>
              <w:snapToGrid w:val="0"/>
              <w:rPr>
                <w:sz w:val="24"/>
                <w:szCs w:val="24"/>
              </w:rPr>
            </w:pPr>
            <w:r w:rsidRPr="005D3926">
              <w:rPr>
                <w:b/>
                <w:bCs/>
                <w:color w:val="2D3B45"/>
                <w:sz w:val="24"/>
                <w:szCs w:val="24"/>
              </w:rPr>
              <w:t>admin</w:t>
            </w:r>
            <w:r w:rsidRPr="005D3926">
              <w:rPr>
                <w:b/>
                <w:bCs/>
                <w:color w:val="2D3B45"/>
                <w:sz w:val="24"/>
                <w:szCs w:val="24"/>
              </w:rPr>
              <w:softHyphen/>
              <w:t>_id → Defaults</w:t>
            </w:r>
          </w:p>
        </w:tc>
      </w:tr>
      <w:tr w:rsidR="00423168" w:rsidRPr="005D3926" w14:paraId="07153E36" w14:textId="77777777" w:rsidTr="003A5F25">
        <w:trPr>
          <w:trHeight w:val="315"/>
        </w:trPr>
        <w:tc>
          <w:tcPr>
            <w:tcW w:w="236" w:type="dxa"/>
            <w:tcBorders>
              <w:left w:val="single" w:sz="4" w:space="0" w:color="000000"/>
              <w:bottom w:val="single" w:sz="4" w:space="0" w:color="000000"/>
            </w:tcBorders>
            <w:shd w:val="clear" w:color="auto" w:fill="ADD58A"/>
          </w:tcPr>
          <w:p w14:paraId="51E11E18" w14:textId="77777777" w:rsidR="00423168" w:rsidRPr="005D3926"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444C68F8" w14:textId="77777777" w:rsidR="00423168" w:rsidRPr="005D3926" w:rsidRDefault="00423168" w:rsidP="003A5F25">
            <w:pPr>
              <w:rPr>
                <w:sz w:val="24"/>
                <w:szCs w:val="24"/>
              </w:rPr>
            </w:pPr>
            <w:r w:rsidRPr="005D3926">
              <w:rPr>
                <w:rFonts w:eastAsia="MS Mincho"/>
                <w:b/>
                <w:sz w:val="24"/>
                <w:szCs w:val="24"/>
              </w:rPr>
              <w:t>Candidate keys</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4263BB4D" w14:textId="77777777" w:rsidR="00423168" w:rsidRPr="005D3926" w:rsidRDefault="00423168" w:rsidP="003A5F25">
            <w:pPr>
              <w:snapToGrid w:val="0"/>
              <w:rPr>
                <w:sz w:val="24"/>
                <w:szCs w:val="24"/>
              </w:rPr>
            </w:pPr>
            <w:r w:rsidRPr="005D3926">
              <w:rPr>
                <w:b/>
                <w:bCs/>
                <w:color w:val="2D3B45"/>
                <w:sz w:val="24"/>
                <w:szCs w:val="24"/>
              </w:rPr>
              <w:t>admin</w:t>
            </w:r>
            <w:r w:rsidRPr="005D3926">
              <w:rPr>
                <w:b/>
                <w:bCs/>
                <w:color w:val="2D3B45"/>
                <w:sz w:val="24"/>
                <w:szCs w:val="24"/>
              </w:rPr>
              <w:softHyphen/>
              <w:t>_id → Payroll</w:t>
            </w:r>
          </w:p>
        </w:tc>
      </w:tr>
      <w:tr w:rsidR="00423168" w:rsidRPr="005D3926" w14:paraId="18C031E8" w14:textId="77777777" w:rsidTr="003A5F25">
        <w:tc>
          <w:tcPr>
            <w:tcW w:w="236" w:type="dxa"/>
            <w:tcBorders>
              <w:left w:val="single" w:sz="4" w:space="0" w:color="000000"/>
              <w:bottom w:val="single" w:sz="4" w:space="0" w:color="000000"/>
            </w:tcBorders>
            <w:shd w:val="clear" w:color="auto" w:fill="ADD58A"/>
          </w:tcPr>
          <w:p w14:paraId="55004ACC" w14:textId="77777777" w:rsidR="00423168" w:rsidRPr="005D3926"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07426242" w14:textId="77777777" w:rsidR="00423168" w:rsidRPr="005D3926" w:rsidRDefault="00423168" w:rsidP="003A5F25">
            <w:pPr>
              <w:rPr>
                <w:sz w:val="24"/>
                <w:szCs w:val="24"/>
              </w:rPr>
            </w:pPr>
            <w:r w:rsidRPr="005D3926">
              <w:rPr>
                <w:rFonts w:eastAsia="MS Mincho"/>
                <w:b/>
                <w:sz w:val="24"/>
                <w:szCs w:val="24"/>
              </w:rPr>
              <w:t>Normalization</w:t>
            </w:r>
          </w:p>
        </w:tc>
      </w:tr>
      <w:tr w:rsidR="00423168" w:rsidRPr="005D3926" w14:paraId="2ED87ED6" w14:textId="77777777" w:rsidTr="003A5F25">
        <w:tc>
          <w:tcPr>
            <w:tcW w:w="236" w:type="dxa"/>
            <w:tcBorders>
              <w:left w:val="single" w:sz="4" w:space="0" w:color="000000"/>
              <w:bottom w:val="single" w:sz="4" w:space="0" w:color="000000"/>
            </w:tcBorders>
            <w:shd w:val="clear" w:color="auto" w:fill="ADD58A"/>
          </w:tcPr>
          <w:p w14:paraId="2047400A" w14:textId="77777777" w:rsidR="00423168" w:rsidRPr="005D3926"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6870804B" w14:textId="77777777" w:rsidR="00423168" w:rsidRPr="005D3926" w:rsidRDefault="00423168" w:rsidP="003A5F25">
            <w:pPr>
              <w:rPr>
                <w:sz w:val="24"/>
                <w:szCs w:val="24"/>
              </w:rPr>
            </w:pPr>
            <w:r w:rsidRPr="005D3926">
              <w:rPr>
                <w:rFonts w:eastAsia="MS Mincho"/>
                <w:b/>
                <w:sz w:val="24"/>
                <w:szCs w:val="24"/>
              </w:rPr>
              <w:t>1NF</w:t>
            </w:r>
          </w:p>
        </w:tc>
        <w:tc>
          <w:tcPr>
            <w:tcW w:w="720" w:type="dxa"/>
            <w:tcBorders>
              <w:left w:val="single" w:sz="4" w:space="0" w:color="000000"/>
              <w:bottom w:val="single" w:sz="4" w:space="0" w:color="000000"/>
            </w:tcBorders>
            <w:shd w:val="clear" w:color="auto" w:fill="auto"/>
          </w:tcPr>
          <w:p w14:paraId="3EF6B415" w14:textId="77777777" w:rsidR="00423168" w:rsidRPr="005D3926" w:rsidRDefault="00423168" w:rsidP="003A5F25">
            <w:pPr>
              <w:snapToGrid w:val="0"/>
              <w:rPr>
                <w:sz w:val="24"/>
                <w:szCs w:val="24"/>
              </w:rPr>
            </w:pPr>
            <w:r w:rsidRPr="005D3926">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1967669E" w14:textId="77777777" w:rsidR="00423168" w:rsidRPr="005D3926" w:rsidRDefault="00423168" w:rsidP="003A5F25">
            <w:pPr>
              <w:snapToGrid w:val="0"/>
              <w:rPr>
                <w:sz w:val="24"/>
                <w:szCs w:val="24"/>
              </w:rPr>
            </w:pPr>
            <w:r w:rsidRPr="005D3926">
              <w:rPr>
                <w:color w:val="2D3B45"/>
                <w:sz w:val="24"/>
                <w:szCs w:val="24"/>
              </w:rPr>
              <w:t>All cells contain a unique atomic value</w:t>
            </w:r>
          </w:p>
        </w:tc>
      </w:tr>
      <w:tr w:rsidR="00423168" w:rsidRPr="005D3926" w14:paraId="267CC574" w14:textId="77777777" w:rsidTr="003A5F25">
        <w:tc>
          <w:tcPr>
            <w:tcW w:w="236" w:type="dxa"/>
            <w:tcBorders>
              <w:left w:val="single" w:sz="4" w:space="0" w:color="000000"/>
              <w:bottom w:val="single" w:sz="4" w:space="0" w:color="000000"/>
            </w:tcBorders>
            <w:shd w:val="clear" w:color="auto" w:fill="ADD58A"/>
          </w:tcPr>
          <w:p w14:paraId="42869D80" w14:textId="77777777" w:rsidR="00423168" w:rsidRPr="005D3926"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41551576" w14:textId="77777777" w:rsidR="00423168" w:rsidRPr="005D3926" w:rsidRDefault="00423168" w:rsidP="003A5F25">
            <w:pPr>
              <w:rPr>
                <w:sz w:val="24"/>
                <w:szCs w:val="24"/>
              </w:rPr>
            </w:pPr>
            <w:r w:rsidRPr="005D3926">
              <w:rPr>
                <w:rFonts w:eastAsia="MS Mincho"/>
                <w:b/>
                <w:sz w:val="24"/>
                <w:szCs w:val="24"/>
              </w:rPr>
              <w:t>2NF</w:t>
            </w:r>
          </w:p>
        </w:tc>
        <w:tc>
          <w:tcPr>
            <w:tcW w:w="720" w:type="dxa"/>
            <w:tcBorders>
              <w:left w:val="single" w:sz="4" w:space="0" w:color="000000"/>
              <w:bottom w:val="single" w:sz="4" w:space="0" w:color="000000"/>
            </w:tcBorders>
            <w:shd w:val="clear" w:color="auto" w:fill="auto"/>
          </w:tcPr>
          <w:p w14:paraId="78252129" w14:textId="77777777" w:rsidR="00423168" w:rsidRPr="005D3926" w:rsidRDefault="00423168" w:rsidP="003A5F25">
            <w:pPr>
              <w:snapToGrid w:val="0"/>
              <w:rPr>
                <w:sz w:val="24"/>
                <w:szCs w:val="24"/>
              </w:rPr>
            </w:pPr>
            <w:r w:rsidRPr="005D3926">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4376252B" w14:textId="77777777" w:rsidR="00423168" w:rsidRPr="005D3926" w:rsidRDefault="00423168" w:rsidP="003A5F25">
            <w:pPr>
              <w:snapToGrid w:val="0"/>
              <w:rPr>
                <w:sz w:val="24"/>
                <w:szCs w:val="24"/>
              </w:rPr>
            </w:pPr>
            <w:r w:rsidRPr="005D3926">
              <w:rPr>
                <w:color w:val="2D3B45"/>
                <w:sz w:val="24"/>
                <w:szCs w:val="24"/>
              </w:rPr>
              <w:t>The key for this table is a single attribute</w:t>
            </w:r>
          </w:p>
        </w:tc>
      </w:tr>
      <w:tr w:rsidR="00423168" w:rsidRPr="005D3926" w14:paraId="17607319" w14:textId="77777777" w:rsidTr="003A5F25">
        <w:tc>
          <w:tcPr>
            <w:tcW w:w="236" w:type="dxa"/>
            <w:tcBorders>
              <w:left w:val="single" w:sz="4" w:space="0" w:color="000000"/>
              <w:bottom w:val="single" w:sz="4" w:space="0" w:color="000000"/>
            </w:tcBorders>
            <w:shd w:val="clear" w:color="auto" w:fill="ADD58A"/>
          </w:tcPr>
          <w:p w14:paraId="1BAFBD06" w14:textId="77777777" w:rsidR="00423168" w:rsidRPr="005D3926"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3FF34667" w14:textId="77777777" w:rsidR="00423168" w:rsidRPr="005D3926" w:rsidRDefault="00423168" w:rsidP="003A5F25">
            <w:pPr>
              <w:rPr>
                <w:sz w:val="24"/>
                <w:szCs w:val="24"/>
              </w:rPr>
            </w:pPr>
            <w:r w:rsidRPr="005D3926">
              <w:rPr>
                <w:rFonts w:eastAsia="MS Mincho"/>
                <w:b/>
                <w:sz w:val="24"/>
                <w:szCs w:val="24"/>
              </w:rPr>
              <w:t>3NF</w:t>
            </w:r>
          </w:p>
        </w:tc>
        <w:tc>
          <w:tcPr>
            <w:tcW w:w="720" w:type="dxa"/>
            <w:tcBorders>
              <w:left w:val="single" w:sz="4" w:space="0" w:color="000000"/>
              <w:bottom w:val="single" w:sz="4" w:space="0" w:color="000000"/>
            </w:tcBorders>
            <w:shd w:val="clear" w:color="auto" w:fill="auto"/>
          </w:tcPr>
          <w:p w14:paraId="72E0B23C" w14:textId="77777777" w:rsidR="00423168" w:rsidRPr="005D3926" w:rsidRDefault="00423168" w:rsidP="003A5F25">
            <w:pPr>
              <w:snapToGrid w:val="0"/>
              <w:rPr>
                <w:sz w:val="24"/>
                <w:szCs w:val="24"/>
              </w:rPr>
            </w:pPr>
            <w:r w:rsidRPr="005D3926">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31229951" w14:textId="43DB7024" w:rsidR="00423168" w:rsidRPr="005D3926" w:rsidRDefault="00423168" w:rsidP="003A5F25">
            <w:pPr>
              <w:snapToGrid w:val="0"/>
              <w:rPr>
                <w:sz w:val="24"/>
                <w:szCs w:val="24"/>
              </w:rPr>
            </w:pPr>
            <w:r w:rsidRPr="005D3926">
              <w:rPr>
                <w:color w:val="2D3B45"/>
                <w:sz w:val="24"/>
                <w:szCs w:val="24"/>
              </w:rPr>
              <w:t xml:space="preserve">All the </w:t>
            </w:r>
            <w:r w:rsidR="00562387" w:rsidRPr="005D3926">
              <w:rPr>
                <w:color w:val="2D3B45"/>
                <w:sz w:val="24"/>
                <w:szCs w:val="24"/>
              </w:rPr>
              <w:t>non</w:t>
            </w:r>
            <w:r w:rsidR="00562387">
              <w:rPr>
                <w:color w:val="2D3B45"/>
                <w:sz w:val="24"/>
                <w:szCs w:val="24"/>
              </w:rPr>
              <w:t>-prime</w:t>
            </w:r>
            <w:r w:rsidRPr="005D3926">
              <w:rPr>
                <w:color w:val="2D3B45"/>
                <w:sz w:val="24"/>
                <w:szCs w:val="24"/>
              </w:rPr>
              <w:t xml:space="preserve"> attributes depend on the key and only on the key</w:t>
            </w:r>
          </w:p>
        </w:tc>
      </w:tr>
      <w:tr w:rsidR="00423168" w:rsidRPr="005D3926" w14:paraId="1BE1952B" w14:textId="77777777" w:rsidTr="003A5F25">
        <w:tc>
          <w:tcPr>
            <w:tcW w:w="236" w:type="dxa"/>
            <w:tcBorders>
              <w:left w:val="single" w:sz="4" w:space="0" w:color="000000"/>
              <w:bottom w:val="single" w:sz="4" w:space="0" w:color="000000"/>
            </w:tcBorders>
            <w:shd w:val="clear" w:color="auto" w:fill="auto"/>
          </w:tcPr>
          <w:p w14:paraId="16B450A3" w14:textId="77777777" w:rsidR="00423168" w:rsidRPr="005D3926"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1E86290D" w14:textId="77777777" w:rsidR="00423168" w:rsidRPr="00410FAB" w:rsidRDefault="00423168" w:rsidP="003A5F25">
            <w:pPr>
              <w:rPr>
                <w:sz w:val="24"/>
                <w:szCs w:val="24"/>
              </w:rPr>
            </w:pPr>
            <w:r w:rsidRPr="00410FAB">
              <w:rPr>
                <w:rFonts w:eastAsia="MS Mincho"/>
                <w:b/>
                <w:sz w:val="24"/>
                <w:szCs w:val="24"/>
                <w:highlight w:val="blue"/>
              </w:rPr>
              <w:t>Physical Design</w:t>
            </w:r>
          </w:p>
        </w:tc>
      </w:tr>
      <w:tr w:rsidR="00423168" w:rsidRPr="005D3926" w14:paraId="5BE85C69"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38244400" w14:textId="77777777" w:rsidR="00423168" w:rsidRPr="005D3926"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62518260" w14:textId="77777777" w:rsidR="00423168" w:rsidRPr="005D3926" w:rsidRDefault="00423168" w:rsidP="003A5F25">
            <w:pPr>
              <w:rPr>
                <w:sz w:val="24"/>
                <w:szCs w:val="24"/>
              </w:rPr>
            </w:pPr>
            <w:r w:rsidRPr="005D3926">
              <w:rPr>
                <w:b/>
                <w:sz w:val="24"/>
                <w:szCs w:val="24"/>
              </w:rPr>
              <w:t>Primary Key</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6C037690" w14:textId="34A986DB" w:rsidR="00423168" w:rsidRPr="005D3926" w:rsidRDefault="000320FE" w:rsidP="003A5F25">
            <w:pPr>
              <w:snapToGrid w:val="0"/>
              <w:rPr>
                <w:sz w:val="24"/>
                <w:szCs w:val="24"/>
              </w:rPr>
            </w:pPr>
            <w:r>
              <w:rPr>
                <w:sz w:val="24"/>
                <w:szCs w:val="24"/>
              </w:rPr>
              <w:t>adminID</w:t>
            </w:r>
          </w:p>
        </w:tc>
      </w:tr>
      <w:tr w:rsidR="00423168" w:rsidRPr="005D3926" w14:paraId="7E5A7A59"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7C2E09C6" w14:textId="77777777" w:rsidR="00423168" w:rsidRPr="005D3926"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0D39E4C6" w14:textId="77777777" w:rsidR="00423168" w:rsidRPr="005D3926" w:rsidRDefault="00423168" w:rsidP="003A5F25">
            <w:pPr>
              <w:rPr>
                <w:sz w:val="24"/>
                <w:szCs w:val="24"/>
              </w:rPr>
            </w:pPr>
            <w:r w:rsidRPr="005D3926">
              <w:rPr>
                <w:b/>
                <w:sz w:val="24"/>
                <w:szCs w:val="24"/>
              </w:rPr>
              <w:t>Foreign Keys</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010A2C84" w14:textId="77777777" w:rsidR="00423168" w:rsidRPr="005D3926" w:rsidRDefault="00423168" w:rsidP="003A5F25">
            <w:pPr>
              <w:snapToGrid w:val="0"/>
              <w:rPr>
                <w:sz w:val="24"/>
                <w:szCs w:val="24"/>
              </w:rPr>
            </w:pPr>
            <w:r w:rsidRPr="005D3926">
              <w:rPr>
                <w:rFonts w:eastAsia="MS Mincho"/>
                <w:b/>
                <w:sz w:val="24"/>
                <w:szCs w:val="24"/>
              </w:rPr>
              <w:t>-</w:t>
            </w:r>
          </w:p>
        </w:tc>
      </w:tr>
      <w:tr w:rsidR="00423168" w:rsidRPr="005D3926" w14:paraId="6A22DDD1"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7014A396" w14:textId="77777777" w:rsidR="00423168" w:rsidRPr="005D3926"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62D4B597" w14:textId="77777777" w:rsidR="00423168" w:rsidRPr="005D3926" w:rsidRDefault="00423168" w:rsidP="003A5F25">
            <w:pPr>
              <w:rPr>
                <w:sz w:val="24"/>
                <w:szCs w:val="24"/>
              </w:rPr>
            </w:pPr>
            <w:r w:rsidRPr="005D3926">
              <w:rPr>
                <w:b/>
                <w:sz w:val="24"/>
                <w:szCs w:val="24"/>
              </w:rPr>
              <w:t>SQL Code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33CBB611" w14:textId="77777777" w:rsidR="002D7EE9" w:rsidRPr="002D7EE9" w:rsidRDefault="002D7EE9" w:rsidP="002D7EE9">
            <w:pPr>
              <w:snapToGrid w:val="0"/>
              <w:rPr>
                <w:sz w:val="24"/>
                <w:szCs w:val="24"/>
              </w:rPr>
            </w:pPr>
            <w:r w:rsidRPr="002D7EE9">
              <w:rPr>
                <w:sz w:val="24"/>
                <w:szCs w:val="24"/>
              </w:rPr>
              <w:t>CREATE TABLE Admin (</w:t>
            </w:r>
          </w:p>
          <w:p w14:paraId="291484C4" w14:textId="77777777" w:rsidR="002D7EE9" w:rsidRPr="002D7EE9" w:rsidRDefault="002D7EE9" w:rsidP="002D7EE9">
            <w:pPr>
              <w:snapToGrid w:val="0"/>
              <w:rPr>
                <w:sz w:val="24"/>
                <w:szCs w:val="24"/>
              </w:rPr>
            </w:pPr>
          </w:p>
          <w:p w14:paraId="13361DD6" w14:textId="77777777" w:rsidR="002D7EE9" w:rsidRPr="002D7EE9" w:rsidRDefault="002D7EE9" w:rsidP="002D7EE9">
            <w:pPr>
              <w:snapToGrid w:val="0"/>
              <w:rPr>
                <w:sz w:val="24"/>
                <w:szCs w:val="24"/>
              </w:rPr>
            </w:pPr>
            <w:r w:rsidRPr="002D7EE9">
              <w:rPr>
                <w:sz w:val="24"/>
                <w:szCs w:val="24"/>
              </w:rPr>
              <w:t xml:space="preserve">     adminID  VARCHAR2(5) NOT NULL,</w:t>
            </w:r>
          </w:p>
          <w:p w14:paraId="1E234AEC" w14:textId="77777777" w:rsidR="002D7EE9" w:rsidRPr="002D7EE9" w:rsidRDefault="002D7EE9" w:rsidP="002D7EE9">
            <w:pPr>
              <w:snapToGrid w:val="0"/>
              <w:rPr>
                <w:sz w:val="24"/>
                <w:szCs w:val="24"/>
              </w:rPr>
            </w:pPr>
            <w:r w:rsidRPr="002D7EE9">
              <w:rPr>
                <w:sz w:val="24"/>
                <w:szCs w:val="24"/>
              </w:rPr>
              <w:t xml:space="preserve">    CONSTRAINT format_check CHECK (REGEXP_LIKE(adminID, '^a\d{4}$')),</w:t>
            </w:r>
          </w:p>
          <w:p w14:paraId="4AFE11B5" w14:textId="77777777" w:rsidR="002D7EE9" w:rsidRPr="002D7EE9" w:rsidRDefault="002D7EE9" w:rsidP="002D7EE9">
            <w:pPr>
              <w:snapToGrid w:val="0"/>
              <w:rPr>
                <w:sz w:val="24"/>
                <w:szCs w:val="24"/>
              </w:rPr>
            </w:pPr>
          </w:p>
          <w:p w14:paraId="0FFA1BA8" w14:textId="4616AC29" w:rsidR="002D7EE9" w:rsidRPr="002D7EE9" w:rsidRDefault="002D7EE9" w:rsidP="002D7EE9">
            <w:pPr>
              <w:snapToGrid w:val="0"/>
              <w:rPr>
                <w:sz w:val="24"/>
                <w:szCs w:val="24"/>
              </w:rPr>
            </w:pPr>
            <w:r w:rsidRPr="002D7EE9">
              <w:rPr>
                <w:sz w:val="24"/>
                <w:szCs w:val="24"/>
              </w:rPr>
              <w:t xml:space="preserve">     Defaults   </w:t>
            </w:r>
            <w:r w:rsidR="00A47EA7">
              <w:rPr>
                <w:sz w:val="24"/>
                <w:szCs w:val="24"/>
              </w:rPr>
              <w:t>BLOB,</w:t>
            </w:r>
          </w:p>
          <w:p w14:paraId="0903B9C7" w14:textId="77777777" w:rsidR="002D7EE9" w:rsidRPr="002D7EE9" w:rsidRDefault="002D7EE9" w:rsidP="002D7EE9">
            <w:pPr>
              <w:snapToGrid w:val="0"/>
              <w:rPr>
                <w:sz w:val="24"/>
                <w:szCs w:val="24"/>
              </w:rPr>
            </w:pPr>
            <w:r w:rsidRPr="002D7EE9">
              <w:rPr>
                <w:sz w:val="24"/>
                <w:szCs w:val="24"/>
              </w:rPr>
              <w:t xml:space="preserve">     </w:t>
            </w:r>
          </w:p>
          <w:p w14:paraId="6EFAAE2E" w14:textId="77777777" w:rsidR="002D7EE9" w:rsidRPr="002D7EE9" w:rsidRDefault="002D7EE9" w:rsidP="002D7EE9">
            <w:pPr>
              <w:snapToGrid w:val="0"/>
              <w:rPr>
                <w:sz w:val="24"/>
                <w:szCs w:val="24"/>
              </w:rPr>
            </w:pPr>
            <w:r w:rsidRPr="002D7EE9">
              <w:rPr>
                <w:sz w:val="24"/>
                <w:szCs w:val="24"/>
              </w:rPr>
              <w:t xml:space="preserve">     Payroll    NUMBER       NOT NULL,</w:t>
            </w:r>
          </w:p>
          <w:p w14:paraId="21F8FEF8" w14:textId="77777777" w:rsidR="002D7EE9" w:rsidRPr="002D7EE9" w:rsidRDefault="002D7EE9" w:rsidP="002D7EE9">
            <w:pPr>
              <w:snapToGrid w:val="0"/>
              <w:rPr>
                <w:sz w:val="24"/>
                <w:szCs w:val="24"/>
              </w:rPr>
            </w:pPr>
          </w:p>
          <w:p w14:paraId="685A2511" w14:textId="77777777" w:rsidR="002D7EE9" w:rsidRPr="002D7EE9" w:rsidRDefault="002D7EE9" w:rsidP="002D7EE9">
            <w:pPr>
              <w:snapToGrid w:val="0"/>
              <w:rPr>
                <w:sz w:val="24"/>
                <w:szCs w:val="24"/>
              </w:rPr>
            </w:pPr>
          </w:p>
          <w:p w14:paraId="654CE71F" w14:textId="77777777" w:rsidR="002D7EE9" w:rsidRPr="002D7EE9" w:rsidRDefault="002D7EE9" w:rsidP="002D7EE9">
            <w:pPr>
              <w:snapToGrid w:val="0"/>
              <w:rPr>
                <w:sz w:val="24"/>
                <w:szCs w:val="24"/>
              </w:rPr>
            </w:pPr>
            <w:r w:rsidRPr="002D7EE9">
              <w:rPr>
                <w:sz w:val="24"/>
                <w:szCs w:val="24"/>
              </w:rPr>
              <w:t xml:space="preserve">     PRIMARY KEY (adminID)</w:t>
            </w:r>
          </w:p>
          <w:p w14:paraId="524B8A52" w14:textId="77777777" w:rsidR="002D7EE9" w:rsidRPr="002D7EE9" w:rsidRDefault="002D7EE9" w:rsidP="002D7EE9">
            <w:pPr>
              <w:snapToGrid w:val="0"/>
              <w:rPr>
                <w:sz w:val="24"/>
                <w:szCs w:val="24"/>
              </w:rPr>
            </w:pPr>
          </w:p>
          <w:p w14:paraId="154744B0" w14:textId="37064182" w:rsidR="00423168" w:rsidRPr="005D3926" w:rsidRDefault="002D7EE9" w:rsidP="002D7EE9">
            <w:pPr>
              <w:snapToGrid w:val="0"/>
              <w:rPr>
                <w:sz w:val="24"/>
                <w:szCs w:val="24"/>
              </w:rPr>
            </w:pPr>
            <w:r w:rsidRPr="002D7EE9">
              <w:rPr>
                <w:sz w:val="24"/>
                <w:szCs w:val="24"/>
              </w:rPr>
              <w:t>);</w:t>
            </w:r>
          </w:p>
        </w:tc>
      </w:tr>
      <w:tr w:rsidR="00423168" w:rsidRPr="005D3926" w14:paraId="15104DA5"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56A47883" w14:textId="77777777" w:rsidR="00423168" w:rsidRPr="005D3926"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7EB00E68" w14:textId="77777777" w:rsidR="00423168" w:rsidRPr="005D3926" w:rsidRDefault="00423168" w:rsidP="003A5F25">
            <w:pPr>
              <w:rPr>
                <w:sz w:val="24"/>
                <w:szCs w:val="24"/>
              </w:rPr>
            </w:pPr>
            <w:r w:rsidRPr="005D3926">
              <w:rPr>
                <w:b/>
                <w:sz w:val="24"/>
                <w:szCs w:val="24"/>
              </w:rPr>
              <w:t>Count of records in the table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43259D4C" w14:textId="463F7342" w:rsidR="00423168" w:rsidRPr="005D3926" w:rsidRDefault="00DE4477" w:rsidP="003A5F25">
            <w:pPr>
              <w:rPr>
                <w:sz w:val="24"/>
                <w:szCs w:val="24"/>
              </w:rPr>
            </w:pPr>
            <w:r>
              <w:rPr>
                <w:b/>
                <w:sz w:val="24"/>
                <w:szCs w:val="24"/>
              </w:rPr>
              <w:t>6</w:t>
            </w:r>
            <w:r w:rsidR="00423168" w:rsidRPr="005D3926">
              <w:rPr>
                <w:sz w:val="24"/>
                <w:szCs w:val="24"/>
              </w:rPr>
              <w:t xml:space="preserve"> </w:t>
            </w:r>
          </w:p>
        </w:tc>
      </w:tr>
    </w:tbl>
    <w:p w14:paraId="2D7F6F09" w14:textId="77777777" w:rsidR="00423168" w:rsidRPr="005D3926" w:rsidRDefault="00423168" w:rsidP="00423168">
      <w:pPr>
        <w:rPr>
          <w:sz w:val="24"/>
          <w:szCs w:val="24"/>
        </w:rPr>
      </w:pPr>
    </w:p>
    <w:p w14:paraId="0CD379AD" w14:textId="77777777" w:rsidR="00423168" w:rsidRPr="005D3926" w:rsidRDefault="00423168" w:rsidP="00423168">
      <w:pPr>
        <w:rPr>
          <w:sz w:val="24"/>
          <w:szCs w:val="24"/>
        </w:rPr>
      </w:pPr>
    </w:p>
    <w:p w14:paraId="27EF8750" w14:textId="77777777" w:rsidR="00423168" w:rsidRDefault="00423168" w:rsidP="00423168">
      <w:pPr>
        <w:rPr>
          <w:sz w:val="24"/>
          <w:szCs w:val="24"/>
        </w:rPr>
      </w:pPr>
    </w:p>
    <w:p w14:paraId="6DD68386" w14:textId="77777777" w:rsidR="00D334CF" w:rsidRPr="005D3926" w:rsidRDefault="00D334CF" w:rsidP="00423168">
      <w:pPr>
        <w:rPr>
          <w:sz w:val="24"/>
          <w:szCs w:val="24"/>
        </w:rPr>
      </w:pPr>
    </w:p>
    <w:tbl>
      <w:tblPr>
        <w:tblW w:w="0" w:type="auto"/>
        <w:tblInd w:w="350" w:type="dxa"/>
        <w:tblLayout w:type="fixed"/>
        <w:tblLook w:val="0000" w:firstRow="0" w:lastRow="0" w:firstColumn="0" w:lastColumn="0" w:noHBand="0" w:noVBand="0"/>
      </w:tblPr>
      <w:tblGrid>
        <w:gridCol w:w="236"/>
        <w:gridCol w:w="1710"/>
        <w:gridCol w:w="720"/>
        <w:gridCol w:w="1440"/>
        <w:gridCol w:w="1620"/>
        <w:gridCol w:w="1620"/>
        <w:gridCol w:w="1585"/>
      </w:tblGrid>
      <w:tr w:rsidR="00423168" w:rsidRPr="005D3926" w14:paraId="64644A75" w14:textId="77777777" w:rsidTr="003A5F25">
        <w:tc>
          <w:tcPr>
            <w:tcW w:w="236" w:type="dxa"/>
            <w:tcBorders>
              <w:top w:val="single" w:sz="4" w:space="0" w:color="000000"/>
              <w:left w:val="single" w:sz="4" w:space="0" w:color="000000"/>
              <w:bottom w:val="single" w:sz="4" w:space="0" w:color="000000"/>
            </w:tcBorders>
            <w:shd w:val="clear" w:color="auto" w:fill="B3B3B3"/>
          </w:tcPr>
          <w:p w14:paraId="2B26DB02" w14:textId="77777777" w:rsidR="00423168" w:rsidRPr="005D3926" w:rsidRDefault="00423168" w:rsidP="003A5F25">
            <w:pPr>
              <w:snapToGrid w:val="0"/>
              <w:rPr>
                <w:b/>
                <w:i/>
                <w:sz w:val="24"/>
                <w:szCs w:val="24"/>
              </w:rPr>
            </w:pPr>
          </w:p>
        </w:tc>
        <w:tc>
          <w:tcPr>
            <w:tcW w:w="1710" w:type="dxa"/>
            <w:tcBorders>
              <w:top w:val="single" w:sz="4" w:space="0" w:color="000000"/>
              <w:left w:val="single" w:sz="4" w:space="0" w:color="000000"/>
              <w:bottom w:val="single" w:sz="4" w:space="0" w:color="000000"/>
            </w:tcBorders>
            <w:shd w:val="clear" w:color="auto" w:fill="B3B3B3"/>
            <w:vAlign w:val="center"/>
          </w:tcPr>
          <w:p w14:paraId="0CACB87E" w14:textId="77777777" w:rsidR="00423168" w:rsidRPr="005D3926" w:rsidRDefault="00423168" w:rsidP="003A5F25">
            <w:pPr>
              <w:rPr>
                <w:sz w:val="24"/>
                <w:szCs w:val="24"/>
              </w:rPr>
            </w:pPr>
            <w:r w:rsidRPr="005D3926">
              <w:rPr>
                <w:b/>
                <w:bCs/>
                <w:i/>
                <w:iCs/>
                <w:color w:val="2D3B45"/>
                <w:sz w:val="24"/>
                <w:szCs w:val="24"/>
              </w:rPr>
              <w:t>Name of the table</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592E684D" w14:textId="77777777" w:rsidR="00423168" w:rsidRPr="005D3926" w:rsidRDefault="00423168" w:rsidP="003A5F25">
            <w:pPr>
              <w:snapToGrid w:val="0"/>
              <w:rPr>
                <w:sz w:val="24"/>
                <w:szCs w:val="24"/>
              </w:rPr>
            </w:pPr>
            <w:r w:rsidRPr="005D3926">
              <w:rPr>
                <w:color w:val="2D3B45"/>
                <w:sz w:val="24"/>
                <w:szCs w:val="24"/>
              </w:rPr>
              <w:t>Host</w:t>
            </w:r>
          </w:p>
        </w:tc>
      </w:tr>
      <w:tr w:rsidR="00423168" w:rsidRPr="005D3926" w14:paraId="5CBA992B" w14:textId="77777777" w:rsidTr="003A5F25">
        <w:trPr>
          <w:cantSplit/>
        </w:trPr>
        <w:tc>
          <w:tcPr>
            <w:tcW w:w="236" w:type="dxa"/>
            <w:tcBorders>
              <w:top w:val="single" w:sz="4" w:space="0" w:color="000000"/>
              <w:left w:val="single" w:sz="4" w:space="0" w:color="000000"/>
              <w:bottom w:val="single" w:sz="4" w:space="0" w:color="000000"/>
            </w:tcBorders>
            <w:shd w:val="clear" w:color="auto" w:fill="E0E0E0"/>
          </w:tcPr>
          <w:p w14:paraId="76894756" w14:textId="77777777" w:rsidR="00423168" w:rsidRPr="005D3926" w:rsidRDefault="00423168" w:rsidP="003A5F25">
            <w:pPr>
              <w:snapToGrid w:val="0"/>
              <w:rPr>
                <w:rFonts w:eastAsia="MS Mincho"/>
                <w:b/>
                <w:bCs/>
                <w:sz w:val="24"/>
                <w:szCs w:val="24"/>
              </w:rPr>
            </w:pPr>
          </w:p>
        </w:tc>
        <w:tc>
          <w:tcPr>
            <w:tcW w:w="1710" w:type="dxa"/>
            <w:tcBorders>
              <w:top w:val="single" w:sz="4" w:space="0" w:color="000000"/>
              <w:left w:val="single" w:sz="4" w:space="0" w:color="000000"/>
              <w:bottom w:val="single" w:sz="4" w:space="0" w:color="000000"/>
            </w:tcBorders>
            <w:shd w:val="clear" w:color="auto" w:fill="E0E0E0"/>
            <w:vAlign w:val="center"/>
          </w:tcPr>
          <w:p w14:paraId="0B82B079" w14:textId="77777777" w:rsidR="00423168" w:rsidRPr="005D3926" w:rsidRDefault="00423168" w:rsidP="003A5F25">
            <w:pPr>
              <w:rPr>
                <w:sz w:val="24"/>
                <w:szCs w:val="24"/>
              </w:rPr>
            </w:pPr>
            <w:r w:rsidRPr="005D3926">
              <w:rPr>
                <w:b/>
                <w:bCs/>
                <w:color w:val="2D3B45"/>
                <w:sz w:val="24"/>
                <w:szCs w:val="24"/>
              </w:rPr>
              <w:t>Description</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8502A36" w14:textId="77777777" w:rsidR="00423168" w:rsidRDefault="00423168" w:rsidP="003A5F25">
            <w:pPr>
              <w:jc w:val="center"/>
              <w:rPr>
                <w:color w:val="2D3B45"/>
                <w:sz w:val="24"/>
                <w:szCs w:val="24"/>
              </w:rPr>
            </w:pPr>
            <w:r w:rsidRPr="005D3926">
              <w:rPr>
                <w:color w:val="2D3B45"/>
                <w:sz w:val="24"/>
                <w:szCs w:val="24"/>
              </w:rPr>
              <w:t xml:space="preserve">Host is another type of employee. This position is for users who will be servicing online reservations and walk in customers. </w:t>
            </w:r>
          </w:p>
          <w:p w14:paraId="2FB8B9BF" w14:textId="77777777" w:rsidR="00B37CEE" w:rsidRPr="005D3926" w:rsidRDefault="00B37CEE" w:rsidP="003A5F25">
            <w:pPr>
              <w:jc w:val="center"/>
              <w:rPr>
                <w:rFonts w:eastAsia="MS Mincho"/>
                <w:sz w:val="24"/>
                <w:szCs w:val="24"/>
              </w:rPr>
            </w:pPr>
          </w:p>
        </w:tc>
      </w:tr>
      <w:tr w:rsidR="00423168" w:rsidRPr="005D3926" w14:paraId="13D26EB8" w14:textId="77777777" w:rsidTr="003A5F25">
        <w:tc>
          <w:tcPr>
            <w:tcW w:w="236" w:type="dxa"/>
            <w:tcBorders>
              <w:top w:val="single" w:sz="4" w:space="0" w:color="000000"/>
              <w:left w:val="single" w:sz="4" w:space="0" w:color="000000"/>
              <w:bottom w:val="single" w:sz="4" w:space="0" w:color="000000"/>
            </w:tcBorders>
            <w:shd w:val="clear" w:color="auto" w:fill="D9D9D9"/>
          </w:tcPr>
          <w:p w14:paraId="7D92FD14" w14:textId="77777777" w:rsidR="00423168" w:rsidRPr="005D3926" w:rsidRDefault="00423168" w:rsidP="003A5F25">
            <w:pPr>
              <w:snapToGrid w:val="0"/>
              <w:rPr>
                <w:rFonts w:eastAsia="MS Mincho"/>
                <w:b/>
                <w:bCs/>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0B03EF24" w14:textId="77777777" w:rsidR="00423168" w:rsidRPr="005D3926" w:rsidRDefault="00423168" w:rsidP="003A5F25">
            <w:pPr>
              <w:rPr>
                <w:sz w:val="24"/>
                <w:szCs w:val="24"/>
              </w:rPr>
            </w:pPr>
            <w:r w:rsidRPr="005D3926">
              <w:rPr>
                <w:rFonts w:eastAsia="MS Mincho"/>
                <w:b/>
                <w:bCs/>
                <w:sz w:val="24"/>
                <w:szCs w:val="24"/>
              </w:rPr>
              <w:t xml:space="preserve">Attribute </w:t>
            </w:r>
          </w:p>
        </w:tc>
        <w:tc>
          <w:tcPr>
            <w:tcW w:w="2160" w:type="dxa"/>
            <w:gridSpan w:val="2"/>
            <w:tcBorders>
              <w:top w:val="single" w:sz="4" w:space="0" w:color="000000"/>
              <w:left w:val="single" w:sz="4" w:space="0" w:color="000000"/>
              <w:bottom w:val="single" w:sz="4" w:space="0" w:color="000000"/>
            </w:tcBorders>
            <w:shd w:val="clear" w:color="auto" w:fill="D9D9D9"/>
          </w:tcPr>
          <w:p w14:paraId="30F9E9C2" w14:textId="77777777" w:rsidR="00423168" w:rsidRPr="005D3926" w:rsidRDefault="00423168" w:rsidP="003A5F25">
            <w:pPr>
              <w:jc w:val="center"/>
              <w:rPr>
                <w:sz w:val="24"/>
                <w:szCs w:val="24"/>
              </w:rPr>
            </w:pPr>
            <w:r w:rsidRPr="005D3926">
              <w:rPr>
                <w:rFonts w:eastAsia="MS Mincho"/>
                <w:b/>
                <w:bCs/>
                <w:sz w:val="24"/>
                <w:szCs w:val="24"/>
              </w:rPr>
              <w:t>Description</w:t>
            </w:r>
          </w:p>
        </w:tc>
        <w:tc>
          <w:tcPr>
            <w:tcW w:w="1620" w:type="dxa"/>
            <w:tcBorders>
              <w:top w:val="single" w:sz="4" w:space="0" w:color="000000"/>
              <w:left w:val="single" w:sz="4" w:space="0" w:color="000000"/>
              <w:bottom w:val="single" w:sz="4" w:space="0" w:color="000000"/>
            </w:tcBorders>
            <w:shd w:val="clear" w:color="auto" w:fill="D9D9D9"/>
          </w:tcPr>
          <w:p w14:paraId="7E897B5C" w14:textId="77777777" w:rsidR="00423168" w:rsidRPr="005D3926" w:rsidRDefault="00423168" w:rsidP="003A5F25">
            <w:pPr>
              <w:jc w:val="center"/>
              <w:rPr>
                <w:sz w:val="24"/>
                <w:szCs w:val="24"/>
              </w:rPr>
            </w:pPr>
            <w:r w:rsidRPr="005D3926">
              <w:rPr>
                <w:rFonts w:eastAsia="MS Mincho"/>
                <w:b/>
                <w:bCs/>
                <w:sz w:val="24"/>
                <w:szCs w:val="24"/>
              </w:rPr>
              <w:t>Type</w:t>
            </w:r>
          </w:p>
        </w:tc>
        <w:tc>
          <w:tcPr>
            <w:tcW w:w="1620" w:type="dxa"/>
            <w:tcBorders>
              <w:top w:val="single" w:sz="4" w:space="0" w:color="000000"/>
              <w:left w:val="single" w:sz="4" w:space="0" w:color="000000"/>
              <w:bottom w:val="single" w:sz="4" w:space="0" w:color="000000"/>
            </w:tcBorders>
            <w:shd w:val="clear" w:color="auto" w:fill="D9D9D9"/>
          </w:tcPr>
          <w:p w14:paraId="7B4E67FD" w14:textId="77777777" w:rsidR="00423168" w:rsidRPr="005D3926" w:rsidRDefault="00423168" w:rsidP="003A5F25">
            <w:pPr>
              <w:pStyle w:val="Heading4"/>
              <w:spacing w:before="0" w:after="58"/>
              <w:jc w:val="center"/>
              <w:rPr>
                <w:rFonts w:ascii="Times New Roman" w:hAnsi="Times New Roman" w:cs="Times New Roman"/>
                <w:sz w:val="24"/>
                <w:szCs w:val="24"/>
              </w:rPr>
            </w:pPr>
            <w:r w:rsidRPr="005D3926">
              <w:rPr>
                <w:rFonts w:ascii="Times New Roman" w:eastAsia="MS Mincho" w:hAnsi="Times New Roman" w:cs="Times New Roman"/>
                <w:b/>
                <w:bCs/>
                <w:i w:val="0"/>
                <w:sz w:val="24"/>
                <w:szCs w:val="24"/>
              </w:rPr>
              <w:t>Examples of values</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cPr>
          <w:p w14:paraId="09F84096" w14:textId="77777777" w:rsidR="00423168" w:rsidRPr="005D3926" w:rsidRDefault="00423168" w:rsidP="003A5F25">
            <w:pPr>
              <w:pStyle w:val="Heading4"/>
              <w:spacing w:before="0" w:after="58"/>
              <w:rPr>
                <w:rFonts w:ascii="Times New Roman" w:hAnsi="Times New Roman" w:cs="Times New Roman"/>
                <w:sz w:val="24"/>
                <w:szCs w:val="24"/>
              </w:rPr>
            </w:pPr>
            <w:r w:rsidRPr="005D3926">
              <w:rPr>
                <w:rFonts w:ascii="Times New Roman" w:hAnsi="Times New Roman" w:cs="Times New Roman"/>
                <w:b/>
                <w:bCs/>
                <w:i w:val="0"/>
                <w:sz w:val="24"/>
                <w:szCs w:val="24"/>
              </w:rPr>
              <w:t>Notes</w:t>
            </w:r>
          </w:p>
        </w:tc>
      </w:tr>
      <w:tr w:rsidR="00423168" w:rsidRPr="005D3926" w14:paraId="13581C64" w14:textId="77777777" w:rsidTr="003A5F25">
        <w:tc>
          <w:tcPr>
            <w:tcW w:w="236" w:type="dxa"/>
            <w:tcBorders>
              <w:top w:val="single" w:sz="4" w:space="0" w:color="000000"/>
              <w:left w:val="single" w:sz="4" w:space="0" w:color="000000"/>
              <w:bottom w:val="single" w:sz="4" w:space="0" w:color="000000"/>
            </w:tcBorders>
            <w:shd w:val="clear" w:color="auto" w:fill="ADD58A"/>
          </w:tcPr>
          <w:p w14:paraId="0AEE537A" w14:textId="77777777" w:rsidR="00423168" w:rsidRPr="005D3926" w:rsidRDefault="00423168"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74051F7F" w14:textId="77777777" w:rsidR="00423168" w:rsidRPr="005D3926" w:rsidRDefault="00423168" w:rsidP="003A5F25">
            <w:pPr>
              <w:rPr>
                <w:sz w:val="24"/>
                <w:szCs w:val="24"/>
              </w:rPr>
            </w:pPr>
            <w:r w:rsidRPr="005D3926">
              <w:rPr>
                <w:b/>
                <w:bCs/>
                <w:color w:val="2D3B45"/>
                <w:sz w:val="24"/>
                <w:szCs w:val="24"/>
              </w:rPr>
              <w:t>host_id</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0396437A" w14:textId="77777777" w:rsidR="00423168" w:rsidRPr="005D3926" w:rsidRDefault="00423168" w:rsidP="003A5F25">
            <w:pPr>
              <w:jc w:val="center"/>
              <w:rPr>
                <w:sz w:val="24"/>
                <w:szCs w:val="24"/>
              </w:rPr>
            </w:pPr>
            <w:r w:rsidRPr="005D3926">
              <w:rPr>
                <w:color w:val="2D3B45"/>
                <w:sz w:val="24"/>
                <w:szCs w:val="24"/>
              </w:rPr>
              <w:t>ID of a host, every user has a unique ID.</w:t>
            </w:r>
          </w:p>
        </w:tc>
        <w:tc>
          <w:tcPr>
            <w:tcW w:w="1620" w:type="dxa"/>
            <w:tcBorders>
              <w:top w:val="single" w:sz="4" w:space="0" w:color="000000"/>
              <w:left w:val="single" w:sz="4" w:space="0" w:color="000000"/>
              <w:bottom w:val="single" w:sz="4" w:space="0" w:color="000000"/>
            </w:tcBorders>
            <w:shd w:val="clear" w:color="auto" w:fill="auto"/>
            <w:vAlign w:val="center"/>
          </w:tcPr>
          <w:p w14:paraId="36A74802" w14:textId="77777777" w:rsidR="00423168" w:rsidRPr="005D3926" w:rsidRDefault="00423168" w:rsidP="003A5F25">
            <w:pPr>
              <w:jc w:val="center"/>
              <w:rPr>
                <w:sz w:val="24"/>
                <w:szCs w:val="24"/>
              </w:rPr>
            </w:pPr>
            <w:r w:rsidRPr="005D3926">
              <w:rPr>
                <w:color w:val="2D3B45"/>
                <w:sz w:val="24"/>
                <w:szCs w:val="24"/>
              </w:rPr>
              <w:t>String</w:t>
            </w:r>
          </w:p>
        </w:tc>
        <w:tc>
          <w:tcPr>
            <w:tcW w:w="1620" w:type="dxa"/>
            <w:tcBorders>
              <w:top w:val="single" w:sz="4" w:space="0" w:color="000000"/>
              <w:left w:val="single" w:sz="4" w:space="0" w:color="000000"/>
              <w:bottom w:val="single" w:sz="4" w:space="0" w:color="000000"/>
            </w:tcBorders>
            <w:shd w:val="clear" w:color="auto" w:fill="auto"/>
            <w:vAlign w:val="center"/>
          </w:tcPr>
          <w:p w14:paraId="4A824067" w14:textId="047B3A4F" w:rsidR="00423168" w:rsidRPr="005D3926" w:rsidRDefault="00423168" w:rsidP="003A5F25">
            <w:pPr>
              <w:jc w:val="center"/>
              <w:rPr>
                <w:sz w:val="24"/>
                <w:szCs w:val="24"/>
              </w:rPr>
            </w:pPr>
            <w:r w:rsidRPr="005D3926">
              <w:rPr>
                <w:color w:val="2D3B45"/>
                <w:sz w:val="24"/>
                <w:szCs w:val="24"/>
              </w:rPr>
              <w:t>h5432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ED9ACB" w14:textId="5D8A8AD1" w:rsidR="00423168" w:rsidRPr="005D3926" w:rsidRDefault="00423168" w:rsidP="003A5F25">
            <w:pPr>
              <w:snapToGrid w:val="0"/>
              <w:jc w:val="center"/>
              <w:rPr>
                <w:rFonts w:eastAsia="MS Mincho"/>
                <w:sz w:val="24"/>
                <w:szCs w:val="24"/>
              </w:rPr>
            </w:pPr>
            <w:r w:rsidRPr="005D3926">
              <w:rPr>
                <w:color w:val="2D3B45"/>
                <w:sz w:val="24"/>
                <w:szCs w:val="24"/>
              </w:rPr>
              <w:t xml:space="preserve">The letter h followed by </w:t>
            </w:r>
            <w:r w:rsidR="00337624">
              <w:rPr>
                <w:color w:val="2D3B45"/>
                <w:sz w:val="24"/>
                <w:szCs w:val="24"/>
              </w:rPr>
              <w:t>4</w:t>
            </w:r>
            <w:r w:rsidRPr="005D3926">
              <w:rPr>
                <w:color w:val="2D3B45"/>
                <w:sz w:val="24"/>
                <w:szCs w:val="24"/>
              </w:rPr>
              <w:t xml:space="preserve"> digits 1-10.</w:t>
            </w:r>
          </w:p>
        </w:tc>
      </w:tr>
      <w:tr w:rsidR="00423168" w:rsidRPr="005D3926" w14:paraId="5DBC0FE6" w14:textId="77777777" w:rsidTr="003A5F25">
        <w:tc>
          <w:tcPr>
            <w:tcW w:w="236" w:type="dxa"/>
            <w:tcBorders>
              <w:top w:val="single" w:sz="4" w:space="0" w:color="000000"/>
              <w:left w:val="single" w:sz="4" w:space="0" w:color="000000"/>
              <w:bottom w:val="single" w:sz="4" w:space="0" w:color="000000"/>
            </w:tcBorders>
            <w:shd w:val="clear" w:color="auto" w:fill="ADD58A"/>
          </w:tcPr>
          <w:p w14:paraId="3645D61D" w14:textId="77777777" w:rsidR="00423168" w:rsidRPr="005D3926" w:rsidRDefault="00423168"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3033E057" w14:textId="77777777" w:rsidR="00423168" w:rsidRPr="005D3926" w:rsidRDefault="00423168" w:rsidP="003A5F25">
            <w:pPr>
              <w:rPr>
                <w:sz w:val="24"/>
                <w:szCs w:val="24"/>
              </w:rPr>
            </w:pPr>
            <w:r w:rsidRPr="005D3926">
              <w:rPr>
                <w:b/>
                <w:bCs/>
                <w:color w:val="2D3B45"/>
                <w:sz w:val="24"/>
                <w:szCs w:val="24"/>
              </w:rPr>
              <w:t>Defaults</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51324039" w14:textId="77777777" w:rsidR="00423168" w:rsidRPr="005D3926" w:rsidRDefault="00423168" w:rsidP="003A5F25">
            <w:pPr>
              <w:jc w:val="center"/>
              <w:rPr>
                <w:sz w:val="24"/>
                <w:szCs w:val="24"/>
              </w:rPr>
            </w:pPr>
            <w:r w:rsidRPr="005D3926">
              <w:rPr>
                <w:color w:val="2D3B45"/>
                <w:sz w:val="24"/>
                <w:szCs w:val="24"/>
              </w:rPr>
              <w:t xml:space="preserve">Contains info like rules and regulations for the restaurant. </w:t>
            </w:r>
          </w:p>
        </w:tc>
        <w:tc>
          <w:tcPr>
            <w:tcW w:w="1620" w:type="dxa"/>
            <w:tcBorders>
              <w:top w:val="single" w:sz="4" w:space="0" w:color="000000"/>
              <w:left w:val="single" w:sz="4" w:space="0" w:color="000000"/>
              <w:bottom w:val="single" w:sz="4" w:space="0" w:color="000000"/>
            </w:tcBorders>
            <w:shd w:val="clear" w:color="auto" w:fill="auto"/>
            <w:vAlign w:val="center"/>
          </w:tcPr>
          <w:p w14:paraId="0FD6A3A6" w14:textId="77777777" w:rsidR="00423168" w:rsidRPr="005D3926" w:rsidRDefault="00423168" w:rsidP="003A5F25">
            <w:pPr>
              <w:jc w:val="center"/>
              <w:rPr>
                <w:sz w:val="24"/>
                <w:szCs w:val="24"/>
              </w:rPr>
            </w:pPr>
            <w:r w:rsidRPr="005D3926">
              <w:rPr>
                <w:color w:val="2D3B45"/>
                <w:sz w:val="24"/>
                <w:szCs w:val="24"/>
              </w:rPr>
              <w:t>Text</w:t>
            </w:r>
          </w:p>
        </w:tc>
        <w:tc>
          <w:tcPr>
            <w:tcW w:w="1620" w:type="dxa"/>
            <w:tcBorders>
              <w:top w:val="single" w:sz="4" w:space="0" w:color="000000"/>
              <w:left w:val="single" w:sz="4" w:space="0" w:color="000000"/>
              <w:bottom w:val="single" w:sz="4" w:space="0" w:color="000000"/>
            </w:tcBorders>
            <w:shd w:val="clear" w:color="auto" w:fill="auto"/>
            <w:vAlign w:val="center"/>
          </w:tcPr>
          <w:p w14:paraId="3850E215" w14:textId="77777777" w:rsidR="00423168" w:rsidRPr="005D3926" w:rsidRDefault="00423168" w:rsidP="003A5F25">
            <w:pPr>
              <w:jc w:val="center"/>
              <w:rPr>
                <w:sz w:val="24"/>
                <w:szCs w:val="24"/>
              </w:rPr>
            </w:pPr>
            <w:r w:rsidRPr="005D3926">
              <w:rPr>
                <w:color w:val="2D3B45"/>
                <w:sz w:val="24"/>
                <w:szCs w:val="24"/>
              </w:rPr>
              <w:t>“Minimum age to consume alcohol: 21”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FE241C" w14:textId="77777777" w:rsidR="00423168" w:rsidRPr="005D3926" w:rsidRDefault="00423168" w:rsidP="003A5F25">
            <w:pPr>
              <w:jc w:val="center"/>
              <w:rPr>
                <w:sz w:val="24"/>
                <w:szCs w:val="24"/>
              </w:rPr>
            </w:pPr>
            <w:r w:rsidRPr="005D3926">
              <w:rPr>
                <w:color w:val="2D3B45"/>
                <w:sz w:val="24"/>
                <w:szCs w:val="24"/>
              </w:rPr>
              <w:t xml:space="preserve">This will be long form sentences stored together. </w:t>
            </w:r>
          </w:p>
        </w:tc>
      </w:tr>
      <w:tr w:rsidR="00423168" w:rsidRPr="005D3926" w14:paraId="0A958031" w14:textId="77777777" w:rsidTr="003A5F25">
        <w:tc>
          <w:tcPr>
            <w:tcW w:w="236" w:type="dxa"/>
            <w:tcBorders>
              <w:left w:val="single" w:sz="4" w:space="0" w:color="000000"/>
              <w:bottom w:val="single" w:sz="4" w:space="0" w:color="000000"/>
            </w:tcBorders>
            <w:shd w:val="clear" w:color="auto" w:fill="ADD58A"/>
          </w:tcPr>
          <w:p w14:paraId="12BAE092" w14:textId="77777777" w:rsidR="00423168" w:rsidRPr="005D3926"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2645F7BD" w14:textId="77777777" w:rsidR="00423168" w:rsidRPr="005D3926" w:rsidRDefault="00423168" w:rsidP="003A5F25">
            <w:pPr>
              <w:rPr>
                <w:sz w:val="24"/>
                <w:szCs w:val="24"/>
              </w:rPr>
            </w:pPr>
            <w:r w:rsidRPr="005D3926">
              <w:rPr>
                <w:b/>
                <w:bCs/>
                <w:color w:val="2D3B45"/>
                <w:sz w:val="24"/>
                <w:szCs w:val="24"/>
              </w:rPr>
              <w:t>Payroll</w:t>
            </w:r>
          </w:p>
        </w:tc>
        <w:tc>
          <w:tcPr>
            <w:tcW w:w="2160" w:type="dxa"/>
            <w:gridSpan w:val="2"/>
            <w:tcBorders>
              <w:left w:val="single" w:sz="4" w:space="0" w:color="000000"/>
              <w:bottom w:val="single" w:sz="4" w:space="0" w:color="000000"/>
            </w:tcBorders>
            <w:shd w:val="clear" w:color="auto" w:fill="auto"/>
            <w:vAlign w:val="center"/>
          </w:tcPr>
          <w:p w14:paraId="653DD810" w14:textId="77777777" w:rsidR="00423168" w:rsidRPr="005D3926" w:rsidRDefault="00423168" w:rsidP="003A5F25">
            <w:pPr>
              <w:jc w:val="center"/>
              <w:rPr>
                <w:sz w:val="24"/>
                <w:szCs w:val="24"/>
              </w:rPr>
            </w:pPr>
            <w:r w:rsidRPr="005D3926">
              <w:rPr>
                <w:color w:val="2D3B45"/>
                <w:sz w:val="24"/>
                <w:szCs w:val="24"/>
              </w:rPr>
              <w:t xml:space="preserve">The amount an individual is getting paid for the period. </w:t>
            </w:r>
          </w:p>
        </w:tc>
        <w:tc>
          <w:tcPr>
            <w:tcW w:w="1620" w:type="dxa"/>
            <w:tcBorders>
              <w:left w:val="single" w:sz="4" w:space="0" w:color="000000"/>
              <w:bottom w:val="single" w:sz="4" w:space="0" w:color="000000"/>
            </w:tcBorders>
            <w:shd w:val="clear" w:color="auto" w:fill="auto"/>
            <w:vAlign w:val="center"/>
          </w:tcPr>
          <w:p w14:paraId="1096C5D1" w14:textId="77777777" w:rsidR="00423168" w:rsidRPr="005D3926" w:rsidRDefault="00423168" w:rsidP="003A5F25">
            <w:pPr>
              <w:jc w:val="center"/>
              <w:rPr>
                <w:sz w:val="24"/>
                <w:szCs w:val="24"/>
              </w:rPr>
            </w:pPr>
            <w:r w:rsidRPr="005D3926">
              <w:rPr>
                <w:color w:val="2D3B45"/>
                <w:sz w:val="24"/>
                <w:szCs w:val="24"/>
              </w:rPr>
              <w:t>Double</w:t>
            </w:r>
          </w:p>
        </w:tc>
        <w:tc>
          <w:tcPr>
            <w:tcW w:w="1620" w:type="dxa"/>
            <w:tcBorders>
              <w:left w:val="single" w:sz="4" w:space="0" w:color="000000"/>
              <w:bottom w:val="single" w:sz="4" w:space="0" w:color="000000"/>
            </w:tcBorders>
            <w:shd w:val="clear" w:color="auto" w:fill="auto"/>
            <w:vAlign w:val="center"/>
          </w:tcPr>
          <w:p w14:paraId="032F9AE7" w14:textId="77777777" w:rsidR="00423168" w:rsidRPr="005D3926" w:rsidRDefault="00423168" w:rsidP="003A5F25">
            <w:pPr>
              <w:jc w:val="center"/>
              <w:rPr>
                <w:sz w:val="24"/>
                <w:szCs w:val="24"/>
              </w:rPr>
            </w:pPr>
            <w:r w:rsidRPr="005D3926">
              <w:rPr>
                <w:color w:val="2D3B45"/>
                <w:sz w:val="24"/>
                <w:szCs w:val="24"/>
              </w:rPr>
              <w:t>1,243.58</w:t>
            </w:r>
          </w:p>
        </w:tc>
        <w:tc>
          <w:tcPr>
            <w:tcW w:w="1585" w:type="dxa"/>
            <w:tcBorders>
              <w:left w:val="single" w:sz="4" w:space="0" w:color="000000"/>
              <w:bottom w:val="single" w:sz="4" w:space="0" w:color="000000"/>
              <w:right w:val="single" w:sz="4" w:space="0" w:color="000000"/>
            </w:tcBorders>
            <w:shd w:val="clear" w:color="auto" w:fill="auto"/>
            <w:vAlign w:val="center"/>
          </w:tcPr>
          <w:p w14:paraId="54563754" w14:textId="77777777" w:rsidR="00423168" w:rsidRPr="005D3926" w:rsidRDefault="00423168" w:rsidP="003A5F25">
            <w:pPr>
              <w:jc w:val="center"/>
              <w:rPr>
                <w:sz w:val="24"/>
                <w:szCs w:val="24"/>
              </w:rPr>
            </w:pPr>
            <w:r w:rsidRPr="005D3926">
              <w:rPr>
                <w:color w:val="2D3B45"/>
                <w:sz w:val="24"/>
                <w:szCs w:val="24"/>
              </w:rPr>
              <w:t>Must be a positive, two decimal places.</w:t>
            </w:r>
          </w:p>
        </w:tc>
      </w:tr>
      <w:tr w:rsidR="00423168" w14:paraId="28AF9759" w14:textId="77777777" w:rsidTr="003A5F25">
        <w:tc>
          <w:tcPr>
            <w:tcW w:w="236" w:type="dxa"/>
            <w:tcBorders>
              <w:left w:val="single" w:sz="4" w:space="0" w:color="000000"/>
              <w:bottom w:val="single" w:sz="4" w:space="0" w:color="000000"/>
            </w:tcBorders>
            <w:shd w:val="clear" w:color="auto" w:fill="ADD58A"/>
          </w:tcPr>
          <w:p w14:paraId="23F993B9" w14:textId="77777777" w:rsidR="00423168" w:rsidRDefault="00423168" w:rsidP="003A5F25">
            <w:pPr>
              <w:snapToGrid w:val="0"/>
              <w:rPr>
                <w:rFonts w:eastAsia="MS Mincho"/>
                <w:b/>
              </w:rPr>
            </w:pPr>
          </w:p>
        </w:tc>
        <w:tc>
          <w:tcPr>
            <w:tcW w:w="8695" w:type="dxa"/>
            <w:gridSpan w:val="6"/>
            <w:tcBorders>
              <w:left w:val="single" w:sz="4" w:space="0" w:color="000000"/>
              <w:bottom w:val="single" w:sz="4" w:space="0" w:color="000000"/>
              <w:right w:val="single" w:sz="4" w:space="0" w:color="000000"/>
            </w:tcBorders>
            <w:shd w:val="clear" w:color="auto" w:fill="DDDDDD"/>
          </w:tcPr>
          <w:p w14:paraId="38A4E345" w14:textId="77777777" w:rsidR="00423168" w:rsidRDefault="00423168" w:rsidP="003A5F25">
            <w:r>
              <w:rPr>
                <w:rFonts w:eastAsia="MS Mincho"/>
                <w:b/>
              </w:rPr>
              <w:t>Functional Dependencies and Keys</w:t>
            </w:r>
          </w:p>
        </w:tc>
      </w:tr>
      <w:tr w:rsidR="00423168" w14:paraId="7C70CE8D" w14:textId="77777777" w:rsidTr="003A5F25">
        <w:tc>
          <w:tcPr>
            <w:tcW w:w="236" w:type="dxa"/>
            <w:tcBorders>
              <w:left w:val="single" w:sz="4" w:space="0" w:color="000000"/>
              <w:bottom w:val="single" w:sz="4" w:space="0" w:color="000000"/>
            </w:tcBorders>
            <w:shd w:val="clear" w:color="auto" w:fill="ADD58A"/>
          </w:tcPr>
          <w:p w14:paraId="734DFD88" w14:textId="77777777" w:rsidR="00423168" w:rsidRDefault="00423168" w:rsidP="003A5F25">
            <w:pPr>
              <w:snapToGrid w:val="0"/>
              <w:rPr>
                <w:rFonts w:eastAsia="MS Mincho"/>
                <w:b/>
              </w:rPr>
            </w:pPr>
          </w:p>
        </w:tc>
        <w:tc>
          <w:tcPr>
            <w:tcW w:w="1710" w:type="dxa"/>
            <w:tcBorders>
              <w:left w:val="single" w:sz="4" w:space="0" w:color="000000"/>
              <w:bottom w:val="single" w:sz="4" w:space="0" w:color="000000"/>
            </w:tcBorders>
            <w:shd w:val="clear" w:color="auto" w:fill="auto"/>
            <w:vAlign w:val="center"/>
          </w:tcPr>
          <w:p w14:paraId="12044032" w14:textId="77777777" w:rsidR="00423168" w:rsidRDefault="00423168" w:rsidP="003A5F25">
            <w:r>
              <w:rPr>
                <w:rFonts w:ascii="Arial" w:hAnsi="Arial" w:cs="Arial"/>
                <w:b/>
                <w:bCs/>
                <w:color w:val="2D3B45"/>
                <w:sz w:val="20"/>
              </w:rPr>
              <w:t>Functional dependencies</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72B8E7E8" w14:textId="336D0D70" w:rsidR="00423168" w:rsidRDefault="00423168" w:rsidP="003A5F25">
            <w:pPr>
              <w:snapToGrid w:val="0"/>
              <w:rPr>
                <w:rFonts w:ascii="Arial" w:hAnsi="Arial" w:cs="Arial"/>
                <w:b/>
                <w:bCs/>
                <w:color w:val="2D3B45"/>
                <w:sz w:val="20"/>
              </w:rPr>
            </w:pPr>
            <w:r>
              <w:rPr>
                <w:rFonts w:ascii="Arial" w:hAnsi="Arial" w:cs="Arial"/>
                <w:b/>
                <w:bCs/>
                <w:color w:val="2D3B45"/>
                <w:sz w:val="20"/>
              </w:rPr>
              <w:t>host</w:t>
            </w:r>
            <w:r w:rsidR="007657BF">
              <w:rPr>
                <w:rFonts w:ascii="Arial" w:hAnsi="Arial" w:cs="Arial"/>
                <w:b/>
                <w:bCs/>
                <w:color w:val="2D3B45"/>
                <w:sz w:val="20"/>
              </w:rPr>
              <w:t>ID</w:t>
            </w:r>
            <w:r>
              <w:rPr>
                <w:rFonts w:ascii="Arial" w:hAnsi="Arial" w:cs="Arial"/>
                <w:b/>
                <w:bCs/>
                <w:color w:val="2D3B45"/>
                <w:sz w:val="20"/>
              </w:rPr>
              <w:t xml:space="preserve"> → Defaults</w:t>
            </w:r>
          </w:p>
          <w:p w14:paraId="481F8652" w14:textId="1FF1A8F9" w:rsidR="007657BF" w:rsidRDefault="007657BF" w:rsidP="003A5F25">
            <w:pPr>
              <w:snapToGrid w:val="0"/>
            </w:pPr>
            <w:r>
              <w:rPr>
                <w:rFonts w:ascii="Arial" w:hAnsi="Arial" w:cs="Arial"/>
                <w:b/>
                <w:bCs/>
                <w:color w:val="2D3B45"/>
                <w:sz w:val="20"/>
              </w:rPr>
              <w:t>hostID → Payroll</w:t>
            </w:r>
          </w:p>
        </w:tc>
      </w:tr>
      <w:tr w:rsidR="00423168" w14:paraId="17EB25E7" w14:textId="77777777" w:rsidTr="003A5F25">
        <w:trPr>
          <w:trHeight w:val="315"/>
        </w:trPr>
        <w:tc>
          <w:tcPr>
            <w:tcW w:w="236" w:type="dxa"/>
            <w:tcBorders>
              <w:left w:val="single" w:sz="4" w:space="0" w:color="000000"/>
              <w:bottom w:val="single" w:sz="4" w:space="0" w:color="000000"/>
            </w:tcBorders>
            <w:shd w:val="clear" w:color="auto" w:fill="ADD58A"/>
          </w:tcPr>
          <w:p w14:paraId="0EB10477" w14:textId="77777777" w:rsidR="00423168" w:rsidRDefault="00423168" w:rsidP="003A5F25">
            <w:pPr>
              <w:snapToGrid w:val="0"/>
              <w:rPr>
                <w:rFonts w:eastAsia="MS Mincho"/>
                <w:b/>
              </w:rPr>
            </w:pPr>
          </w:p>
        </w:tc>
        <w:tc>
          <w:tcPr>
            <w:tcW w:w="1710" w:type="dxa"/>
            <w:tcBorders>
              <w:left w:val="single" w:sz="4" w:space="0" w:color="000000"/>
              <w:bottom w:val="single" w:sz="4" w:space="0" w:color="000000"/>
            </w:tcBorders>
            <w:shd w:val="clear" w:color="auto" w:fill="auto"/>
            <w:vAlign w:val="center"/>
          </w:tcPr>
          <w:p w14:paraId="38050BD8" w14:textId="77777777" w:rsidR="00423168" w:rsidRDefault="00423168" w:rsidP="003A5F25">
            <w:r>
              <w:rPr>
                <w:rFonts w:eastAsia="MS Mincho"/>
                <w:b/>
              </w:rPr>
              <w:t>Candidate keys</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34A4234E" w14:textId="2E1BE74C" w:rsidR="00423168" w:rsidRDefault="007657BF" w:rsidP="003A5F25">
            <w:pPr>
              <w:snapToGrid w:val="0"/>
            </w:pPr>
            <w:r>
              <w:t>hostID</w:t>
            </w:r>
          </w:p>
        </w:tc>
      </w:tr>
      <w:tr w:rsidR="00423168" w14:paraId="3C459FAC" w14:textId="77777777" w:rsidTr="003A5F25">
        <w:tc>
          <w:tcPr>
            <w:tcW w:w="236" w:type="dxa"/>
            <w:tcBorders>
              <w:left w:val="single" w:sz="4" w:space="0" w:color="000000"/>
              <w:bottom w:val="single" w:sz="4" w:space="0" w:color="000000"/>
            </w:tcBorders>
            <w:shd w:val="clear" w:color="auto" w:fill="ADD58A"/>
          </w:tcPr>
          <w:p w14:paraId="3319DC18" w14:textId="77777777" w:rsidR="00423168" w:rsidRDefault="00423168" w:rsidP="003A5F25">
            <w:pPr>
              <w:snapToGrid w:val="0"/>
              <w:rPr>
                <w:rFonts w:eastAsia="MS Mincho"/>
                <w:b/>
              </w:rPr>
            </w:pPr>
          </w:p>
        </w:tc>
        <w:tc>
          <w:tcPr>
            <w:tcW w:w="8695" w:type="dxa"/>
            <w:gridSpan w:val="6"/>
            <w:tcBorders>
              <w:left w:val="single" w:sz="4" w:space="0" w:color="000000"/>
              <w:bottom w:val="single" w:sz="4" w:space="0" w:color="000000"/>
              <w:right w:val="single" w:sz="4" w:space="0" w:color="000000"/>
            </w:tcBorders>
            <w:shd w:val="clear" w:color="auto" w:fill="DDDDDD"/>
          </w:tcPr>
          <w:p w14:paraId="021D6202" w14:textId="77777777" w:rsidR="00423168" w:rsidRDefault="00423168" w:rsidP="003A5F25">
            <w:r>
              <w:rPr>
                <w:rFonts w:eastAsia="MS Mincho"/>
                <w:b/>
              </w:rPr>
              <w:t>Normalization</w:t>
            </w:r>
          </w:p>
        </w:tc>
      </w:tr>
      <w:tr w:rsidR="00423168" w14:paraId="640F2990" w14:textId="77777777" w:rsidTr="003A5F25">
        <w:tc>
          <w:tcPr>
            <w:tcW w:w="236" w:type="dxa"/>
            <w:tcBorders>
              <w:left w:val="single" w:sz="4" w:space="0" w:color="000000"/>
              <w:bottom w:val="single" w:sz="4" w:space="0" w:color="000000"/>
            </w:tcBorders>
            <w:shd w:val="clear" w:color="auto" w:fill="ADD58A"/>
          </w:tcPr>
          <w:p w14:paraId="560B651F" w14:textId="77777777" w:rsidR="00423168" w:rsidRDefault="00423168" w:rsidP="003A5F25">
            <w:pPr>
              <w:snapToGrid w:val="0"/>
              <w:rPr>
                <w:rFonts w:eastAsia="MS Mincho"/>
                <w:b/>
              </w:rPr>
            </w:pPr>
          </w:p>
        </w:tc>
        <w:tc>
          <w:tcPr>
            <w:tcW w:w="1710" w:type="dxa"/>
            <w:tcBorders>
              <w:left w:val="single" w:sz="4" w:space="0" w:color="000000"/>
              <w:bottom w:val="single" w:sz="4" w:space="0" w:color="000000"/>
            </w:tcBorders>
            <w:shd w:val="clear" w:color="auto" w:fill="auto"/>
            <w:vAlign w:val="center"/>
          </w:tcPr>
          <w:p w14:paraId="0E334CBA" w14:textId="77777777" w:rsidR="00423168" w:rsidRDefault="00423168" w:rsidP="003A5F25">
            <w:r>
              <w:rPr>
                <w:rFonts w:ascii="Arial" w:hAnsi="Arial" w:cs="Arial"/>
                <w:b/>
                <w:bCs/>
                <w:color w:val="2D3B45"/>
                <w:sz w:val="20"/>
              </w:rPr>
              <w:t>1NF</w:t>
            </w:r>
          </w:p>
        </w:tc>
        <w:tc>
          <w:tcPr>
            <w:tcW w:w="720" w:type="dxa"/>
            <w:tcBorders>
              <w:left w:val="single" w:sz="4" w:space="0" w:color="000000"/>
              <w:bottom w:val="single" w:sz="4" w:space="0" w:color="000000"/>
            </w:tcBorders>
            <w:shd w:val="clear" w:color="auto" w:fill="auto"/>
            <w:vAlign w:val="center"/>
          </w:tcPr>
          <w:p w14:paraId="611335B7" w14:textId="77777777" w:rsidR="00423168" w:rsidRDefault="00423168" w:rsidP="003A5F25">
            <w:pPr>
              <w:snapToGrid w:val="0"/>
            </w:pPr>
            <w:r>
              <w:rPr>
                <w:rFonts w:ascii="Arial" w:hAnsi="Arial" w:cs="Arial"/>
                <w:b/>
                <w:bCs/>
                <w:color w:val="2D3B45"/>
                <w:sz w:val="20"/>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39008586" w14:textId="77777777" w:rsidR="00423168" w:rsidRDefault="00423168" w:rsidP="003A5F25">
            <w:pPr>
              <w:snapToGrid w:val="0"/>
            </w:pPr>
            <w:r>
              <w:rPr>
                <w:rFonts w:ascii="Arial" w:hAnsi="Arial" w:cs="Arial"/>
                <w:color w:val="2D3B45"/>
                <w:sz w:val="20"/>
              </w:rPr>
              <w:t>All cells contain a unique atomic value</w:t>
            </w:r>
          </w:p>
        </w:tc>
      </w:tr>
      <w:tr w:rsidR="00423168" w14:paraId="467DBB6B" w14:textId="77777777" w:rsidTr="003A5F25">
        <w:tc>
          <w:tcPr>
            <w:tcW w:w="236" w:type="dxa"/>
            <w:tcBorders>
              <w:left w:val="single" w:sz="4" w:space="0" w:color="000000"/>
              <w:bottom w:val="single" w:sz="4" w:space="0" w:color="000000"/>
            </w:tcBorders>
            <w:shd w:val="clear" w:color="auto" w:fill="ADD58A"/>
          </w:tcPr>
          <w:p w14:paraId="34BA68E2" w14:textId="77777777" w:rsidR="00423168" w:rsidRDefault="00423168" w:rsidP="003A5F25">
            <w:pPr>
              <w:snapToGrid w:val="0"/>
              <w:rPr>
                <w:rFonts w:eastAsia="MS Mincho"/>
                <w:b/>
              </w:rPr>
            </w:pPr>
          </w:p>
        </w:tc>
        <w:tc>
          <w:tcPr>
            <w:tcW w:w="1710" w:type="dxa"/>
            <w:tcBorders>
              <w:left w:val="single" w:sz="4" w:space="0" w:color="000000"/>
              <w:bottom w:val="single" w:sz="4" w:space="0" w:color="000000"/>
            </w:tcBorders>
            <w:shd w:val="clear" w:color="auto" w:fill="auto"/>
            <w:vAlign w:val="center"/>
          </w:tcPr>
          <w:p w14:paraId="6E566B55" w14:textId="77777777" w:rsidR="00423168" w:rsidRDefault="00423168" w:rsidP="003A5F25">
            <w:r>
              <w:rPr>
                <w:rFonts w:ascii="Arial" w:hAnsi="Arial" w:cs="Arial"/>
                <w:b/>
                <w:bCs/>
                <w:color w:val="2D3B45"/>
                <w:sz w:val="20"/>
              </w:rPr>
              <w:t>2NF</w:t>
            </w:r>
          </w:p>
        </w:tc>
        <w:tc>
          <w:tcPr>
            <w:tcW w:w="720" w:type="dxa"/>
            <w:tcBorders>
              <w:left w:val="single" w:sz="4" w:space="0" w:color="000000"/>
              <w:bottom w:val="single" w:sz="4" w:space="0" w:color="000000"/>
            </w:tcBorders>
            <w:shd w:val="clear" w:color="auto" w:fill="auto"/>
            <w:vAlign w:val="center"/>
          </w:tcPr>
          <w:p w14:paraId="046095CB" w14:textId="77777777" w:rsidR="00423168" w:rsidRDefault="00423168" w:rsidP="003A5F25">
            <w:pPr>
              <w:snapToGrid w:val="0"/>
            </w:pPr>
            <w:r>
              <w:rPr>
                <w:rFonts w:ascii="Arial" w:hAnsi="Arial" w:cs="Arial"/>
                <w:b/>
                <w:bCs/>
                <w:color w:val="2D3B45"/>
                <w:sz w:val="20"/>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085F2E3E" w14:textId="77777777" w:rsidR="00423168" w:rsidRDefault="00423168" w:rsidP="003A5F25">
            <w:pPr>
              <w:snapToGrid w:val="0"/>
            </w:pPr>
            <w:r>
              <w:rPr>
                <w:rFonts w:ascii="Arial" w:hAnsi="Arial" w:cs="Arial"/>
                <w:color w:val="2D3B45"/>
                <w:sz w:val="20"/>
              </w:rPr>
              <w:t>The key for this table is a single attribute</w:t>
            </w:r>
          </w:p>
        </w:tc>
      </w:tr>
      <w:tr w:rsidR="00423168" w14:paraId="477A589D" w14:textId="77777777" w:rsidTr="003A5F25">
        <w:tc>
          <w:tcPr>
            <w:tcW w:w="236" w:type="dxa"/>
            <w:tcBorders>
              <w:left w:val="single" w:sz="4" w:space="0" w:color="000000"/>
              <w:bottom w:val="single" w:sz="4" w:space="0" w:color="000000"/>
            </w:tcBorders>
            <w:shd w:val="clear" w:color="auto" w:fill="ADD58A"/>
          </w:tcPr>
          <w:p w14:paraId="608BC8DE" w14:textId="77777777" w:rsidR="00423168" w:rsidRDefault="00423168" w:rsidP="003A5F25">
            <w:pPr>
              <w:snapToGrid w:val="0"/>
              <w:rPr>
                <w:rFonts w:eastAsia="MS Mincho"/>
                <w:b/>
              </w:rPr>
            </w:pPr>
          </w:p>
        </w:tc>
        <w:tc>
          <w:tcPr>
            <w:tcW w:w="1710" w:type="dxa"/>
            <w:tcBorders>
              <w:left w:val="single" w:sz="4" w:space="0" w:color="000000"/>
              <w:bottom w:val="single" w:sz="4" w:space="0" w:color="000000"/>
            </w:tcBorders>
            <w:shd w:val="clear" w:color="auto" w:fill="auto"/>
            <w:vAlign w:val="center"/>
          </w:tcPr>
          <w:p w14:paraId="6DA5D40C" w14:textId="77777777" w:rsidR="00423168" w:rsidRDefault="00423168" w:rsidP="003A5F25">
            <w:r>
              <w:rPr>
                <w:rFonts w:ascii="Arial" w:hAnsi="Arial" w:cs="Arial"/>
                <w:b/>
                <w:bCs/>
                <w:color w:val="2D3B45"/>
                <w:sz w:val="20"/>
              </w:rPr>
              <w:t>3NF</w:t>
            </w:r>
          </w:p>
        </w:tc>
        <w:tc>
          <w:tcPr>
            <w:tcW w:w="720" w:type="dxa"/>
            <w:tcBorders>
              <w:left w:val="single" w:sz="4" w:space="0" w:color="000000"/>
              <w:bottom w:val="single" w:sz="4" w:space="0" w:color="000000"/>
            </w:tcBorders>
            <w:shd w:val="clear" w:color="auto" w:fill="auto"/>
            <w:vAlign w:val="center"/>
          </w:tcPr>
          <w:p w14:paraId="0DC4C3AD" w14:textId="77777777" w:rsidR="00423168" w:rsidRDefault="00423168" w:rsidP="003A5F25">
            <w:pPr>
              <w:snapToGrid w:val="0"/>
            </w:pPr>
            <w:r>
              <w:rPr>
                <w:rFonts w:ascii="Arial" w:hAnsi="Arial" w:cs="Arial"/>
                <w:b/>
                <w:bCs/>
                <w:color w:val="2D3B45"/>
                <w:sz w:val="20"/>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50938C4D" w14:textId="01AF5282" w:rsidR="00423168" w:rsidRDefault="00423168" w:rsidP="003A5F25">
            <w:pPr>
              <w:snapToGrid w:val="0"/>
            </w:pPr>
            <w:r>
              <w:rPr>
                <w:rFonts w:ascii="Arial" w:hAnsi="Arial" w:cs="Arial"/>
                <w:color w:val="2D3B45"/>
                <w:sz w:val="20"/>
              </w:rPr>
              <w:t xml:space="preserve">All the </w:t>
            </w:r>
            <w:r w:rsidR="00562387">
              <w:rPr>
                <w:rFonts w:ascii="Arial" w:hAnsi="Arial" w:cs="Arial"/>
                <w:color w:val="2D3B45"/>
                <w:sz w:val="20"/>
              </w:rPr>
              <w:t xml:space="preserve">non-prime </w:t>
            </w:r>
            <w:r>
              <w:rPr>
                <w:rFonts w:ascii="Arial" w:hAnsi="Arial" w:cs="Arial"/>
                <w:color w:val="2D3B45"/>
                <w:sz w:val="20"/>
              </w:rPr>
              <w:t>attributes depend on the key and only on the key</w:t>
            </w:r>
          </w:p>
        </w:tc>
      </w:tr>
      <w:tr w:rsidR="00423168" w14:paraId="6DD25CAF" w14:textId="77777777" w:rsidTr="003A5F25">
        <w:tc>
          <w:tcPr>
            <w:tcW w:w="236" w:type="dxa"/>
            <w:tcBorders>
              <w:left w:val="single" w:sz="4" w:space="0" w:color="000000"/>
              <w:bottom w:val="single" w:sz="4" w:space="0" w:color="000000"/>
            </w:tcBorders>
            <w:shd w:val="clear" w:color="auto" w:fill="auto"/>
          </w:tcPr>
          <w:p w14:paraId="73C72092" w14:textId="77777777" w:rsidR="00423168" w:rsidRDefault="00423168" w:rsidP="003A5F25">
            <w:pPr>
              <w:snapToGrid w:val="0"/>
              <w:rPr>
                <w:rFonts w:eastAsia="MS Mincho"/>
                <w:b/>
              </w:rPr>
            </w:pPr>
          </w:p>
        </w:tc>
        <w:tc>
          <w:tcPr>
            <w:tcW w:w="8695" w:type="dxa"/>
            <w:gridSpan w:val="6"/>
            <w:tcBorders>
              <w:left w:val="single" w:sz="4" w:space="0" w:color="000000"/>
              <w:bottom w:val="single" w:sz="4" w:space="0" w:color="000000"/>
              <w:right w:val="single" w:sz="4" w:space="0" w:color="000000"/>
            </w:tcBorders>
            <w:shd w:val="clear" w:color="auto" w:fill="DDDDDD"/>
          </w:tcPr>
          <w:p w14:paraId="39397F38" w14:textId="77777777" w:rsidR="00423168" w:rsidRPr="00410FAB" w:rsidRDefault="00423168" w:rsidP="003A5F25">
            <w:pPr>
              <w:rPr>
                <w:highlight w:val="blue"/>
              </w:rPr>
            </w:pPr>
            <w:r w:rsidRPr="00410FAB">
              <w:rPr>
                <w:rFonts w:eastAsia="MS Mincho"/>
                <w:b/>
                <w:highlight w:val="blue"/>
              </w:rPr>
              <w:t>Physical Design</w:t>
            </w:r>
          </w:p>
        </w:tc>
      </w:tr>
      <w:tr w:rsidR="00423168" w14:paraId="6269E8DC"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3A3AA182" w14:textId="77777777" w:rsidR="00423168" w:rsidRDefault="00423168" w:rsidP="003A5F25">
            <w:pPr>
              <w:snapToGrid w:val="0"/>
              <w:rPr>
                <w:b/>
              </w:rPr>
            </w:pPr>
          </w:p>
        </w:tc>
        <w:tc>
          <w:tcPr>
            <w:tcW w:w="1710" w:type="dxa"/>
            <w:tcBorders>
              <w:top w:val="single" w:sz="4" w:space="0" w:color="000000"/>
              <w:left w:val="single" w:sz="4" w:space="0" w:color="000000"/>
              <w:bottom w:val="single" w:sz="4" w:space="0" w:color="000000"/>
            </w:tcBorders>
            <w:shd w:val="clear" w:color="auto" w:fill="D9D9D9"/>
          </w:tcPr>
          <w:p w14:paraId="7652BC7C" w14:textId="77777777" w:rsidR="00423168" w:rsidRDefault="00423168" w:rsidP="003A5F25">
            <w:r>
              <w:rPr>
                <w:b/>
              </w:rPr>
              <w:t>Primary Key</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5F15CD18" w14:textId="5D5B0289" w:rsidR="00423168" w:rsidRDefault="00744F19" w:rsidP="003A5F25">
            <w:pPr>
              <w:snapToGrid w:val="0"/>
            </w:pPr>
            <w:r>
              <w:t>hostID</w:t>
            </w:r>
          </w:p>
        </w:tc>
      </w:tr>
      <w:tr w:rsidR="00423168" w14:paraId="4955DE29"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14172348" w14:textId="77777777" w:rsidR="00423168" w:rsidRDefault="00423168" w:rsidP="003A5F25">
            <w:pPr>
              <w:snapToGrid w:val="0"/>
              <w:rPr>
                <w:b/>
              </w:rPr>
            </w:pPr>
          </w:p>
        </w:tc>
        <w:tc>
          <w:tcPr>
            <w:tcW w:w="1710" w:type="dxa"/>
            <w:tcBorders>
              <w:top w:val="single" w:sz="4" w:space="0" w:color="000000"/>
              <w:left w:val="single" w:sz="4" w:space="0" w:color="000000"/>
              <w:bottom w:val="single" w:sz="4" w:space="0" w:color="000000"/>
            </w:tcBorders>
            <w:shd w:val="clear" w:color="auto" w:fill="D9D9D9"/>
          </w:tcPr>
          <w:p w14:paraId="56B12F16" w14:textId="77777777" w:rsidR="00423168" w:rsidRDefault="00423168" w:rsidP="003A5F25">
            <w:r>
              <w:rPr>
                <w:b/>
              </w:rPr>
              <w:t>Foreign Keys</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66684617" w14:textId="77777777" w:rsidR="00423168" w:rsidRDefault="00423168" w:rsidP="003A5F25">
            <w:pPr>
              <w:snapToGrid w:val="0"/>
            </w:pPr>
            <w:r>
              <w:rPr>
                <w:rFonts w:eastAsia="MS Mincho"/>
                <w:b/>
              </w:rPr>
              <w:t>-</w:t>
            </w:r>
          </w:p>
        </w:tc>
      </w:tr>
      <w:tr w:rsidR="00423168" w14:paraId="7A122081"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7E38A3C2" w14:textId="77777777" w:rsidR="00423168" w:rsidRDefault="00423168" w:rsidP="003A5F25">
            <w:pPr>
              <w:snapToGrid w:val="0"/>
              <w:rPr>
                <w:b/>
              </w:rPr>
            </w:pPr>
          </w:p>
        </w:tc>
        <w:tc>
          <w:tcPr>
            <w:tcW w:w="1710" w:type="dxa"/>
            <w:tcBorders>
              <w:top w:val="single" w:sz="4" w:space="0" w:color="000000"/>
              <w:left w:val="single" w:sz="4" w:space="0" w:color="000000"/>
              <w:bottom w:val="single" w:sz="4" w:space="0" w:color="000000"/>
            </w:tcBorders>
            <w:shd w:val="clear" w:color="auto" w:fill="D9D9D9"/>
          </w:tcPr>
          <w:p w14:paraId="5DEF33A6" w14:textId="77777777" w:rsidR="00423168" w:rsidRDefault="00423168" w:rsidP="003A5F25">
            <w:r>
              <w:rPr>
                <w:b/>
              </w:rPr>
              <w:t>SQL Code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0FF08012" w14:textId="77777777" w:rsidR="00744F19" w:rsidRDefault="00744F19" w:rsidP="00744F19">
            <w:pPr>
              <w:snapToGrid w:val="0"/>
            </w:pPr>
            <w:r>
              <w:t>CREATE TABLE Host (</w:t>
            </w:r>
          </w:p>
          <w:p w14:paraId="186DF0F5" w14:textId="77777777" w:rsidR="00744F19" w:rsidRDefault="00744F19" w:rsidP="00744F19">
            <w:pPr>
              <w:snapToGrid w:val="0"/>
            </w:pPr>
          </w:p>
          <w:p w14:paraId="4CC1A63E" w14:textId="77777777" w:rsidR="00744F19" w:rsidRDefault="00744F19" w:rsidP="00744F19">
            <w:pPr>
              <w:snapToGrid w:val="0"/>
            </w:pPr>
            <w:r>
              <w:t xml:space="preserve">     hostID  VARCHAR2(5) NOT NULL,</w:t>
            </w:r>
          </w:p>
          <w:p w14:paraId="3C137E0D" w14:textId="77777777" w:rsidR="00744F19" w:rsidRDefault="00744F19" w:rsidP="00744F19">
            <w:pPr>
              <w:snapToGrid w:val="0"/>
            </w:pPr>
            <w:r>
              <w:t xml:space="preserve">    CONSTRAINT form_check2 CHECK (REGEXP_LIKE(hostID, '^h\d{4}$')),</w:t>
            </w:r>
          </w:p>
          <w:p w14:paraId="52D79748" w14:textId="77777777" w:rsidR="00744F19" w:rsidRDefault="00744F19" w:rsidP="00744F19">
            <w:pPr>
              <w:snapToGrid w:val="0"/>
            </w:pPr>
          </w:p>
          <w:p w14:paraId="33D387D6" w14:textId="37F3A84D" w:rsidR="00744F19" w:rsidRDefault="00744F19" w:rsidP="00744F19">
            <w:pPr>
              <w:snapToGrid w:val="0"/>
            </w:pPr>
            <w:r>
              <w:t xml:space="preserve">     Defaults   </w:t>
            </w:r>
            <w:r w:rsidR="00A47EA7">
              <w:t>BLOB</w:t>
            </w:r>
            <w:r>
              <w:t>,</w:t>
            </w:r>
          </w:p>
          <w:p w14:paraId="550EFF0C" w14:textId="77777777" w:rsidR="00744F19" w:rsidRDefault="00744F19" w:rsidP="00744F19">
            <w:pPr>
              <w:snapToGrid w:val="0"/>
            </w:pPr>
            <w:r>
              <w:t xml:space="preserve">     </w:t>
            </w:r>
          </w:p>
          <w:p w14:paraId="3B5B5530" w14:textId="77777777" w:rsidR="00744F19" w:rsidRDefault="00744F19" w:rsidP="00744F19">
            <w:pPr>
              <w:snapToGrid w:val="0"/>
            </w:pPr>
            <w:r>
              <w:t xml:space="preserve">     Payroll    NUMBER       NOT NULL,</w:t>
            </w:r>
          </w:p>
          <w:p w14:paraId="39DFE682" w14:textId="77777777" w:rsidR="00744F19" w:rsidRDefault="00744F19" w:rsidP="00744F19">
            <w:pPr>
              <w:snapToGrid w:val="0"/>
            </w:pPr>
          </w:p>
          <w:p w14:paraId="5D9ADB6C" w14:textId="77777777" w:rsidR="00744F19" w:rsidRDefault="00744F19" w:rsidP="00744F19">
            <w:pPr>
              <w:snapToGrid w:val="0"/>
            </w:pPr>
          </w:p>
          <w:p w14:paraId="18E0A20B" w14:textId="77777777" w:rsidR="00744F19" w:rsidRDefault="00744F19" w:rsidP="00744F19">
            <w:pPr>
              <w:snapToGrid w:val="0"/>
            </w:pPr>
            <w:r>
              <w:t xml:space="preserve">     PRIMARY KEY (hostID)</w:t>
            </w:r>
          </w:p>
          <w:p w14:paraId="7CB5315F" w14:textId="77777777" w:rsidR="00744F19" w:rsidRDefault="00744F19" w:rsidP="00744F19">
            <w:pPr>
              <w:snapToGrid w:val="0"/>
            </w:pPr>
          </w:p>
          <w:p w14:paraId="3C9D4FFB" w14:textId="4E33FE40" w:rsidR="00423168" w:rsidRDefault="00744F19" w:rsidP="00744F19">
            <w:pPr>
              <w:snapToGrid w:val="0"/>
            </w:pPr>
            <w:r>
              <w:t>);</w:t>
            </w:r>
          </w:p>
        </w:tc>
      </w:tr>
      <w:tr w:rsidR="00423168" w14:paraId="104C99A1"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2475EA47" w14:textId="77777777" w:rsidR="00423168" w:rsidRDefault="00423168" w:rsidP="003A5F25">
            <w:pPr>
              <w:snapToGrid w:val="0"/>
              <w:rPr>
                <w:b/>
              </w:rPr>
            </w:pPr>
          </w:p>
        </w:tc>
        <w:tc>
          <w:tcPr>
            <w:tcW w:w="1710" w:type="dxa"/>
            <w:tcBorders>
              <w:top w:val="single" w:sz="4" w:space="0" w:color="000000"/>
              <w:left w:val="single" w:sz="4" w:space="0" w:color="000000"/>
              <w:bottom w:val="single" w:sz="4" w:space="0" w:color="000000"/>
            </w:tcBorders>
            <w:shd w:val="clear" w:color="auto" w:fill="D9D9D9"/>
          </w:tcPr>
          <w:p w14:paraId="5AA9718B" w14:textId="77777777" w:rsidR="00423168" w:rsidRDefault="00423168" w:rsidP="003A5F25">
            <w:r>
              <w:rPr>
                <w:b/>
              </w:rPr>
              <w:t>Count of records in the table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3175D3D6" w14:textId="61F97144" w:rsidR="00423168" w:rsidRDefault="00DE4477" w:rsidP="003A5F25">
            <w:r>
              <w:rPr>
                <w:b/>
              </w:rPr>
              <w:t>9</w:t>
            </w:r>
            <w:r w:rsidR="00423168">
              <w:t xml:space="preserve"> </w:t>
            </w:r>
          </w:p>
        </w:tc>
      </w:tr>
    </w:tbl>
    <w:p w14:paraId="65AE63A4" w14:textId="77777777" w:rsidR="00423168" w:rsidRDefault="00423168" w:rsidP="00423168"/>
    <w:p w14:paraId="6E318695" w14:textId="77777777" w:rsidR="00423168" w:rsidRDefault="00423168" w:rsidP="00423168"/>
    <w:p w14:paraId="7D04F391" w14:textId="77777777" w:rsidR="00423168" w:rsidRDefault="00423168" w:rsidP="00423168"/>
    <w:tbl>
      <w:tblPr>
        <w:tblW w:w="0" w:type="auto"/>
        <w:tblInd w:w="350" w:type="dxa"/>
        <w:tblLayout w:type="fixed"/>
        <w:tblLook w:val="0000" w:firstRow="0" w:lastRow="0" w:firstColumn="0" w:lastColumn="0" w:noHBand="0" w:noVBand="0"/>
      </w:tblPr>
      <w:tblGrid>
        <w:gridCol w:w="236"/>
        <w:gridCol w:w="1710"/>
        <w:gridCol w:w="720"/>
        <w:gridCol w:w="1440"/>
        <w:gridCol w:w="1620"/>
        <w:gridCol w:w="1620"/>
        <w:gridCol w:w="1585"/>
      </w:tblGrid>
      <w:tr w:rsidR="00423168" w14:paraId="7D94B7B1" w14:textId="77777777" w:rsidTr="003A5F25">
        <w:tc>
          <w:tcPr>
            <w:tcW w:w="236" w:type="dxa"/>
            <w:tcBorders>
              <w:top w:val="single" w:sz="4" w:space="0" w:color="000000"/>
              <w:left w:val="single" w:sz="4" w:space="0" w:color="000000"/>
              <w:bottom w:val="single" w:sz="4" w:space="0" w:color="000000"/>
            </w:tcBorders>
            <w:shd w:val="clear" w:color="auto" w:fill="B3B3B3"/>
          </w:tcPr>
          <w:p w14:paraId="4201022E" w14:textId="77777777" w:rsidR="00423168" w:rsidRDefault="00423168" w:rsidP="003A5F25">
            <w:pPr>
              <w:snapToGrid w:val="0"/>
              <w:rPr>
                <w:b/>
                <w:i/>
              </w:rPr>
            </w:pPr>
          </w:p>
        </w:tc>
        <w:tc>
          <w:tcPr>
            <w:tcW w:w="1710" w:type="dxa"/>
            <w:tcBorders>
              <w:top w:val="single" w:sz="4" w:space="0" w:color="000000"/>
              <w:left w:val="single" w:sz="4" w:space="0" w:color="000000"/>
              <w:bottom w:val="single" w:sz="4" w:space="0" w:color="000000"/>
            </w:tcBorders>
            <w:shd w:val="clear" w:color="auto" w:fill="B3B3B3"/>
            <w:vAlign w:val="center"/>
          </w:tcPr>
          <w:p w14:paraId="3BBD65F8" w14:textId="77777777" w:rsidR="00423168" w:rsidRDefault="00423168" w:rsidP="003A5F25">
            <w:r>
              <w:rPr>
                <w:rFonts w:ascii="Arial" w:hAnsi="Arial" w:cs="Arial"/>
                <w:b/>
                <w:bCs/>
                <w:i/>
                <w:iCs/>
                <w:color w:val="2D3B45"/>
                <w:sz w:val="20"/>
              </w:rPr>
              <w:t>Name of the table</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6BFDAAF7" w14:textId="77777777" w:rsidR="00423168" w:rsidRPr="00C24752" w:rsidRDefault="00423168" w:rsidP="003A5F25">
            <w:pPr>
              <w:snapToGrid w:val="0"/>
              <w:rPr>
                <w:sz w:val="24"/>
                <w:szCs w:val="22"/>
              </w:rPr>
            </w:pPr>
            <w:r w:rsidRPr="00C24752">
              <w:rPr>
                <w:color w:val="2D3B45"/>
                <w:sz w:val="24"/>
                <w:szCs w:val="22"/>
              </w:rPr>
              <w:t>Server</w:t>
            </w:r>
          </w:p>
        </w:tc>
      </w:tr>
      <w:tr w:rsidR="00423168" w14:paraId="25FFF1CE" w14:textId="77777777" w:rsidTr="003A5F25">
        <w:trPr>
          <w:cantSplit/>
        </w:trPr>
        <w:tc>
          <w:tcPr>
            <w:tcW w:w="236" w:type="dxa"/>
            <w:tcBorders>
              <w:top w:val="single" w:sz="4" w:space="0" w:color="000000"/>
              <w:left w:val="single" w:sz="4" w:space="0" w:color="000000"/>
              <w:bottom w:val="single" w:sz="4" w:space="0" w:color="000000"/>
            </w:tcBorders>
            <w:shd w:val="clear" w:color="auto" w:fill="E0E0E0"/>
          </w:tcPr>
          <w:p w14:paraId="4D580C24" w14:textId="77777777" w:rsidR="00423168" w:rsidRDefault="00423168" w:rsidP="003A5F25">
            <w:pPr>
              <w:snapToGrid w:val="0"/>
              <w:rPr>
                <w:rFonts w:eastAsia="MS Mincho"/>
                <w:b/>
                <w:bCs/>
              </w:rPr>
            </w:pPr>
          </w:p>
        </w:tc>
        <w:tc>
          <w:tcPr>
            <w:tcW w:w="1710" w:type="dxa"/>
            <w:tcBorders>
              <w:top w:val="single" w:sz="4" w:space="0" w:color="000000"/>
              <w:left w:val="single" w:sz="4" w:space="0" w:color="000000"/>
              <w:bottom w:val="single" w:sz="4" w:space="0" w:color="000000"/>
            </w:tcBorders>
            <w:shd w:val="clear" w:color="auto" w:fill="E0E0E0"/>
            <w:vAlign w:val="center"/>
          </w:tcPr>
          <w:p w14:paraId="45D6B13F" w14:textId="77777777" w:rsidR="00423168" w:rsidRDefault="00423168" w:rsidP="003A5F25">
            <w:r>
              <w:rPr>
                <w:rFonts w:ascii="Arial" w:hAnsi="Arial" w:cs="Arial"/>
                <w:b/>
                <w:bCs/>
                <w:color w:val="2D3B45"/>
                <w:sz w:val="20"/>
              </w:rPr>
              <w:t>Description</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10E6DD8" w14:textId="77777777" w:rsidR="00423168" w:rsidRPr="00C24752" w:rsidRDefault="00423168" w:rsidP="003A5F25">
            <w:pPr>
              <w:jc w:val="center"/>
              <w:rPr>
                <w:color w:val="2D3B45"/>
                <w:sz w:val="24"/>
                <w:szCs w:val="22"/>
              </w:rPr>
            </w:pPr>
            <w:r w:rsidRPr="00C24752">
              <w:rPr>
                <w:color w:val="2D3B45"/>
                <w:sz w:val="24"/>
                <w:szCs w:val="22"/>
              </w:rPr>
              <w:t>A server is another type of employee. This position is for users who service with the customers at tables.</w:t>
            </w:r>
          </w:p>
          <w:p w14:paraId="585A9481" w14:textId="77777777" w:rsidR="00C24752" w:rsidRPr="00C24752" w:rsidRDefault="00C24752" w:rsidP="003A5F25">
            <w:pPr>
              <w:jc w:val="center"/>
              <w:rPr>
                <w:rFonts w:eastAsia="MS Mincho"/>
                <w:sz w:val="24"/>
                <w:szCs w:val="22"/>
              </w:rPr>
            </w:pPr>
          </w:p>
        </w:tc>
      </w:tr>
      <w:tr w:rsidR="00423168" w14:paraId="1D188719" w14:textId="77777777" w:rsidTr="003A5F25">
        <w:tc>
          <w:tcPr>
            <w:tcW w:w="236" w:type="dxa"/>
            <w:tcBorders>
              <w:top w:val="single" w:sz="4" w:space="0" w:color="000000"/>
              <w:left w:val="single" w:sz="4" w:space="0" w:color="000000"/>
              <w:bottom w:val="single" w:sz="4" w:space="0" w:color="000000"/>
            </w:tcBorders>
            <w:shd w:val="clear" w:color="auto" w:fill="D9D9D9"/>
          </w:tcPr>
          <w:p w14:paraId="66EC369D" w14:textId="77777777" w:rsidR="00423168" w:rsidRDefault="00423168" w:rsidP="003A5F25">
            <w:pPr>
              <w:snapToGrid w:val="0"/>
              <w:rPr>
                <w:rFonts w:eastAsia="MS Mincho"/>
                <w:b/>
                <w:bCs/>
              </w:rPr>
            </w:pPr>
          </w:p>
        </w:tc>
        <w:tc>
          <w:tcPr>
            <w:tcW w:w="1710" w:type="dxa"/>
            <w:tcBorders>
              <w:top w:val="single" w:sz="4" w:space="0" w:color="000000"/>
              <w:left w:val="single" w:sz="4" w:space="0" w:color="000000"/>
              <w:bottom w:val="single" w:sz="4" w:space="0" w:color="000000"/>
            </w:tcBorders>
            <w:shd w:val="clear" w:color="auto" w:fill="D9D9D9"/>
          </w:tcPr>
          <w:p w14:paraId="0EF80984" w14:textId="77777777" w:rsidR="00423168" w:rsidRDefault="00423168" w:rsidP="003A5F25">
            <w:r>
              <w:rPr>
                <w:rFonts w:eastAsia="MS Mincho"/>
                <w:b/>
                <w:bCs/>
              </w:rPr>
              <w:t xml:space="preserve">Attribute </w:t>
            </w:r>
          </w:p>
        </w:tc>
        <w:tc>
          <w:tcPr>
            <w:tcW w:w="2160" w:type="dxa"/>
            <w:gridSpan w:val="2"/>
            <w:tcBorders>
              <w:top w:val="single" w:sz="4" w:space="0" w:color="000000"/>
              <w:left w:val="single" w:sz="4" w:space="0" w:color="000000"/>
              <w:bottom w:val="single" w:sz="4" w:space="0" w:color="000000"/>
            </w:tcBorders>
            <w:shd w:val="clear" w:color="auto" w:fill="D9D9D9"/>
          </w:tcPr>
          <w:p w14:paraId="5C91D6AE" w14:textId="77777777" w:rsidR="00423168" w:rsidRDefault="00423168" w:rsidP="003A5F25">
            <w:pPr>
              <w:jc w:val="center"/>
            </w:pPr>
            <w:r>
              <w:rPr>
                <w:rFonts w:eastAsia="MS Mincho"/>
                <w:b/>
                <w:bCs/>
              </w:rPr>
              <w:t>Description</w:t>
            </w:r>
          </w:p>
        </w:tc>
        <w:tc>
          <w:tcPr>
            <w:tcW w:w="1620" w:type="dxa"/>
            <w:tcBorders>
              <w:top w:val="single" w:sz="4" w:space="0" w:color="000000"/>
              <w:left w:val="single" w:sz="4" w:space="0" w:color="000000"/>
              <w:bottom w:val="single" w:sz="4" w:space="0" w:color="000000"/>
            </w:tcBorders>
            <w:shd w:val="clear" w:color="auto" w:fill="D9D9D9"/>
          </w:tcPr>
          <w:p w14:paraId="61E5C739" w14:textId="77777777" w:rsidR="00423168" w:rsidRDefault="00423168" w:rsidP="003A5F25">
            <w:pPr>
              <w:jc w:val="center"/>
            </w:pPr>
            <w:r>
              <w:rPr>
                <w:rFonts w:eastAsia="MS Mincho"/>
                <w:b/>
                <w:bCs/>
              </w:rPr>
              <w:t>Type</w:t>
            </w:r>
          </w:p>
        </w:tc>
        <w:tc>
          <w:tcPr>
            <w:tcW w:w="1620" w:type="dxa"/>
            <w:tcBorders>
              <w:top w:val="single" w:sz="4" w:space="0" w:color="000000"/>
              <w:left w:val="single" w:sz="4" w:space="0" w:color="000000"/>
              <w:bottom w:val="single" w:sz="4" w:space="0" w:color="000000"/>
            </w:tcBorders>
            <w:shd w:val="clear" w:color="auto" w:fill="D9D9D9"/>
          </w:tcPr>
          <w:p w14:paraId="4718B2C5" w14:textId="77777777" w:rsidR="00423168" w:rsidRDefault="00423168" w:rsidP="003A5F25">
            <w:pPr>
              <w:pStyle w:val="Heading4"/>
              <w:spacing w:before="0" w:after="58"/>
              <w:jc w:val="center"/>
            </w:pPr>
            <w:r>
              <w:rPr>
                <w:rFonts w:eastAsia="MS Mincho"/>
                <w:b/>
                <w:bCs/>
                <w:i w:val="0"/>
              </w:rPr>
              <w:t>Examples of values</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cPr>
          <w:p w14:paraId="198EF9F9" w14:textId="77777777" w:rsidR="00423168" w:rsidRDefault="00423168" w:rsidP="003A5F25">
            <w:pPr>
              <w:pStyle w:val="Heading4"/>
              <w:spacing w:before="0" w:after="58"/>
            </w:pPr>
            <w:r>
              <w:rPr>
                <w:b/>
                <w:bCs/>
                <w:i w:val="0"/>
              </w:rPr>
              <w:t>Notes</w:t>
            </w:r>
          </w:p>
        </w:tc>
      </w:tr>
      <w:tr w:rsidR="00423168" w14:paraId="7356847A" w14:textId="77777777" w:rsidTr="003A5F25">
        <w:tc>
          <w:tcPr>
            <w:tcW w:w="236" w:type="dxa"/>
            <w:tcBorders>
              <w:top w:val="single" w:sz="4" w:space="0" w:color="000000"/>
              <w:left w:val="single" w:sz="4" w:space="0" w:color="000000"/>
              <w:bottom w:val="single" w:sz="4" w:space="0" w:color="000000"/>
            </w:tcBorders>
            <w:shd w:val="clear" w:color="auto" w:fill="ADD58A"/>
          </w:tcPr>
          <w:p w14:paraId="5103820E" w14:textId="77777777" w:rsidR="00423168" w:rsidRDefault="00423168" w:rsidP="003A5F25">
            <w:pPr>
              <w:snapToGrid w:val="0"/>
              <w:rPr>
                <w:rFonts w:eastAsia="MS Mincho"/>
                <w:b/>
              </w:rPr>
            </w:pPr>
          </w:p>
        </w:tc>
        <w:tc>
          <w:tcPr>
            <w:tcW w:w="1710" w:type="dxa"/>
            <w:tcBorders>
              <w:top w:val="single" w:sz="4" w:space="0" w:color="000000"/>
              <w:left w:val="single" w:sz="4" w:space="0" w:color="000000"/>
              <w:bottom w:val="single" w:sz="4" w:space="0" w:color="000000"/>
            </w:tcBorders>
            <w:shd w:val="clear" w:color="auto" w:fill="auto"/>
            <w:vAlign w:val="center"/>
          </w:tcPr>
          <w:p w14:paraId="0EA120DD" w14:textId="77777777" w:rsidR="00423168" w:rsidRDefault="00423168" w:rsidP="003A5F25">
            <w:r>
              <w:rPr>
                <w:rFonts w:ascii="Arial" w:hAnsi="Arial" w:cs="Arial"/>
                <w:b/>
                <w:bCs/>
                <w:color w:val="2D3B45"/>
                <w:sz w:val="20"/>
              </w:rPr>
              <w:t>server_id</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56768697" w14:textId="77777777" w:rsidR="00423168" w:rsidRDefault="00423168" w:rsidP="003A5F25">
            <w:pPr>
              <w:jc w:val="center"/>
            </w:pPr>
            <w:r>
              <w:rPr>
                <w:rFonts w:ascii="Arial" w:hAnsi="Arial" w:cs="Arial"/>
                <w:color w:val="2D3B45"/>
                <w:sz w:val="20"/>
              </w:rPr>
              <w:t>ID for a server, every user has a unique ID.</w:t>
            </w:r>
          </w:p>
        </w:tc>
        <w:tc>
          <w:tcPr>
            <w:tcW w:w="1620" w:type="dxa"/>
            <w:tcBorders>
              <w:top w:val="single" w:sz="4" w:space="0" w:color="000000"/>
              <w:left w:val="single" w:sz="4" w:space="0" w:color="000000"/>
              <w:bottom w:val="single" w:sz="4" w:space="0" w:color="000000"/>
            </w:tcBorders>
            <w:shd w:val="clear" w:color="auto" w:fill="auto"/>
            <w:vAlign w:val="center"/>
          </w:tcPr>
          <w:p w14:paraId="1C163390" w14:textId="77777777" w:rsidR="00423168" w:rsidRDefault="00423168" w:rsidP="003A5F25">
            <w:pPr>
              <w:jc w:val="center"/>
            </w:pPr>
            <w:r>
              <w:rPr>
                <w:rFonts w:ascii="Arial" w:hAnsi="Arial" w:cs="Arial"/>
                <w:color w:val="2D3B45"/>
                <w:sz w:val="20"/>
              </w:rPr>
              <w:t>String</w:t>
            </w:r>
          </w:p>
        </w:tc>
        <w:tc>
          <w:tcPr>
            <w:tcW w:w="1620" w:type="dxa"/>
            <w:tcBorders>
              <w:top w:val="single" w:sz="4" w:space="0" w:color="000000"/>
              <w:left w:val="single" w:sz="4" w:space="0" w:color="000000"/>
              <w:bottom w:val="single" w:sz="4" w:space="0" w:color="000000"/>
            </w:tcBorders>
            <w:shd w:val="clear" w:color="auto" w:fill="auto"/>
            <w:vAlign w:val="center"/>
          </w:tcPr>
          <w:p w14:paraId="1AC4D396" w14:textId="26FC68AA" w:rsidR="00423168" w:rsidRDefault="00423168" w:rsidP="003A5F25">
            <w:pPr>
              <w:jc w:val="center"/>
            </w:pPr>
            <w:r>
              <w:rPr>
                <w:rFonts w:ascii="Arial" w:hAnsi="Arial" w:cs="Arial"/>
                <w:color w:val="2D3B45"/>
                <w:sz w:val="20"/>
              </w:rPr>
              <w:t>s1234</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F5E4C8" w14:textId="3DA7AD2F" w:rsidR="00423168" w:rsidRDefault="00423168" w:rsidP="003A5F25">
            <w:pPr>
              <w:snapToGrid w:val="0"/>
              <w:jc w:val="center"/>
              <w:rPr>
                <w:rFonts w:eastAsia="MS Mincho"/>
              </w:rPr>
            </w:pPr>
            <w:r>
              <w:rPr>
                <w:rFonts w:ascii="Arial" w:hAnsi="Arial" w:cs="Arial"/>
                <w:color w:val="2D3B45"/>
                <w:sz w:val="20"/>
              </w:rPr>
              <w:t>The letter s followed by</w:t>
            </w:r>
            <w:r w:rsidR="00337624">
              <w:rPr>
                <w:rFonts w:ascii="Arial" w:hAnsi="Arial" w:cs="Arial"/>
                <w:color w:val="2D3B45"/>
                <w:sz w:val="20"/>
              </w:rPr>
              <w:t xml:space="preserve"> 4</w:t>
            </w:r>
            <w:r>
              <w:rPr>
                <w:rFonts w:ascii="Arial" w:hAnsi="Arial" w:cs="Arial"/>
                <w:color w:val="2D3B45"/>
                <w:sz w:val="20"/>
              </w:rPr>
              <w:t xml:space="preserve"> digits 1-10.</w:t>
            </w:r>
          </w:p>
        </w:tc>
      </w:tr>
      <w:tr w:rsidR="00423168" w14:paraId="25576A05" w14:textId="77777777" w:rsidTr="003A5F25">
        <w:tc>
          <w:tcPr>
            <w:tcW w:w="236" w:type="dxa"/>
            <w:tcBorders>
              <w:top w:val="single" w:sz="4" w:space="0" w:color="000000"/>
              <w:left w:val="single" w:sz="4" w:space="0" w:color="000000"/>
              <w:bottom w:val="single" w:sz="4" w:space="0" w:color="000000"/>
            </w:tcBorders>
            <w:shd w:val="clear" w:color="auto" w:fill="ADD58A"/>
          </w:tcPr>
          <w:p w14:paraId="59252285" w14:textId="77777777" w:rsidR="00423168" w:rsidRDefault="00423168" w:rsidP="003A5F25">
            <w:pPr>
              <w:snapToGrid w:val="0"/>
              <w:rPr>
                <w:rFonts w:eastAsia="MS Mincho"/>
                <w:b/>
              </w:rPr>
            </w:pPr>
          </w:p>
        </w:tc>
        <w:tc>
          <w:tcPr>
            <w:tcW w:w="1710" w:type="dxa"/>
            <w:tcBorders>
              <w:top w:val="single" w:sz="4" w:space="0" w:color="000000"/>
              <w:left w:val="single" w:sz="4" w:space="0" w:color="000000"/>
              <w:bottom w:val="single" w:sz="4" w:space="0" w:color="000000"/>
            </w:tcBorders>
            <w:shd w:val="clear" w:color="auto" w:fill="auto"/>
            <w:vAlign w:val="center"/>
          </w:tcPr>
          <w:p w14:paraId="00AA3F3B" w14:textId="77777777" w:rsidR="00423168" w:rsidRDefault="00423168" w:rsidP="003A5F25">
            <w:r>
              <w:rPr>
                <w:rFonts w:ascii="Arial" w:hAnsi="Arial" w:cs="Arial"/>
                <w:b/>
                <w:bCs/>
                <w:color w:val="2D3B45"/>
                <w:sz w:val="20"/>
              </w:rPr>
              <w:t>Defaults</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1E487807" w14:textId="77777777" w:rsidR="00423168" w:rsidRDefault="00423168" w:rsidP="003A5F25">
            <w:pPr>
              <w:jc w:val="center"/>
            </w:pPr>
            <w:r>
              <w:rPr>
                <w:rFonts w:ascii="Arial" w:hAnsi="Arial" w:cs="Arial"/>
                <w:color w:val="2D3B45"/>
                <w:sz w:val="20"/>
              </w:rPr>
              <w:t xml:space="preserve">Contains info like rules and regulations for the restaurant. </w:t>
            </w:r>
          </w:p>
        </w:tc>
        <w:tc>
          <w:tcPr>
            <w:tcW w:w="1620" w:type="dxa"/>
            <w:tcBorders>
              <w:top w:val="single" w:sz="4" w:space="0" w:color="000000"/>
              <w:left w:val="single" w:sz="4" w:space="0" w:color="000000"/>
              <w:bottom w:val="single" w:sz="4" w:space="0" w:color="000000"/>
            </w:tcBorders>
            <w:shd w:val="clear" w:color="auto" w:fill="auto"/>
            <w:vAlign w:val="center"/>
          </w:tcPr>
          <w:p w14:paraId="5D3163DB" w14:textId="77777777" w:rsidR="00423168" w:rsidRDefault="00423168" w:rsidP="003A5F25">
            <w:pPr>
              <w:jc w:val="center"/>
            </w:pPr>
            <w:r>
              <w:rPr>
                <w:rFonts w:ascii="Arial" w:hAnsi="Arial" w:cs="Arial"/>
                <w:color w:val="2D3B45"/>
                <w:sz w:val="20"/>
              </w:rPr>
              <w:t>Text</w:t>
            </w:r>
          </w:p>
        </w:tc>
        <w:tc>
          <w:tcPr>
            <w:tcW w:w="1620" w:type="dxa"/>
            <w:tcBorders>
              <w:top w:val="single" w:sz="4" w:space="0" w:color="000000"/>
              <w:left w:val="single" w:sz="4" w:space="0" w:color="000000"/>
              <w:bottom w:val="single" w:sz="4" w:space="0" w:color="000000"/>
            </w:tcBorders>
            <w:shd w:val="clear" w:color="auto" w:fill="auto"/>
            <w:vAlign w:val="center"/>
          </w:tcPr>
          <w:p w14:paraId="4AD0C08E" w14:textId="77777777" w:rsidR="00423168" w:rsidRDefault="00423168" w:rsidP="003A5F25">
            <w:pPr>
              <w:jc w:val="center"/>
            </w:pPr>
            <w:r>
              <w:rPr>
                <w:rFonts w:ascii="Arial" w:hAnsi="Arial" w:cs="Arial"/>
                <w:color w:val="2D3B45"/>
                <w:sz w:val="20"/>
              </w:rPr>
              <w:t>“Minimum age to consume alcohol: 21”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77F0A3" w14:textId="77777777" w:rsidR="00423168" w:rsidRDefault="00423168" w:rsidP="003A5F25">
            <w:pPr>
              <w:jc w:val="center"/>
            </w:pPr>
            <w:r>
              <w:rPr>
                <w:rFonts w:ascii="Arial" w:hAnsi="Arial" w:cs="Arial"/>
                <w:color w:val="2D3B45"/>
                <w:sz w:val="20"/>
              </w:rPr>
              <w:t xml:space="preserve">This will be long form sentences stored together. </w:t>
            </w:r>
          </w:p>
        </w:tc>
      </w:tr>
      <w:tr w:rsidR="00423168" w14:paraId="167924D4" w14:textId="77777777" w:rsidTr="003A5F25">
        <w:tc>
          <w:tcPr>
            <w:tcW w:w="236" w:type="dxa"/>
            <w:tcBorders>
              <w:left w:val="single" w:sz="4" w:space="0" w:color="000000"/>
              <w:bottom w:val="single" w:sz="4" w:space="0" w:color="000000"/>
            </w:tcBorders>
            <w:shd w:val="clear" w:color="auto" w:fill="ADD58A"/>
          </w:tcPr>
          <w:p w14:paraId="258AFC43" w14:textId="77777777" w:rsidR="00423168" w:rsidRDefault="00423168" w:rsidP="003A5F25">
            <w:pPr>
              <w:snapToGrid w:val="0"/>
              <w:rPr>
                <w:rFonts w:eastAsia="MS Mincho"/>
                <w:b/>
              </w:rPr>
            </w:pPr>
          </w:p>
        </w:tc>
        <w:tc>
          <w:tcPr>
            <w:tcW w:w="1710" w:type="dxa"/>
            <w:tcBorders>
              <w:left w:val="single" w:sz="4" w:space="0" w:color="000000"/>
              <w:bottom w:val="single" w:sz="4" w:space="0" w:color="000000"/>
            </w:tcBorders>
            <w:shd w:val="clear" w:color="auto" w:fill="auto"/>
            <w:vAlign w:val="center"/>
          </w:tcPr>
          <w:p w14:paraId="5FFC63E4" w14:textId="77777777" w:rsidR="00423168" w:rsidRDefault="00423168" w:rsidP="003A5F25">
            <w:r>
              <w:rPr>
                <w:rFonts w:ascii="Arial" w:hAnsi="Arial" w:cs="Arial"/>
                <w:b/>
                <w:bCs/>
                <w:color w:val="2D3B45"/>
                <w:sz w:val="20"/>
              </w:rPr>
              <w:t>Payroll</w:t>
            </w:r>
          </w:p>
        </w:tc>
        <w:tc>
          <w:tcPr>
            <w:tcW w:w="2160" w:type="dxa"/>
            <w:gridSpan w:val="2"/>
            <w:tcBorders>
              <w:left w:val="single" w:sz="4" w:space="0" w:color="000000"/>
              <w:bottom w:val="single" w:sz="4" w:space="0" w:color="000000"/>
            </w:tcBorders>
            <w:shd w:val="clear" w:color="auto" w:fill="auto"/>
            <w:vAlign w:val="center"/>
          </w:tcPr>
          <w:p w14:paraId="7090FB97" w14:textId="77777777" w:rsidR="00423168" w:rsidRDefault="00423168" w:rsidP="003A5F25">
            <w:pPr>
              <w:jc w:val="center"/>
            </w:pPr>
            <w:r>
              <w:rPr>
                <w:rFonts w:ascii="Arial" w:hAnsi="Arial" w:cs="Arial"/>
                <w:color w:val="2D3B45"/>
                <w:sz w:val="20"/>
              </w:rPr>
              <w:t xml:space="preserve">The amount an individual is getting paid for the period. </w:t>
            </w:r>
          </w:p>
        </w:tc>
        <w:tc>
          <w:tcPr>
            <w:tcW w:w="1620" w:type="dxa"/>
            <w:tcBorders>
              <w:left w:val="single" w:sz="4" w:space="0" w:color="000000"/>
              <w:bottom w:val="single" w:sz="4" w:space="0" w:color="000000"/>
            </w:tcBorders>
            <w:shd w:val="clear" w:color="auto" w:fill="auto"/>
            <w:vAlign w:val="center"/>
          </w:tcPr>
          <w:p w14:paraId="0510C0ED" w14:textId="77777777" w:rsidR="00423168" w:rsidRDefault="00423168" w:rsidP="003A5F25">
            <w:pPr>
              <w:jc w:val="center"/>
            </w:pPr>
            <w:r>
              <w:rPr>
                <w:rFonts w:ascii="Arial" w:hAnsi="Arial" w:cs="Arial"/>
                <w:color w:val="2D3B45"/>
                <w:sz w:val="20"/>
              </w:rPr>
              <w:t>Double</w:t>
            </w:r>
          </w:p>
        </w:tc>
        <w:tc>
          <w:tcPr>
            <w:tcW w:w="1620" w:type="dxa"/>
            <w:tcBorders>
              <w:left w:val="single" w:sz="4" w:space="0" w:color="000000"/>
              <w:bottom w:val="single" w:sz="4" w:space="0" w:color="000000"/>
            </w:tcBorders>
            <w:shd w:val="clear" w:color="auto" w:fill="auto"/>
            <w:vAlign w:val="center"/>
          </w:tcPr>
          <w:p w14:paraId="6EC5FB51" w14:textId="77777777" w:rsidR="00423168" w:rsidRDefault="00423168" w:rsidP="003A5F25">
            <w:pPr>
              <w:jc w:val="center"/>
            </w:pPr>
            <w:r>
              <w:rPr>
                <w:rFonts w:ascii="Arial" w:hAnsi="Arial" w:cs="Arial"/>
                <w:color w:val="2D3B45"/>
                <w:sz w:val="20"/>
              </w:rPr>
              <w:t>1,243.58</w:t>
            </w:r>
          </w:p>
        </w:tc>
        <w:tc>
          <w:tcPr>
            <w:tcW w:w="1585" w:type="dxa"/>
            <w:tcBorders>
              <w:left w:val="single" w:sz="4" w:space="0" w:color="000000"/>
              <w:bottom w:val="single" w:sz="4" w:space="0" w:color="000000"/>
              <w:right w:val="single" w:sz="4" w:space="0" w:color="000000"/>
            </w:tcBorders>
            <w:shd w:val="clear" w:color="auto" w:fill="auto"/>
            <w:vAlign w:val="center"/>
          </w:tcPr>
          <w:p w14:paraId="3C474D9C" w14:textId="77777777" w:rsidR="00423168" w:rsidRDefault="00423168" w:rsidP="003A5F25">
            <w:pPr>
              <w:jc w:val="center"/>
            </w:pPr>
            <w:r>
              <w:rPr>
                <w:rFonts w:ascii="Arial" w:hAnsi="Arial" w:cs="Arial"/>
                <w:color w:val="2D3B45"/>
                <w:sz w:val="20"/>
              </w:rPr>
              <w:t>Must be a positive, two decimal places.</w:t>
            </w:r>
          </w:p>
        </w:tc>
      </w:tr>
      <w:tr w:rsidR="00423168" w14:paraId="1AFCDCA3" w14:textId="77777777" w:rsidTr="003A5F25">
        <w:tc>
          <w:tcPr>
            <w:tcW w:w="236" w:type="dxa"/>
            <w:tcBorders>
              <w:left w:val="single" w:sz="4" w:space="0" w:color="000000"/>
              <w:bottom w:val="single" w:sz="4" w:space="0" w:color="000000"/>
            </w:tcBorders>
            <w:shd w:val="clear" w:color="auto" w:fill="ADD58A"/>
          </w:tcPr>
          <w:p w14:paraId="518E1F8D" w14:textId="77777777" w:rsidR="00423168" w:rsidRDefault="00423168" w:rsidP="003A5F25">
            <w:pPr>
              <w:snapToGrid w:val="0"/>
              <w:rPr>
                <w:rFonts w:eastAsia="MS Mincho"/>
                <w:b/>
              </w:rPr>
            </w:pPr>
          </w:p>
        </w:tc>
        <w:tc>
          <w:tcPr>
            <w:tcW w:w="8695" w:type="dxa"/>
            <w:gridSpan w:val="6"/>
            <w:tcBorders>
              <w:left w:val="single" w:sz="4" w:space="0" w:color="000000"/>
              <w:bottom w:val="single" w:sz="4" w:space="0" w:color="000000"/>
              <w:right w:val="single" w:sz="4" w:space="0" w:color="000000"/>
            </w:tcBorders>
            <w:shd w:val="clear" w:color="auto" w:fill="DDDDDD"/>
          </w:tcPr>
          <w:p w14:paraId="545D5118" w14:textId="77777777" w:rsidR="00423168" w:rsidRDefault="00423168" w:rsidP="003A5F25">
            <w:r>
              <w:rPr>
                <w:rFonts w:eastAsia="MS Mincho"/>
                <w:b/>
              </w:rPr>
              <w:t>Functional Dependencies and Keys</w:t>
            </w:r>
          </w:p>
        </w:tc>
      </w:tr>
      <w:tr w:rsidR="00423168" w14:paraId="059E4BCD" w14:textId="77777777" w:rsidTr="003A5F25">
        <w:tc>
          <w:tcPr>
            <w:tcW w:w="236" w:type="dxa"/>
            <w:tcBorders>
              <w:left w:val="single" w:sz="4" w:space="0" w:color="000000"/>
              <w:bottom w:val="single" w:sz="4" w:space="0" w:color="000000"/>
            </w:tcBorders>
            <w:shd w:val="clear" w:color="auto" w:fill="ADD58A"/>
          </w:tcPr>
          <w:p w14:paraId="71A927A9" w14:textId="77777777" w:rsidR="00423168" w:rsidRPr="00AE466C"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0163856B" w14:textId="77777777" w:rsidR="00423168" w:rsidRPr="00AE466C" w:rsidRDefault="00423168" w:rsidP="003A5F25">
            <w:pPr>
              <w:rPr>
                <w:sz w:val="24"/>
                <w:szCs w:val="24"/>
              </w:rPr>
            </w:pPr>
            <w:r w:rsidRPr="00AE466C">
              <w:rPr>
                <w:b/>
                <w:bCs/>
                <w:color w:val="2D3B45"/>
                <w:sz w:val="24"/>
                <w:szCs w:val="24"/>
              </w:rPr>
              <w:t>Functional dependencies</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3F3E1CDC" w14:textId="77777777" w:rsidR="00423168" w:rsidRDefault="00423168" w:rsidP="003A5F25">
            <w:pPr>
              <w:snapToGrid w:val="0"/>
              <w:rPr>
                <w:b/>
                <w:bCs/>
                <w:color w:val="2D3B45"/>
                <w:sz w:val="24"/>
                <w:szCs w:val="24"/>
              </w:rPr>
            </w:pPr>
            <w:r w:rsidRPr="00AE466C">
              <w:rPr>
                <w:b/>
                <w:bCs/>
                <w:color w:val="2D3B45"/>
                <w:sz w:val="24"/>
                <w:szCs w:val="24"/>
              </w:rPr>
              <w:t>server_id → Defaults</w:t>
            </w:r>
          </w:p>
          <w:p w14:paraId="620219A2" w14:textId="4CE6088D" w:rsidR="00B75B9F" w:rsidRPr="00AE466C" w:rsidRDefault="00B75B9F" w:rsidP="003A5F25">
            <w:pPr>
              <w:snapToGrid w:val="0"/>
              <w:rPr>
                <w:sz w:val="24"/>
                <w:szCs w:val="24"/>
              </w:rPr>
            </w:pPr>
            <w:r w:rsidRPr="009146E0">
              <w:rPr>
                <w:b/>
                <w:bCs/>
                <w:color w:val="2D3B45"/>
                <w:sz w:val="24"/>
                <w:szCs w:val="24"/>
              </w:rPr>
              <w:t>server_id → Payroll</w:t>
            </w:r>
          </w:p>
        </w:tc>
      </w:tr>
      <w:tr w:rsidR="00423168" w:rsidRPr="009146E0" w14:paraId="20AC7815" w14:textId="77777777" w:rsidTr="003A5F25">
        <w:trPr>
          <w:trHeight w:val="315"/>
        </w:trPr>
        <w:tc>
          <w:tcPr>
            <w:tcW w:w="236" w:type="dxa"/>
            <w:tcBorders>
              <w:left w:val="single" w:sz="4" w:space="0" w:color="000000"/>
              <w:bottom w:val="single" w:sz="4" w:space="0" w:color="000000"/>
            </w:tcBorders>
            <w:shd w:val="clear" w:color="auto" w:fill="ADD58A"/>
          </w:tcPr>
          <w:p w14:paraId="24CE9E4A" w14:textId="77777777" w:rsidR="00423168" w:rsidRPr="009146E0"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259B33CF" w14:textId="77777777" w:rsidR="00423168" w:rsidRPr="009146E0" w:rsidRDefault="00423168" w:rsidP="003A5F25">
            <w:pPr>
              <w:rPr>
                <w:sz w:val="24"/>
                <w:szCs w:val="24"/>
              </w:rPr>
            </w:pPr>
            <w:r w:rsidRPr="009146E0">
              <w:rPr>
                <w:rFonts w:eastAsia="MS Mincho"/>
                <w:b/>
                <w:sz w:val="24"/>
                <w:szCs w:val="24"/>
              </w:rPr>
              <w:t>Candidate keys</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4E1F4525" w14:textId="5BF43CC9" w:rsidR="00423168" w:rsidRPr="009146E0" w:rsidRDefault="00B75B9F" w:rsidP="003A5F25">
            <w:pPr>
              <w:snapToGrid w:val="0"/>
              <w:rPr>
                <w:sz w:val="24"/>
                <w:szCs w:val="24"/>
              </w:rPr>
            </w:pPr>
            <w:r w:rsidRPr="009146E0">
              <w:rPr>
                <w:b/>
                <w:bCs/>
                <w:color w:val="2D3B45"/>
                <w:sz w:val="24"/>
                <w:szCs w:val="24"/>
              </w:rPr>
              <w:t>server_id</w:t>
            </w:r>
          </w:p>
        </w:tc>
      </w:tr>
      <w:tr w:rsidR="00423168" w:rsidRPr="009146E0" w14:paraId="62734FDF" w14:textId="77777777" w:rsidTr="003A5F25">
        <w:tc>
          <w:tcPr>
            <w:tcW w:w="236" w:type="dxa"/>
            <w:tcBorders>
              <w:left w:val="single" w:sz="4" w:space="0" w:color="000000"/>
              <w:bottom w:val="single" w:sz="4" w:space="0" w:color="000000"/>
            </w:tcBorders>
            <w:shd w:val="clear" w:color="auto" w:fill="ADD58A"/>
          </w:tcPr>
          <w:p w14:paraId="138776BA" w14:textId="77777777" w:rsidR="00423168" w:rsidRPr="009146E0"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4EE280C8" w14:textId="77777777" w:rsidR="00423168" w:rsidRPr="009146E0" w:rsidRDefault="00423168" w:rsidP="003A5F25">
            <w:pPr>
              <w:rPr>
                <w:sz w:val="24"/>
                <w:szCs w:val="24"/>
              </w:rPr>
            </w:pPr>
            <w:r w:rsidRPr="009146E0">
              <w:rPr>
                <w:rFonts w:eastAsia="MS Mincho"/>
                <w:b/>
                <w:sz w:val="24"/>
                <w:szCs w:val="24"/>
              </w:rPr>
              <w:t>Normalization</w:t>
            </w:r>
          </w:p>
        </w:tc>
      </w:tr>
      <w:tr w:rsidR="00423168" w:rsidRPr="009146E0" w14:paraId="7A9846A2" w14:textId="77777777" w:rsidTr="003A5F25">
        <w:tc>
          <w:tcPr>
            <w:tcW w:w="236" w:type="dxa"/>
            <w:tcBorders>
              <w:left w:val="single" w:sz="4" w:space="0" w:color="000000"/>
              <w:bottom w:val="single" w:sz="4" w:space="0" w:color="000000"/>
            </w:tcBorders>
            <w:shd w:val="clear" w:color="auto" w:fill="ADD58A"/>
          </w:tcPr>
          <w:p w14:paraId="7CCC0855" w14:textId="77777777" w:rsidR="00423168" w:rsidRPr="009146E0"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3A689B6B" w14:textId="77777777" w:rsidR="00423168" w:rsidRPr="009146E0" w:rsidRDefault="00423168" w:rsidP="003A5F25">
            <w:pPr>
              <w:rPr>
                <w:sz w:val="24"/>
                <w:szCs w:val="24"/>
              </w:rPr>
            </w:pPr>
            <w:r w:rsidRPr="009146E0">
              <w:rPr>
                <w:rFonts w:eastAsia="MS Mincho"/>
                <w:b/>
                <w:sz w:val="24"/>
                <w:szCs w:val="24"/>
              </w:rPr>
              <w:t>1NF</w:t>
            </w:r>
          </w:p>
        </w:tc>
        <w:tc>
          <w:tcPr>
            <w:tcW w:w="720" w:type="dxa"/>
            <w:tcBorders>
              <w:left w:val="single" w:sz="4" w:space="0" w:color="000000"/>
              <w:bottom w:val="single" w:sz="4" w:space="0" w:color="000000"/>
            </w:tcBorders>
            <w:shd w:val="clear" w:color="auto" w:fill="auto"/>
          </w:tcPr>
          <w:p w14:paraId="5A1F1922" w14:textId="77777777" w:rsidR="00423168" w:rsidRPr="009146E0" w:rsidRDefault="00423168" w:rsidP="003A5F25">
            <w:pPr>
              <w:snapToGrid w:val="0"/>
              <w:rPr>
                <w:sz w:val="24"/>
                <w:szCs w:val="24"/>
              </w:rPr>
            </w:pPr>
            <w:r w:rsidRPr="009146E0">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76140F34" w14:textId="77777777" w:rsidR="00423168" w:rsidRPr="009146E0" w:rsidRDefault="00423168" w:rsidP="003A5F25">
            <w:pPr>
              <w:snapToGrid w:val="0"/>
              <w:rPr>
                <w:sz w:val="24"/>
                <w:szCs w:val="24"/>
              </w:rPr>
            </w:pPr>
            <w:r w:rsidRPr="009146E0">
              <w:rPr>
                <w:color w:val="2D3B45"/>
                <w:sz w:val="24"/>
                <w:szCs w:val="24"/>
              </w:rPr>
              <w:t>All cells contain a unique value</w:t>
            </w:r>
          </w:p>
        </w:tc>
      </w:tr>
      <w:tr w:rsidR="00423168" w:rsidRPr="009146E0" w14:paraId="3DAE0421" w14:textId="77777777" w:rsidTr="003A5F25">
        <w:tc>
          <w:tcPr>
            <w:tcW w:w="236" w:type="dxa"/>
            <w:tcBorders>
              <w:left w:val="single" w:sz="4" w:space="0" w:color="000000"/>
              <w:bottom w:val="single" w:sz="4" w:space="0" w:color="000000"/>
            </w:tcBorders>
            <w:shd w:val="clear" w:color="auto" w:fill="ADD58A"/>
          </w:tcPr>
          <w:p w14:paraId="3EDAA1B9" w14:textId="77777777" w:rsidR="00423168" w:rsidRPr="009146E0"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647B0D32" w14:textId="77777777" w:rsidR="00423168" w:rsidRPr="009146E0" w:rsidRDefault="00423168" w:rsidP="003A5F25">
            <w:pPr>
              <w:rPr>
                <w:sz w:val="24"/>
                <w:szCs w:val="24"/>
              </w:rPr>
            </w:pPr>
            <w:r w:rsidRPr="009146E0">
              <w:rPr>
                <w:rFonts w:eastAsia="MS Mincho"/>
                <w:b/>
                <w:sz w:val="24"/>
                <w:szCs w:val="24"/>
              </w:rPr>
              <w:t>2NF</w:t>
            </w:r>
          </w:p>
        </w:tc>
        <w:tc>
          <w:tcPr>
            <w:tcW w:w="720" w:type="dxa"/>
            <w:tcBorders>
              <w:left w:val="single" w:sz="4" w:space="0" w:color="000000"/>
              <w:bottom w:val="single" w:sz="4" w:space="0" w:color="000000"/>
            </w:tcBorders>
            <w:shd w:val="clear" w:color="auto" w:fill="auto"/>
          </w:tcPr>
          <w:p w14:paraId="5FB632F2" w14:textId="77777777" w:rsidR="00423168" w:rsidRPr="009146E0" w:rsidRDefault="00423168" w:rsidP="003A5F25">
            <w:pPr>
              <w:snapToGrid w:val="0"/>
              <w:rPr>
                <w:sz w:val="24"/>
                <w:szCs w:val="24"/>
              </w:rPr>
            </w:pPr>
            <w:r w:rsidRPr="009146E0">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6BCD4A73" w14:textId="77777777" w:rsidR="00423168" w:rsidRPr="009146E0" w:rsidRDefault="00423168" w:rsidP="003A5F25">
            <w:pPr>
              <w:snapToGrid w:val="0"/>
              <w:rPr>
                <w:sz w:val="24"/>
                <w:szCs w:val="24"/>
              </w:rPr>
            </w:pPr>
            <w:r w:rsidRPr="009146E0">
              <w:rPr>
                <w:color w:val="2D3B45"/>
                <w:sz w:val="24"/>
                <w:szCs w:val="24"/>
              </w:rPr>
              <w:t>A single attribute is the key for this table</w:t>
            </w:r>
          </w:p>
        </w:tc>
      </w:tr>
      <w:tr w:rsidR="00423168" w:rsidRPr="009146E0" w14:paraId="6CA06E56" w14:textId="77777777" w:rsidTr="003A5F25">
        <w:tc>
          <w:tcPr>
            <w:tcW w:w="236" w:type="dxa"/>
            <w:tcBorders>
              <w:left w:val="single" w:sz="4" w:space="0" w:color="000000"/>
              <w:bottom w:val="single" w:sz="4" w:space="0" w:color="000000"/>
            </w:tcBorders>
            <w:shd w:val="clear" w:color="auto" w:fill="ADD58A"/>
          </w:tcPr>
          <w:p w14:paraId="57E1449F" w14:textId="77777777" w:rsidR="00423168" w:rsidRPr="009146E0"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78127168" w14:textId="77777777" w:rsidR="00423168" w:rsidRPr="009146E0" w:rsidRDefault="00423168" w:rsidP="003A5F25">
            <w:pPr>
              <w:rPr>
                <w:sz w:val="24"/>
                <w:szCs w:val="24"/>
              </w:rPr>
            </w:pPr>
            <w:r w:rsidRPr="009146E0">
              <w:rPr>
                <w:rFonts w:eastAsia="MS Mincho"/>
                <w:b/>
                <w:sz w:val="24"/>
                <w:szCs w:val="24"/>
              </w:rPr>
              <w:t>3NF</w:t>
            </w:r>
          </w:p>
        </w:tc>
        <w:tc>
          <w:tcPr>
            <w:tcW w:w="720" w:type="dxa"/>
            <w:tcBorders>
              <w:left w:val="single" w:sz="4" w:space="0" w:color="000000"/>
              <w:bottom w:val="single" w:sz="4" w:space="0" w:color="000000"/>
            </w:tcBorders>
            <w:shd w:val="clear" w:color="auto" w:fill="auto"/>
          </w:tcPr>
          <w:p w14:paraId="7695A754" w14:textId="77777777" w:rsidR="00423168" w:rsidRPr="009146E0" w:rsidRDefault="00423168" w:rsidP="003A5F25">
            <w:pPr>
              <w:snapToGrid w:val="0"/>
              <w:rPr>
                <w:sz w:val="24"/>
                <w:szCs w:val="24"/>
              </w:rPr>
            </w:pPr>
            <w:r w:rsidRPr="009146E0">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664127CA" w14:textId="319E1F8F" w:rsidR="00423168" w:rsidRPr="009146E0" w:rsidRDefault="00423168" w:rsidP="003A5F25">
            <w:pPr>
              <w:snapToGrid w:val="0"/>
              <w:rPr>
                <w:sz w:val="24"/>
                <w:szCs w:val="24"/>
              </w:rPr>
            </w:pPr>
            <w:r w:rsidRPr="009146E0">
              <w:rPr>
                <w:color w:val="2D3B45"/>
                <w:sz w:val="24"/>
                <w:szCs w:val="24"/>
              </w:rPr>
              <w:t>All non-</w:t>
            </w:r>
            <w:r w:rsidR="00562387">
              <w:rPr>
                <w:color w:val="2D3B45"/>
                <w:sz w:val="24"/>
                <w:szCs w:val="24"/>
              </w:rPr>
              <w:t>prime</w:t>
            </w:r>
            <w:r w:rsidRPr="009146E0">
              <w:rPr>
                <w:color w:val="2D3B45"/>
                <w:sz w:val="24"/>
                <w:szCs w:val="24"/>
              </w:rPr>
              <w:t xml:space="preserve"> attributes depend on primary key</w:t>
            </w:r>
          </w:p>
        </w:tc>
      </w:tr>
      <w:tr w:rsidR="00423168" w:rsidRPr="009146E0" w14:paraId="113334D4" w14:textId="77777777" w:rsidTr="003A5F25">
        <w:tc>
          <w:tcPr>
            <w:tcW w:w="236" w:type="dxa"/>
            <w:tcBorders>
              <w:left w:val="single" w:sz="4" w:space="0" w:color="000000"/>
              <w:bottom w:val="single" w:sz="4" w:space="0" w:color="000000"/>
            </w:tcBorders>
            <w:shd w:val="clear" w:color="auto" w:fill="auto"/>
          </w:tcPr>
          <w:p w14:paraId="3C776243" w14:textId="77777777" w:rsidR="00423168" w:rsidRPr="009146E0"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4B017004" w14:textId="77777777" w:rsidR="00423168" w:rsidRPr="00410FAB" w:rsidRDefault="00423168" w:rsidP="003A5F25">
            <w:pPr>
              <w:rPr>
                <w:sz w:val="24"/>
                <w:szCs w:val="24"/>
                <w:highlight w:val="blue"/>
              </w:rPr>
            </w:pPr>
            <w:r w:rsidRPr="00410FAB">
              <w:rPr>
                <w:rFonts w:eastAsia="MS Mincho"/>
                <w:b/>
                <w:sz w:val="24"/>
                <w:szCs w:val="24"/>
                <w:highlight w:val="blue"/>
              </w:rPr>
              <w:t>Physical Design</w:t>
            </w:r>
          </w:p>
        </w:tc>
      </w:tr>
      <w:tr w:rsidR="00423168" w:rsidRPr="009146E0" w14:paraId="642F0824"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747E67A7" w14:textId="77777777" w:rsidR="00423168" w:rsidRPr="009146E0"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305B6C2D" w14:textId="77777777" w:rsidR="00423168" w:rsidRPr="009146E0" w:rsidRDefault="00423168" w:rsidP="003A5F25">
            <w:pPr>
              <w:rPr>
                <w:sz w:val="24"/>
                <w:szCs w:val="24"/>
              </w:rPr>
            </w:pPr>
            <w:r w:rsidRPr="009146E0">
              <w:rPr>
                <w:b/>
                <w:sz w:val="24"/>
                <w:szCs w:val="24"/>
              </w:rPr>
              <w:t>Primary Key</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3E51D396" w14:textId="666C9A8B" w:rsidR="00423168" w:rsidRPr="009146E0" w:rsidRDefault="006D3C23" w:rsidP="003A5F25">
            <w:pPr>
              <w:snapToGrid w:val="0"/>
              <w:rPr>
                <w:sz w:val="24"/>
                <w:szCs w:val="24"/>
              </w:rPr>
            </w:pPr>
            <w:r>
              <w:rPr>
                <w:sz w:val="24"/>
                <w:szCs w:val="24"/>
              </w:rPr>
              <w:t>serverID</w:t>
            </w:r>
          </w:p>
        </w:tc>
      </w:tr>
      <w:tr w:rsidR="00423168" w:rsidRPr="009146E0" w14:paraId="4C5E8E31"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7B58476F" w14:textId="77777777" w:rsidR="00423168" w:rsidRPr="009146E0"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04B95EEB" w14:textId="77777777" w:rsidR="00423168" w:rsidRPr="009146E0" w:rsidRDefault="00423168" w:rsidP="003A5F25">
            <w:pPr>
              <w:rPr>
                <w:sz w:val="24"/>
                <w:szCs w:val="24"/>
              </w:rPr>
            </w:pPr>
            <w:r w:rsidRPr="009146E0">
              <w:rPr>
                <w:b/>
                <w:sz w:val="24"/>
                <w:szCs w:val="24"/>
              </w:rPr>
              <w:t>Foreign Keys</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567B1EEF" w14:textId="77777777" w:rsidR="00423168" w:rsidRPr="009146E0" w:rsidRDefault="00423168" w:rsidP="003A5F25">
            <w:pPr>
              <w:snapToGrid w:val="0"/>
              <w:rPr>
                <w:sz w:val="24"/>
                <w:szCs w:val="24"/>
              </w:rPr>
            </w:pPr>
            <w:r w:rsidRPr="009146E0">
              <w:rPr>
                <w:rFonts w:eastAsia="MS Mincho"/>
                <w:b/>
                <w:sz w:val="24"/>
                <w:szCs w:val="24"/>
              </w:rPr>
              <w:t>-</w:t>
            </w:r>
          </w:p>
        </w:tc>
      </w:tr>
      <w:tr w:rsidR="00423168" w:rsidRPr="009146E0" w14:paraId="05410C50"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6281BFB2" w14:textId="77777777" w:rsidR="00423168" w:rsidRPr="009146E0"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26A3FDF6" w14:textId="77777777" w:rsidR="00423168" w:rsidRPr="009146E0" w:rsidRDefault="00423168" w:rsidP="003A5F25">
            <w:pPr>
              <w:rPr>
                <w:sz w:val="24"/>
                <w:szCs w:val="24"/>
              </w:rPr>
            </w:pPr>
            <w:r w:rsidRPr="009146E0">
              <w:rPr>
                <w:b/>
                <w:sz w:val="24"/>
                <w:szCs w:val="24"/>
              </w:rPr>
              <w:t>SQL Code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0858DCB0" w14:textId="77777777" w:rsidR="006D3C23" w:rsidRPr="006D3C23" w:rsidRDefault="006D3C23" w:rsidP="006D3C23">
            <w:pPr>
              <w:snapToGrid w:val="0"/>
              <w:rPr>
                <w:sz w:val="24"/>
                <w:szCs w:val="24"/>
              </w:rPr>
            </w:pPr>
            <w:r w:rsidRPr="006D3C23">
              <w:rPr>
                <w:sz w:val="24"/>
                <w:szCs w:val="24"/>
              </w:rPr>
              <w:t>CREATE TABLE Server (</w:t>
            </w:r>
          </w:p>
          <w:p w14:paraId="54170E66" w14:textId="77777777" w:rsidR="006D3C23" w:rsidRPr="006D3C23" w:rsidRDefault="006D3C23" w:rsidP="006D3C23">
            <w:pPr>
              <w:snapToGrid w:val="0"/>
              <w:rPr>
                <w:sz w:val="24"/>
                <w:szCs w:val="24"/>
              </w:rPr>
            </w:pPr>
          </w:p>
          <w:p w14:paraId="13903D51" w14:textId="77777777" w:rsidR="006D3C23" w:rsidRPr="006D3C23" w:rsidRDefault="006D3C23" w:rsidP="006D3C23">
            <w:pPr>
              <w:snapToGrid w:val="0"/>
              <w:rPr>
                <w:sz w:val="24"/>
                <w:szCs w:val="24"/>
              </w:rPr>
            </w:pPr>
            <w:r w:rsidRPr="006D3C23">
              <w:rPr>
                <w:sz w:val="24"/>
                <w:szCs w:val="24"/>
              </w:rPr>
              <w:t xml:space="preserve">     serverID  VARCHAR2(5) NOT NULL,</w:t>
            </w:r>
          </w:p>
          <w:p w14:paraId="1F8D133C" w14:textId="77777777" w:rsidR="006D3C23" w:rsidRPr="006D3C23" w:rsidRDefault="006D3C23" w:rsidP="006D3C23">
            <w:pPr>
              <w:snapToGrid w:val="0"/>
              <w:rPr>
                <w:sz w:val="24"/>
                <w:szCs w:val="24"/>
              </w:rPr>
            </w:pPr>
            <w:r w:rsidRPr="006D3C23">
              <w:rPr>
                <w:sz w:val="24"/>
                <w:szCs w:val="24"/>
              </w:rPr>
              <w:t xml:space="preserve">    CONSTRAINT form_check3 CHECK (REGEXP_LIKE(serverID, '^s\d{4}$')),</w:t>
            </w:r>
          </w:p>
          <w:p w14:paraId="0227B13A" w14:textId="77777777" w:rsidR="006D3C23" w:rsidRPr="006D3C23" w:rsidRDefault="006D3C23" w:rsidP="006D3C23">
            <w:pPr>
              <w:snapToGrid w:val="0"/>
              <w:rPr>
                <w:sz w:val="24"/>
                <w:szCs w:val="24"/>
              </w:rPr>
            </w:pPr>
          </w:p>
          <w:p w14:paraId="47C6BC09" w14:textId="022C74F0" w:rsidR="006D3C23" w:rsidRPr="006D3C23" w:rsidRDefault="006D3C23" w:rsidP="006D3C23">
            <w:pPr>
              <w:snapToGrid w:val="0"/>
              <w:rPr>
                <w:sz w:val="24"/>
                <w:szCs w:val="24"/>
              </w:rPr>
            </w:pPr>
            <w:r w:rsidRPr="006D3C23">
              <w:rPr>
                <w:sz w:val="24"/>
                <w:szCs w:val="24"/>
              </w:rPr>
              <w:t xml:space="preserve">     Defaults   </w:t>
            </w:r>
            <w:r w:rsidR="00A47EA7">
              <w:rPr>
                <w:sz w:val="24"/>
                <w:szCs w:val="24"/>
              </w:rPr>
              <w:t>BLOB</w:t>
            </w:r>
            <w:r w:rsidRPr="006D3C23">
              <w:rPr>
                <w:sz w:val="24"/>
                <w:szCs w:val="24"/>
              </w:rPr>
              <w:t>,</w:t>
            </w:r>
          </w:p>
          <w:p w14:paraId="2E28876E" w14:textId="77777777" w:rsidR="006D3C23" w:rsidRPr="006D3C23" w:rsidRDefault="006D3C23" w:rsidP="006D3C23">
            <w:pPr>
              <w:snapToGrid w:val="0"/>
              <w:rPr>
                <w:sz w:val="24"/>
                <w:szCs w:val="24"/>
              </w:rPr>
            </w:pPr>
            <w:r w:rsidRPr="006D3C23">
              <w:rPr>
                <w:sz w:val="24"/>
                <w:szCs w:val="24"/>
              </w:rPr>
              <w:t xml:space="preserve">     </w:t>
            </w:r>
          </w:p>
          <w:p w14:paraId="63E04F7D" w14:textId="77777777" w:rsidR="006D3C23" w:rsidRPr="006D3C23" w:rsidRDefault="006D3C23" w:rsidP="006D3C23">
            <w:pPr>
              <w:snapToGrid w:val="0"/>
              <w:rPr>
                <w:sz w:val="24"/>
                <w:szCs w:val="24"/>
              </w:rPr>
            </w:pPr>
            <w:r w:rsidRPr="006D3C23">
              <w:rPr>
                <w:sz w:val="24"/>
                <w:szCs w:val="24"/>
              </w:rPr>
              <w:t xml:space="preserve">     Payroll    NUMBER       NOT NULL,</w:t>
            </w:r>
          </w:p>
          <w:p w14:paraId="2F566805" w14:textId="77777777" w:rsidR="006D3C23" w:rsidRPr="006D3C23" w:rsidRDefault="006D3C23" w:rsidP="006D3C23">
            <w:pPr>
              <w:snapToGrid w:val="0"/>
              <w:rPr>
                <w:sz w:val="24"/>
                <w:szCs w:val="24"/>
              </w:rPr>
            </w:pPr>
          </w:p>
          <w:p w14:paraId="20E15A17" w14:textId="77777777" w:rsidR="006D3C23" w:rsidRPr="006D3C23" w:rsidRDefault="006D3C23" w:rsidP="006D3C23">
            <w:pPr>
              <w:snapToGrid w:val="0"/>
              <w:rPr>
                <w:sz w:val="24"/>
                <w:szCs w:val="24"/>
              </w:rPr>
            </w:pPr>
          </w:p>
          <w:p w14:paraId="0049E8C5" w14:textId="77777777" w:rsidR="006D3C23" w:rsidRPr="006D3C23" w:rsidRDefault="006D3C23" w:rsidP="006D3C23">
            <w:pPr>
              <w:snapToGrid w:val="0"/>
              <w:rPr>
                <w:sz w:val="24"/>
                <w:szCs w:val="24"/>
              </w:rPr>
            </w:pPr>
            <w:r w:rsidRPr="006D3C23">
              <w:rPr>
                <w:sz w:val="24"/>
                <w:szCs w:val="24"/>
              </w:rPr>
              <w:t xml:space="preserve">     PRIMARY KEY (serverID)</w:t>
            </w:r>
          </w:p>
          <w:p w14:paraId="2E737AD3" w14:textId="77777777" w:rsidR="006D3C23" w:rsidRPr="006D3C23" w:rsidRDefault="006D3C23" w:rsidP="006D3C23">
            <w:pPr>
              <w:snapToGrid w:val="0"/>
              <w:rPr>
                <w:sz w:val="24"/>
                <w:szCs w:val="24"/>
              </w:rPr>
            </w:pPr>
          </w:p>
          <w:p w14:paraId="7C52883A" w14:textId="1F3BBF68" w:rsidR="00423168" w:rsidRPr="009146E0" w:rsidRDefault="006D3C23" w:rsidP="006D3C23">
            <w:pPr>
              <w:snapToGrid w:val="0"/>
              <w:rPr>
                <w:sz w:val="24"/>
                <w:szCs w:val="24"/>
              </w:rPr>
            </w:pPr>
            <w:r w:rsidRPr="006D3C23">
              <w:rPr>
                <w:sz w:val="24"/>
                <w:szCs w:val="24"/>
              </w:rPr>
              <w:t>);</w:t>
            </w:r>
          </w:p>
        </w:tc>
      </w:tr>
      <w:tr w:rsidR="00423168" w:rsidRPr="009146E0" w14:paraId="034C306B"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2B821AA0" w14:textId="77777777" w:rsidR="00423168" w:rsidRPr="009146E0"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3944437E" w14:textId="77777777" w:rsidR="00423168" w:rsidRPr="009146E0" w:rsidRDefault="00423168" w:rsidP="003A5F25">
            <w:pPr>
              <w:rPr>
                <w:sz w:val="24"/>
                <w:szCs w:val="24"/>
              </w:rPr>
            </w:pPr>
            <w:r w:rsidRPr="009146E0">
              <w:rPr>
                <w:b/>
                <w:sz w:val="24"/>
                <w:szCs w:val="24"/>
              </w:rPr>
              <w:t>Count of records in the table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0ADE0AAC" w14:textId="1F1B345A" w:rsidR="00423168" w:rsidRPr="009146E0" w:rsidRDefault="009579FE" w:rsidP="003A5F25">
            <w:pPr>
              <w:rPr>
                <w:sz w:val="24"/>
                <w:szCs w:val="24"/>
              </w:rPr>
            </w:pPr>
            <w:r>
              <w:rPr>
                <w:b/>
                <w:sz w:val="24"/>
                <w:szCs w:val="24"/>
              </w:rPr>
              <w:t>15</w:t>
            </w:r>
          </w:p>
        </w:tc>
      </w:tr>
    </w:tbl>
    <w:p w14:paraId="1CEA3ABC" w14:textId="77777777" w:rsidR="00423168" w:rsidRPr="009146E0" w:rsidRDefault="00423168" w:rsidP="00423168">
      <w:pPr>
        <w:rPr>
          <w:sz w:val="24"/>
          <w:szCs w:val="24"/>
        </w:rPr>
      </w:pPr>
    </w:p>
    <w:p w14:paraId="60DC0B2D" w14:textId="77777777" w:rsidR="00423168" w:rsidRPr="009146E0" w:rsidRDefault="00423168" w:rsidP="00423168">
      <w:pPr>
        <w:rPr>
          <w:sz w:val="24"/>
          <w:szCs w:val="24"/>
        </w:rPr>
      </w:pPr>
    </w:p>
    <w:p w14:paraId="74A595C3" w14:textId="77777777" w:rsidR="00423168" w:rsidRPr="009146E0" w:rsidRDefault="00423168" w:rsidP="00423168">
      <w:pPr>
        <w:rPr>
          <w:sz w:val="24"/>
          <w:szCs w:val="24"/>
        </w:rPr>
      </w:pPr>
    </w:p>
    <w:tbl>
      <w:tblPr>
        <w:tblW w:w="0" w:type="auto"/>
        <w:tblInd w:w="350" w:type="dxa"/>
        <w:tblLayout w:type="fixed"/>
        <w:tblLook w:val="0000" w:firstRow="0" w:lastRow="0" w:firstColumn="0" w:lastColumn="0" w:noHBand="0" w:noVBand="0"/>
      </w:tblPr>
      <w:tblGrid>
        <w:gridCol w:w="236"/>
        <w:gridCol w:w="1710"/>
        <w:gridCol w:w="720"/>
        <w:gridCol w:w="1440"/>
        <w:gridCol w:w="1620"/>
        <w:gridCol w:w="1620"/>
        <w:gridCol w:w="1585"/>
      </w:tblGrid>
      <w:tr w:rsidR="00423168" w:rsidRPr="009146E0" w14:paraId="69AF7AC3" w14:textId="77777777" w:rsidTr="003A5F25">
        <w:tc>
          <w:tcPr>
            <w:tcW w:w="236" w:type="dxa"/>
            <w:tcBorders>
              <w:top w:val="single" w:sz="4" w:space="0" w:color="000000"/>
              <w:left w:val="single" w:sz="4" w:space="0" w:color="000000"/>
              <w:bottom w:val="single" w:sz="4" w:space="0" w:color="000000"/>
            </w:tcBorders>
            <w:shd w:val="clear" w:color="auto" w:fill="B3B3B3"/>
          </w:tcPr>
          <w:p w14:paraId="0F6F4092" w14:textId="77777777" w:rsidR="00423168" w:rsidRPr="009146E0" w:rsidRDefault="00423168" w:rsidP="003A5F25">
            <w:pPr>
              <w:snapToGrid w:val="0"/>
              <w:rPr>
                <w:b/>
                <w:i/>
                <w:sz w:val="24"/>
                <w:szCs w:val="24"/>
              </w:rPr>
            </w:pPr>
          </w:p>
        </w:tc>
        <w:tc>
          <w:tcPr>
            <w:tcW w:w="1710" w:type="dxa"/>
            <w:tcBorders>
              <w:top w:val="single" w:sz="4" w:space="0" w:color="000000"/>
              <w:left w:val="single" w:sz="4" w:space="0" w:color="000000"/>
              <w:bottom w:val="single" w:sz="4" w:space="0" w:color="000000"/>
            </w:tcBorders>
            <w:shd w:val="clear" w:color="auto" w:fill="B3B3B3"/>
            <w:vAlign w:val="center"/>
          </w:tcPr>
          <w:p w14:paraId="3A0CD5B7" w14:textId="77777777" w:rsidR="00423168" w:rsidRPr="009146E0" w:rsidRDefault="00423168" w:rsidP="003A5F25">
            <w:pPr>
              <w:rPr>
                <w:sz w:val="24"/>
                <w:szCs w:val="24"/>
              </w:rPr>
            </w:pPr>
            <w:r w:rsidRPr="009146E0">
              <w:rPr>
                <w:b/>
                <w:bCs/>
                <w:i/>
                <w:iCs/>
                <w:color w:val="2D3B45"/>
                <w:sz w:val="24"/>
                <w:szCs w:val="24"/>
              </w:rPr>
              <w:t>Name of the table</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196F9B8F" w14:textId="77777777" w:rsidR="00423168" w:rsidRPr="009146E0" w:rsidRDefault="00423168" w:rsidP="003A5F25">
            <w:pPr>
              <w:snapToGrid w:val="0"/>
              <w:rPr>
                <w:sz w:val="24"/>
                <w:szCs w:val="24"/>
              </w:rPr>
            </w:pPr>
            <w:r w:rsidRPr="009146E0">
              <w:rPr>
                <w:color w:val="2D3B45"/>
                <w:sz w:val="24"/>
                <w:szCs w:val="24"/>
              </w:rPr>
              <w:t>Prep</w:t>
            </w:r>
          </w:p>
        </w:tc>
      </w:tr>
      <w:tr w:rsidR="00423168" w:rsidRPr="009146E0" w14:paraId="0D9F0B9C" w14:textId="77777777" w:rsidTr="003A5F25">
        <w:trPr>
          <w:cantSplit/>
        </w:trPr>
        <w:tc>
          <w:tcPr>
            <w:tcW w:w="236" w:type="dxa"/>
            <w:tcBorders>
              <w:top w:val="single" w:sz="4" w:space="0" w:color="000000"/>
              <w:left w:val="single" w:sz="4" w:space="0" w:color="000000"/>
              <w:bottom w:val="single" w:sz="4" w:space="0" w:color="000000"/>
            </w:tcBorders>
            <w:shd w:val="clear" w:color="auto" w:fill="E0E0E0"/>
          </w:tcPr>
          <w:p w14:paraId="0C05856D" w14:textId="77777777" w:rsidR="00423168" w:rsidRPr="009146E0" w:rsidRDefault="00423168" w:rsidP="003A5F25">
            <w:pPr>
              <w:snapToGrid w:val="0"/>
              <w:rPr>
                <w:rFonts w:eastAsia="MS Mincho"/>
                <w:b/>
                <w:bCs/>
                <w:sz w:val="24"/>
                <w:szCs w:val="24"/>
              </w:rPr>
            </w:pPr>
          </w:p>
        </w:tc>
        <w:tc>
          <w:tcPr>
            <w:tcW w:w="1710" w:type="dxa"/>
            <w:tcBorders>
              <w:top w:val="single" w:sz="4" w:space="0" w:color="000000"/>
              <w:left w:val="single" w:sz="4" w:space="0" w:color="000000"/>
              <w:bottom w:val="single" w:sz="4" w:space="0" w:color="000000"/>
            </w:tcBorders>
            <w:shd w:val="clear" w:color="auto" w:fill="E0E0E0"/>
            <w:vAlign w:val="center"/>
          </w:tcPr>
          <w:p w14:paraId="4ADC605E" w14:textId="77777777" w:rsidR="00423168" w:rsidRPr="009146E0" w:rsidRDefault="00423168" w:rsidP="003A5F25">
            <w:pPr>
              <w:rPr>
                <w:sz w:val="24"/>
                <w:szCs w:val="24"/>
              </w:rPr>
            </w:pPr>
            <w:r w:rsidRPr="009146E0">
              <w:rPr>
                <w:b/>
                <w:bCs/>
                <w:color w:val="2D3B45"/>
                <w:sz w:val="24"/>
                <w:szCs w:val="24"/>
              </w:rPr>
              <w:t>Description</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A4AAA82" w14:textId="56EC05F7" w:rsidR="00423168" w:rsidRDefault="00423168" w:rsidP="003A5F25">
            <w:pPr>
              <w:jc w:val="center"/>
              <w:rPr>
                <w:color w:val="2D3B45"/>
                <w:sz w:val="24"/>
                <w:szCs w:val="24"/>
              </w:rPr>
            </w:pPr>
            <w:r w:rsidRPr="009146E0">
              <w:rPr>
                <w:color w:val="2D3B45"/>
                <w:sz w:val="24"/>
                <w:szCs w:val="24"/>
              </w:rPr>
              <w:t xml:space="preserve">Prep is the final </w:t>
            </w:r>
            <w:r w:rsidR="00AE466C">
              <w:rPr>
                <w:color w:val="2D3B45"/>
                <w:sz w:val="24"/>
                <w:szCs w:val="24"/>
              </w:rPr>
              <w:t xml:space="preserve">staff </w:t>
            </w:r>
            <w:r w:rsidRPr="009146E0">
              <w:rPr>
                <w:color w:val="2D3B45"/>
                <w:sz w:val="24"/>
                <w:szCs w:val="24"/>
              </w:rPr>
              <w:t xml:space="preserve">position. Prep encompasses all employees who fulfill customer orders. What this means is both kitchen staff and bar staff. </w:t>
            </w:r>
          </w:p>
          <w:p w14:paraId="0369D1B7" w14:textId="77777777" w:rsidR="00AE466C" w:rsidRPr="009146E0" w:rsidRDefault="00AE466C" w:rsidP="003A5F25">
            <w:pPr>
              <w:jc w:val="center"/>
              <w:rPr>
                <w:rFonts w:eastAsia="MS Mincho"/>
                <w:sz w:val="24"/>
                <w:szCs w:val="24"/>
              </w:rPr>
            </w:pPr>
          </w:p>
        </w:tc>
      </w:tr>
      <w:tr w:rsidR="00423168" w:rsidRPr="009146E0" w14:paraId="7D61AFE2" w14:textId="77777777" w:rsidTr="003A5F25">
        <w:tc>
          <w:tcPr>
            <w:tcW w:w="236" w:type="dxa"/>
            <w:tcBorders>
              <w:top w:val="single" w:sz="4" w:space="0" w:color="000000"/>
              <w:left w:val="single" w:sz="4" w:space="0" w:color="000000"/>
              <w:bottom w:val="single" w:sz="4" w:space="0" w:color="000000"/>
            </w:tcBorders>
            <w:shd w:val="clear" w:color="auto" w:fill="D9D9D9"/>
          </w:tcPr>
          <w:p w14:paraId="298D2701" w14:textId="77777777" w:rsidR="00423168" w:rsidRPr="009146E0" w:rsidRDefault="00423168" w:rsidP="003A5F25">
            <w:pPr>
              <w:snapToGrid w:val="0"/>
              <w:rPr>
                <w:rFonts w:eastAsia="MS Mincho"/>
                <w:b/>
                <w:bCs/>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271E2835" w14:textId="77777777" w:rsidR="00423168" w:rsidRPr="009146E0" w:rsidRDefault="00423168" w:rsidP="003A5F25">
            <w:pPr>
              <w:rPr>
                <w:sz w:val="24"/>
                <w:szCs w:val="24"/>
              </w:rPr>
            </w:pPr>
            <w:r w:rsidRPr="009146E0">
              <w:rPr>
                <w:rFonts w:eastAsia="MS Mincho"/>
                <w:b/>
                <w:bCs/>
                <w:sz w:val="24"/>
                <w:szCs w:val="24"/>
              </w:rPr>
              <w:t xml:space="preserve">Attribute </w:t>
            </w:r>
          </w:p>
        </w:tc>
        <w:tc>
          <w:tcPr>
            <w:tcW w:w="2160" w:type="dxa"/>
            <w:gridSpan w:val="2"/>
            <w:tcBorders>
              <w:top w:val="single" w:sz="4" w:space="0" w:color="000000"/>
              <w:left w:val="single" w:sz="4" w:space="0" w:color="000000"/>
              <w:bottom w:val="single" w:sz="4" w:space="0" w:color="000000"/>
            </w:tcBorders>
            <w:shd w:val="clear" w:color="auto" w:fill="D9D9D9"/>
          </w:tcPr>
          <w:p w14:paraId="4AF940BC" w14:textId="77777777" w:rsidR="00423168" w:rsidRPr="009146E0" w:rsidRDefault="00423168" w:rsidP="003A5F25">
            <w:pPr>
              <w:jc w:val="center"/>
              <w:rPr>
                <w:sz w:val="24"/>
                <w:szCs w:val="24"/>
              </w:rPr>
            </w:pPr>
            <w:r w:rsidRPr="009146E0">
              <w:rPr>
                <w:rFonts w:eastAsia="MS Mincho"/>
                <w:b/>
                <w:bCs/>
                <w:sz w:val="24"/>
                <w:szCs w:val="24"/>
              </w:rPr>
              <w:t>Description</w:t>
            </w:r>
          </w:p>
        </w:tc>
        <w:tc>
          <w:tcPr>
            <w:tcW w:w="1620" w:type="dxa"/>
            <w:tcBorders>
              <w:top w:val="single" w:sz="4" w:space="0" w:color="000000"/>
              <w:left w:val="single" w:sz="4" w:space="0" w:color="000000"/>
              <w:bottom w:val="single" w:sz="4" w:space="0" w:color="000000"/>
            </w:tcBorders>
            <w:shd w:val="clear" w:color="auto" w:fill="D9D9D9"/>
          </w:tcPr>
          <w:p w14:paraId="57355113" w14:textId="77777777" w:rsidR="00423168" w:rsidRPr="009146E0" w:rsidRDefault="00423168" w:rsidP="003A5F25">
            <w:pPr>
              <w:jc w:val="center"/>
              <w:rPr>
                <w:sz w:val="24"/>
                <w:szCs w:val="24"/>
              </w:rPr>
            </w:pPr>
            <w:r w:rsidRPr="009146E0">
              <w:rPr>
                <w:rFonts w:eastAsia="MS Mincho"/>
                <w:b/>
                <w:bCs/>
                <w:sz w:val="24"/>
                <w:szCs w:val="24"/>
              </w:rPr>
              <w:t>Type</w:t>
            </w:r>
          </w:p>
        </w:tc>
        <w:tc>
          <w:tcPr>
            <w:tcW w:w="1620" w:type="dxa"/>
            <w:tcBorders>
              <w:top w:val="single" w:sz="4" w:space="0" w:color="000000"/>
              <w:left w:val="single" w:sz="4" w:space="0" w:color="000000"/>
              <w:bottom w:val="single" w:sz="4" w:space="0" w:color="000000"/>
            </w:tcBorders>
            <w:shd w:val="clear" w:color="auto" w:fill="D9D9D9"/>
          </w:tcPr>
          <w:p w14:paraId="33742B82" w14:textId="77777777" w:rsidR="00423168" w:rsidRPr="009146E0" w:rsidRDefault="00423168" w:rsidP="003A5F25">
            <w:pPr>
              <w:pStyle w:val="Heading4"/>
              <w:spacing w:before="0" w:after="58"/>
              <w:jc w:val="center"/>
              <w:rPr>
                <w:rFonts w:ascii="Times New Roman" w:hAnsi="Times New Roman" w:cs="Times New Roman"/>
                <w:sz w:val="24"/>
                <w:szCs w:val="24"/>
              </w:rPr>
            </w:pPr>
            <w:r w:rsidRPr="009146E0">
              <w:rPr>
                <w:rFonts w:ascii="Times New Roman" w:eastAsia="MS Mincho" w:hAnsi="Times New Roman" w:cs="Times New Roman"/>
                <w:b/>
                <w:bCs/>
                <w:i w:val="0"/>
                <w:sz w:val="24"/>
                <w:szCs w:val="24"/>
              </w:rPr>
              <w:t>Examples of values</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cPr>
          <w:p w14:paraId="0AB5D965" w14:textId="77777777" w:rsidR="00423168" w:rsidRPr="009146E0" w:rsidRDefault="00423168" w:rsidP="003A5F25">
            <w:pPr>
              <w:pStyle w:val="Heading4"/>
              <w:spacing w:before="0" w:after="58"/>
              <w:rPr>
                <w:rFonts w:ascii="Times New Roman" w:hAnsi="Times New Roman" w:cs="Times New Roman"/>
                <w:sz w:val="24"/>
                <w:szCs w:val="24"/>
              </w:rPr>
            </w:pPr>
            <w:r w:rsidRPr="009146E0">
              <w:rPr>
                <w:rFonts w:ascii="Times New Roman" w:hAnsi="Times New Roman" w:cs="Times New Roman"/>
                <w:b/>
                <w:bCs/>
                <w:i w:val="0"/>
                <w:sz w:val="24"/>
                <w:szCs w:val="24"/>
              </w:rPr>
              <w:t>Notes</w:t>
            </w:r>
          </w:p>
        </w:tc>
      </w:tr>
      <w:tr w:rsidR="00423168" w:rsidRPr="009146E0" w14:paraId="6ECDB7E2" w14:textId="77777777" w:rsidTr="003A5F25">
        <w:tc>
          <w:tcPr>
            <w:tcW w:w="236" w:type="dxa"/>
            <w:tcBorders>
              <w:top w:val="single" w:sz="4" w:space="0" w:color="000000"/>
              <w:left w:val="single" w:sz="4" w:space="0" w:color="000000"/>
              <w:bottom w:val="single" w:sz="4" w:space="0" w:color="000000"/>
            </w:tcBorders>
            <w:shd w:val="clear" w:color="auto" w:fill="ADD58A"/>
          </w:tcPr>
          <w:p w14:paraId="27A57A26" w14:textId="77777777" w:rsidR="00423168" w:rsidRPr="009146E0" w:rsidRDefault="00423168"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124BBFD3" w14:textId="77777777" w:rsidR="00423168" w:rsidRPr="009146E0" w:rsidRDefault="00423168" w:rsidP="003A5F25">
            <w:pPr>
              <w:rPr>
                <w:sz w:val="24"/>
                <w:szCs w:val="24"/>
              </w:rPr>
            </w:pPr>
            <w:r w:rsidRPr="009146E0">
              <w:rPr>
                <w:b/>
                <w:bCs/>
                <w:color w:val="2D3B45"/>
                <w:sz w:val="24"/>
                <w:szCs w:val="24"/>
              </w:rPr>
              <w:t>prep_id</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7F0AC815" w14:textId="77777777" w:rsidR="00423168" w:rsidRPr="009146E0" w:rsidRDefault="00423168" w:rsidP="003A5F25">
            <w:pPr>
              <w:jc w:val="center"/>
              <w:rPr>
                <w:sz w:val="24"/>
                <w:szCs w:val="24"/>
              </w:rPr>
            </w:pPr>
            <w:r w:rsidRPr="009146E0">
              <w:rPr>
                <w:color w:val="2D3B45"/>
                <w:sz w:val="24"/>
                <w:szCs w:val="24"/>
              </w:rPr>
              <w:t>ID used for employees who prepare customer orders</w:t>
            </w:r>
          </w:p>
        </w:tc>
        <w:tc>
          <w:tcPr>
            <w:tcW w:w="1620" w:type="dxa"/>
            <w:tcBorders>
              <w:top w:val="single" w:sz="4" w:space="0" w:color="000000"/>
              <w:left w:val="single" w:sz="4" w:space="0" w:color="000000"/>
              <w:bottom w:val="single" w:sz="4" w:space="0" w:color="000000"/>
            </w:tcBorders>
            <w:shd w:val="clear" w:color="auto" w:fill="auto"/>
            <w:vAlign w:val="center"/>
          </w:tcPr>
          <w:p w14:paraId="5BAAC3F0" w14:textId="77777777" w:rsidR="00423168" w:rsidRPr="009146E0" w:rsidRDefault="00423168" w:rsidP="003A5F25">
            <w:pPr>
              <w:jc w:val="center"/>
              <w:rPr>
                <w:sz w:val="24"/>
                <w:szCs w:val="24"/>
              </w:rPr>
            </w:pPr>
            <w:r w:rsidRPr="009146E0">
              <w:rPr>
                <w:color w:val="2D3B45"/>
                <w:sz w:val="24"/>
                <w:szCs w:val="24"/>
              </w:rPr>
              <w:t>String</w:t>
            </w:r>
          </w:p>
        </w:tc>
        <w:tc>
          <w:tcPr>
            <w:tcW w:w="1620" w:type="dxa"/>
            <w:tcBorders>
              <w:top w:val="single" w:sz="4" w:space="0" w:color="000000"/>
              <w:left w:val="single" w:sz="4" w:space="0" w:color="000000"/>
              <w:bottom w:val="single" w:sz="4" w:space="0" w:color="000000"/>
            </w:tcBorders>
            <w:shd w:val="clear" w:color="auto" w:fill="auto"/>
            <w:vAlign w:val="center"/>
          </w:tcPr>
          <w:p w14:paraId="412BC732" w14:textId="1D246C34" w:rsidR="00423168" w:rsidRPr="009146E0" w:rsidRDefault="00423168" w:rsidP="003A5F25">
            <w:pPr>
              <w:jc w:val="center"/>
              <w:rPr>
                <w:sz w:val="24"/>
                <w:szCs w:val="24"/>
              </w:rPr>
            </w:pPr>
            <w:r w:rsidRPr="009146E0">
              <w:rPr>
                <w:color w:val="2D3B45"/>
                <w:sz w:val="24"/>
                <w:szCs w:val="24"/>
              </w:rPr>
              <w:t>p9999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85B06A" w14:textId="43BF4E1C" w:rsidR="00423168" w:rsidRPr="009146E0" w:rsidRDefault="00423168" w:rsidP="003A5F25">
            <w:pPr>
              <w:snapToGrid w:val="0"/>
              <w:jc w:val="center"/>
              <w:rPr>
                <w:rFonts w:eastAsia="MS Mincho"/>
                <w:sz w:val="24"/>
                <w:szCs w:val="24"/>
              </w:rPr>
            </w:pPr>
            <w:r w:rsidRPr="009146E0">
              <w:rPr>
                <w:color w:val="2D3B45"/>
                <w:sz w:val="24"/>
                <w:szCs w:val="24"/>
              </w:rPr>
              <w:t xml:space="preserve">The letter p followed by </w:t>
            </w:r>
            <w:r w:rsidR="00337624">
              <w:rPr>
                <w:color w:val="2D3B45"/>
                <w:sz w:val="24"/>
                <w:szCs w:val="24"/>
              </w:rPr>
              <w:t>4</w:t>
            </w:r>
            <w:r w:rsidRPr="009146E0">
              <w:rPr>
                <w:color w:val="2D3B45"/>
                <w:sz w:val="24"/>
                <w:szCs w:val="24"/>
              </w:rPr>
              <w:t xml:space="preserve"> digits 1-10.</w:t>
            </w:r>
          </w:p>
        </w:tc>
      </w:tr>
      <w:tr w:rsidR="00423168" w:rsidRPr="009146E0" w14:paraId="7DECCDDC" w14:textId="77777777" w:rsidTr="003A5F25">
        <w:tc>
          <w:tcPr>
            <w:tcW w:w="236" w:type="dxa"/>
            <w:tcBorders>
              <w:top w:val="single" w:sz="4" w:space="0" w:color="000000"/>
              <w:left w:val="single" w:sz="4" w:space="0" w:color="000000"/>
              <w:bottom w:val="single" w:sz="4" w:space="0" w:color="000000"/>
            </w:tcBorders>
            <w:shd w:val="clear" w:color="auto" w:fill="ADD58A"/>
          </w:tcPr>
          <w:p w14:paraId="65145016" w14:textId="77777777" w:rsidR="00423168" w:rsidRPr="009146E0" w:rsidRDefault="00423168"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575146EA" w14:textId="77777777" w:rsidR="00423168" w:rsidRPr="009146E0" w:rsidRDefault="00423168" w:rsidP="003A5F25">
            <w:pPr>
              <w:rPr>
                <w:sz w:val="24"/>
                <w:szCs w:val="24"/>
              </w:rPr>
            </w:pPr>
            <w:r w:rsidRPr="009146E0">
              <w:rPr>
                <w:b/>
                <w:bCs/>
                <w:color w:val="2D3B45"/>
                <w:sz w:val="24"/>
                <w:szCs w:val="24"/>
              </w:rPr>
              <w:t>Defaults</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641A6090" w14:textId="77777777" w:rsidR="00423168" w:rsidRPr="009146E0" w:rsidRDefault="00423168" w:rsidP="003A5F25">
            <w:pPr>
              <w:jc w:val="center"/>
              <w:rPr>
                <w:sz w:val="24"/>
                <w:szCs w:val="24"/>
              </w:rPr>
            </w:pPr>
            <w:r w:rsidRPr="009146E0">
              <w:rPr>
                <w:color w:val="2D3B45"/>
                <w:sz w:val="24"/>
                <w:szCs w:val="24"/>
              </w:rPr>
              <w:t xml:space="preserve">Contains info like rules and regulations for the restaurant. </w:t>
            </w:r>
          </w:p>
        </w:tc>
        <w:tc>
          <w:tcPr>
            <w:tcW w:w="1620" w:type="dxa"/>
            <w:tcBorders>
              <w:top w:val="single" w:sz="4" w:space="0" w:color="000000"/>
              <w:left w:val="single" w:sz="4" w:space="0" w:color="000000"/>
              <w:bottom w:val="single" w:sz="4" w:space="0" w:color="000000"/>
            </w:tcBorders>
            <w:shd w:val="clear" w:color="auto" w:fill="auto"/>
            <w:vAlign w:val="center"/>
          </w:tcPr>
          <w:p w14:paraId="62F7612E" w14:textId="77777777" w:rsidR="00423168" w:rsidRPr="009146E0" w:rsidRDefault="00423168" w:rsidP="003A5F25">
            <w:pPr>
              <w:jc w:val="center"/>
              <w:rPr>
                <w:sz w:val="24"/>
                <w:szCs w:val="24"/>
              </w:rPr>
            </w:pPr>
            <w:r w:rsidRPr="009146E0">
              <w:rPr>
                <w:color w:val="2D3B45"/>
                <w:sz w:val="24"/>
                <w:szCs w:val="24"/>
              </w:rPr>
              <w:t>Text</w:t>
            </w:r>
          </w:p>
        </w:tc>
        <w:tc>
          <w:tcPr>
            <w:tcW w:w="1620" w:type="dxa"/>
            <w:tcBorders>
              <w:top w:val="single" w:sz="4" w:space="0" w:color="000000"/>
              <w:left w:val="single" w:sz="4" w:space="0" w:color="000000"/>
              <w:bottom w:val="single" w:sz="4" w:space="0" w:color="000000"/>
            </w:tcBorders>
            <w:shd w:val="clear" w:color="auto" w:fill="auto"/>
            <w:vAlign w:val="center"/>
          </w:tcPr>
          <w:p w14:paraId="47581EFE" w14:textId="77777777" w:rsidR="00423168" w:rsidRPr="009146E0" w:rsidRDefault="00423168" w:rsidP="003A5F25">
            <w:pPr>
              <w:jc w:val="center"/>
              <w:rPr>
                <w:sz w:val="24"/>
                <w:szCs w:val="24"/>
              </w:rPr>
            </w:pPr>
            <w:r w:rsidRPr="009146E0">
              <w:rPr>
                <w:color w:val="2D3B45"/>
                <w:sz w:val="24"/>
                <w:szCs w:val="24"/>
              </w:rPr>
              <w:t>“Minimum age to consume alcohol: 21”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A9C4BA" w14:textId="77777777" w:rsidR="00423168" w:rsidRPr="009146E0" w:rsidRDefault="00423168" w:rsidP="003A5F25">
            <w:pPr>
              <w:jc w:val="center"/>
              <w:rPr>
                <w:sz w:val="24"/>
                <w:szCs w:val="24"/>
              </w:rPr>
            </w:pPr>
            <w:r w:rsidRPr="009146E0">
              <w:rPr>
                <w:color w:val="2D3B45"/>
                <w:sz w:val="24"/>
                <w:szCs w:val="24"/>
              </w:rPr>
              <w:t xml:space="preserve">This will be long form sentences stored together. </w:t>
            </w:r>
          </w:p>
        </w:tc>
      </w:tr>
      <w:tr w:rsidR="00423168" w:rsidRPr="009146E0" w14:paraId="24AA2F9A" w14:textId="77777777" w:rsidTr="003A5F25">
        <w:tc>
          <w:tcPr>
            <w:tcW w:w="236" w:type="dxa"/>
            <w:tcBorders>
              <w:left w:val="single" w:sz="4" w:space="0" w:color="000000"/>
              <w:bottom w:val="single" w:sz="4" w:space="0" w:color="000000"/>
            </w:tcBorders>
            <w:shd w:val="clear" w:color="auto" w:fill="ADD58A"/>
          </w:tcPr>
          <w:p w14:paraId="00A27D44" w14:textId="77777777" w:rsidR="00423168" w:rsidRPr="009146E0"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74AC556B" w14:textId="77777777" w:rsidR="00423168" w:rsidRPr="009146E0" w:rsidRDefault="00423168" w:rsidP="003A5F25">
            <w:pPr>
              <w:rPr>
                <w:sz w:val="24"/>
                <w:szCs w:val="24"/>
              </w:rPr>
            </w:pPr>
            <w:r w:rsidRPr="009146E0">
              <w:rPr>
                <w:b/>
                <w:bCs/>
                <w:color w:val="2D3B45"/>
                <w:sz w:val="24"/>
                <w:szCs w:val="24"/>
              </w:rPr>
              <w:t>Payroll</w:t>
            </w:r>
          </w:p>
        </w:tc>
        <w:tc>
          <w:tcPr>
            <w:tcW w:w="2160" w:type="dxa"/>
            <w:gridSpan w:val="2"/>
            <w:tcBorders>
              <w:left w:val="single" w:sz="4" w:space="0" w:color="000000"/>
              <w:bottom w:val="single" w:sz="4" w:space="0" w:color="000000"/>
            </w:tcBorders>
            <w:shd w:val="clear" w:color="auto" w:fill="auto"/>
            <w:vAlign w:val="center"/>
          </w:tcPr>
          <w:p w14:paraId="1255E129" w14:textId="77777777" w:rsidR="00423168" w:rsidRPr="009146E0" w:rsidRDefault="00423168" w:rsidP="003A5F25">
            <w:pPr>
              <w:jc w:val="center"/>
              <w:rPr>
                <w:sz w:val="24"/>
                <w:szCs w:val="24"/>
              </w:rPr>
            </w:pPr>
            <w:r w:rsidRPr="009146E0">
              <w:rPr>
                <w:color w:val="2D3B45"/>
                <w:sz w:val="24"/>
                <w:szCs w:val="24"/>
              </w:rPr>
              <w:t xml:space="preserve">The amount an individual is getting </w:t>
            </w:r>
            <w:r w:rsidRPr="009146E0">
              <w:rPr>
                <w:color w:val="2D3B45"/>
                <w:sz w:val="24"/>
                <w:szCs w:val="24"/>
              </w:rPr>
              <w:lastRenderedPageBreak/>
              <w:t xml:space="preserve">paid for the period. </w:t>
            </w:r>
          </w:p>
        </w:tc>
        <w:tc>
          <w:tcPr>
            <w:tcW w:w="1620" w:type="dxa"/>
            <w:tcBorders>
              <w:left w:val="single" w:sz="4" w:space="0" w:color="000000"/>
              <w:bottom w:val="single" w:sz="4" w:space="0" w:color="000000"/>
            </w:tcBorders>
            <w:shd w:val="clear" w:color="auto" w:fill="auto"/>
            <w:vAlign w:val="center"/>
          </w:tcPr>
          <w:p w14:paraId="03ABA782" w14:textId="77777777" w:rsidR="00423168" w:rsidRPr="009146E0" w:rsidRDefault="00423168" w:rsidP="003A5F25">
            <w:pPr>
              <w:jc w:val="center"/>
              <w:rPr>
                <w:sz w:val="24"/>
                <w:szCs w:val="24"/>
              </w:rPr>
            </w:pPr>
            <w:r w:rsidRPr="009146E0">
              <w:rPr>
                <w:color w:val="2D3B45"/>
                <w:sz w:val="24"/>
                <w:szCs w:val="24"/>
              </w:rPr>
              <w:lastRenderedPageBreak/>
              <w:t>Double</w:t>
            </w:r>
          </w:p>
        </w:tc>
        <w:tc>
          <w:tcPr>
            <w:tcW w:w="1620" w:type="dxa"/>
            <w:tcBorders>
              <w:left w:val="single" w:sz="4" w:space="0" w:color="000000"/>
              <w:bottom w:val="single" w:sz="4" w:space="0" w:color="000000"/>
            </w:tcBorders>
            <w:shd w:val="clear" w:color="auto" w:fill="auto"/>
            <w:vAlign w:val="center"/>
          </w:tcPr>
          <w:p w14:paraId="6B45CFE2" w14:textId="77777777" w:rsidR="00423168" w:rsidRPr="009146E0" w:rsidRDefault="00423168" w:rsidP="003A5F25">
            <w:pPr>
              <w:jc w:val="center"/>
              <w:rPr>
                <w:sz w:val="24"/>
                <w:szCs w:val="24"/>
              </w:rPr>
            </w:pPr>
            <w:r w:rsidRPr="009146E0">
              <w:rPr>
                <w:color w:val="2D3B45"/>
                <w:sz w:val="24"/>
                <w:szCs w:val="24"/>
              </w:rPr>
              <w:t>1,243.58</w:t>
            </w:r>
          </w:p>
        </w:tc>
        <w:tc>
          <w:tcPr>
            <w:tcW w:w="1585" w:type="dxa"/>
            <w:tcBorders>
              <w:left w:val="single" w:sz="4" w:space="0" w:color="000000"/>
              <w:bottom w:val="single" w:sz="4" w:space="0" w:color="000000"/>
              <w:right w:val="single" w:sz="4" w:space="0" w:color="000000"/>
            </w:tcBorders>
            <w:shd w:val="clear" w:color="auto" w:fill="auto"/>
            <w:vAlign w:val="center"/>
          </w:tcPr>
          <w:p w14:paraId="70451100" w14:textId="77777777" w:rsidR="00423168" w:rsidRPr="009146E0" w:rsidRDefault="00423168" w:rsidP="003A5F25">
            <w:pPr>
              <w:jc w:val="center"/>
              <w:rPr>
                <w:sz w:val="24"/>
                <w:szCs w:val="24"/>
              </w:rPr>
            </w:pPr>
            <w:r w:rsidRPr="009146E0">
              <w:rPr>
                <w:color w:val="2D3B45"/>
                <w:sz w:val="24"/>
                <w:szCs w:val="24"/>
              </w:rPr>
              <w:t xml:space="preserve">Must be a positive, two </w:t>
            </w:r>
            <w:r w:rsidRPr="009146E0">
              <w:rPr>
                <w:color w:val="2D3B45"/>
                <w:sz w:val="24"/>
                <w:szCs w:val="24"/>
              </w:rPr>
              <w:lastRenderedPageBreak/>
              <w:t>decimal places.</w:t>
            </w:r>
          </w:p>
        </w:tc>
      </w:tr>
      <w:tr w:rsidR="00423168" w:rsidRPr="009146E0" w14:paraId="68ADB375" w14:textId="77777777" w:rsidTr="003A5F25">
        <w:tc>
          <w:tcPr>
            <w:tcW w:w="236" w:type="dxa"/>
            <w:tcBorders>
              <w:left w:val="single" w:sz="4" w:space="0" w:color="000000"/>
              <w:bottom w:val="single" w:sz="4" w:space="0" w:color="000000"/>
            </w:tcBorders>
            <w:shd w:val="clear" w:color="auto" w:fill="ADD58A"/>
          </w:tcPr>
          <w:p w14:paraId="05389224" w14:textId="77777777" w:rsidR="00423168" w:rsidRPr="009146E0"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664B0FE5" w14:textId="77777777" w:rsidR="00423168" w:rsidRPr="009146E0" w:rsidRDefault="00423168" w:rsidP="003A5F25">
            <w:pPr>
              <w:rPr>
                <w:sz w:val="24"/>
                <w:szCs w:val="24"/>
              </w:rPr>
            </w:pPr>
            <w:r w:rsidRPr="009146E0">
              <w:rPr>
                <w:rFonts w:eastAsia="MS Mincho"/>
                <w:b/>
                <w:sz w:val="24"/>
                <w:szCs w:val="24"/>
              </w:rPr>
              <w:t>Functional Dependencies and Keys</w:t>
            </w:r>
          </w:p>
        </w:tc>
      </w:tr>
      <w:tr w:rsidR="00423168" w:rsidRPr="009146E0" w14:paraId="5D5B06B5" w14:textId="77777777" w:rsidTr="003A5F25">
        <w:tc>
          <w:tcPr>
            <w:tcW w:w="236" w:type="dxa"/>
            <w:tcBorders>
              <w:left w:val="single" w:sz="4" w:space="0" w:color="000000"/>
              <w:bottom w:val="single" w:sz="4" w:space="0" w:color="000000"/>
            </w:tcBorders>
            <w:shd w:val="clear" w:color="auto" w:fill="ADD58A"/>
          </w:tcPr>
          <w:p w14:paraId="6ACA8597" w14:textId="77777777" w:rsidR="00423168" w:rsidRPr="009146E0"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7673D5E2" w14:textId="77777777" w:rsidR="00423168" w:rsidRPr="009146E0" w:rsidRDefault="00423168" w:rsidP="003A5F25">
            <w:pPr>
              <w:rPr>
                <w:sz w:val="24"/>
                <w:szCs w:val="24"/>
              </w:rPr>
            </w:pPr>
            <w:r w:rsidRPr="009146E0">
              <w:rPr>
                <w:b/>
                <w:bCs/>
                <w:color w:val="2D3B45"/>
                <w:sz w:val="24"/>
                <w:szCs w:val="24"/>
              </w:rPr>
              <w:t>Functional dependencies</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778567D8" w14:textId="77777777" w:rsidR="00423168" w:rsidRDefault="00423168" w:rsidP="003A5F25">
            <w:pPr>
              <w:snapToGrid w:val="0"/>
              <w:rPr>
                <w:b/>
                <w:bCs/>
                <w:color w:val="2D3B45"/>
                <w:sz w:val="24"/>
                <w:szCs w:val="24"/>
              </w:rPr>
            </w:pPr>
            <w:r w:rsidRPr="009146E0">
              <w:rPr>
                <w:b/>
                <w:bCs/>
                <w:color w:val="2D3B45"/>
                <w:sz w:val="24"/>
                <w:szCs w:val="24"/>
              </w:rPr>
              <w:t>prep_id → Defaults</w:t>
            </w:r>
          </w:p>
          <w:p w14:paraId="54E12BD2" w14:textId="766FCDF7" w:rsidR="0058451F" w:rsidRPr="0058451F" w:rsidRDefault="0058451F" w:rsidP="003A5F25">
            <w:pPr>
              <w:snapToGrid w:val="0"/>
              <w:rPr>
                <w:b/>
                <w:bCs/>
                <w:color w:val="2D3B45"/>
                <w:sz w:val="24"/>
                <w:szCs w:val="24"/>
              </w:rPr>
            </w:pPr>
            <w:r w:rsidRPr="009146E0">
              <w:rPr>
                <w:b/>
                <w:bCs/>
                <w:color w:val="2D3B45"/>
                <w:sz w:val="24"/>
                <w:szCs w:val="24"/>
              </w:rPr>
              <w:t>prep_id → Payroll</w:t>
            </w:r>
          </w:p>
        </w:tc>
      </w:tr>
      <w:tr w:rsidR="00423168" w:rsidRPr="009146E0" w14:paraId="3029BBE9" w14:textId="77777777" w:rsidTr="003A5F25">
        <w:trPr>
          <w:trHeight w:val="315"/>
        </w:trPr>
        <w:tc>
          <w:tcPr>
            <w:tcW w:w="236" w:type="dxa"/>
            <w:tcBorders>
              <w:left w:val="single" w:sz="4" w:space="0" w:color="000000"/>
              <w:bottom w:val="single" w:sz="4" w:space="0" w:color="000000"/>
            </w:tcBorders>
            <w:shd w:val="clear" w:color="auto" w:fill="ADD58A"/>
          </w:tcPr>
          <w:p w14:paraId="081D2B6B" w14:textId="77777777" w:rsidR="00423168" w:rsidRPr="009146E0"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62175D4B" w14:textId="77777777" w:rsidR="00423168" w:rsidRPr="009146E0" w:rsidRDefault="00423168" w:rsidP="003A5F25">
            <w:pPr>
              <w:rPr>
                <w:sz w:val="24"/>
                <w:szCs w:val="24"/>
              </w:rPr>
            </w:pPr>
            <w:r w:rsidRPr="009146E0">
              <w:rPr>
                <w:rFonts w:eastAsia="MS Mincho"/>
                <w:b/>
                <w:sz w:val="24"/>
                <w:szCs w:val="24"/>
              </w:rPr>
              <w:t>Candidate keys</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3562F3A4" w14:textId="7916A341" w:rsidR="00423168" w:rsidRPr="009146E0" w:rsidRDefault="0058451F" w:rsidP="003A5F25">
            <w:pPr>
              <w:snapToGrid w:val="0"/>
              <w:rPr>
                <w:sz w:val="24"/>
                <w:szCs w:val="24"/>
              </w:rPr>
            </w:pPr>
            <w:r>
              <w:rPr>
                <w:sz w:val="24"/>
                <w:szCs w:val="24"/>
              </w:rPr>
              <w:t>prepID</w:t>
            </w:r>
          </w:p>
        </w:tc>
      </w:tr>
      <w:tr w:rsidR="00423168" w:rsidRPr="009146E0" w14:paraId="5DF1ADF7" w14:textId="77777777" w:rsidTr="003A5F25">
        <w:tc>
          <w:tcPr>
            <w:tcW w:w="236" w:type="dxa"/>
            <w:tcBorders>
              <w:left w:val="single" w:sz="4" w:space="0" w:color="000000"/>
              <w:bottom w:val="single" w:sz="4" w:space="0" w:color="000000"/>
            </w:tcBorders>
            <w:shd w:val="clear" w:color="auto" w:fill="ADD58A"/>
          </w:tcPr>
          <w:p w14:paraId="4C1AB19C" w14:textId="77777777" w:rsidR="00423168" w:rsidRPr="009146E0"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371C90F4" w14:textId="77777777" w:rsidR="00423168" w:rsidRPr="009146E0" w:rsidRDefault="00423168" w:rsidP="003A5F25">
            <w:pPr>
              <w:rPr>
                <w:sz w:val="24"/>
                <w:szCs w:val="24"/>
              </w:rPr>
            </w:pPr>
            <w:r w:rsidRPr="009146E0">
              <w:rPr>
                <w:rFonts w:eastAsia="MS Mincho"/>
                <w:b/>
                <w:sz w:val="24"/>
                <w:szCs w:val="24"/>
              </w:rPr>
              <w:t>Normalization</w:t>
            </w:r>
          </w:p>
        </w:tc>
      </w:tr>
      <w:tr w:rsidR="00423168" w:rsidRPr="009146E0" w14:paraId="1AFC4781" w14:textId="77777777" w:rsidTr="003A5F25">
        <w:tc>
          <w:tcPr>
            <w:tcW w:w="236" w:type="dxa"/>
            <w:tcBorders>
              <w:left w:val="single" w:sz="4" w:space="0" w:color="000000"/>
              <w:bottom w:val="single" w:sz="4" w:space="0" w:color="000000"/>
            </w:tcBorders>
            <w:shd w:val="clear" w:color="auto" w:fill="ADD58A"/>
          </w:tcPr>
          <w:p w14:paraId="1BABC7F5" w14:textId="77777777" w:rsidR="00423168" w:rsidRPr="009146E0"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2822B2B6" w14:textId="77777777" w:rsidR="00423168" w:rsidRPr="009146E0" w:rsidRDefault="00423168" w:rsidP="003A5F25">
            <w:pPr>
              <w:rPr>
                <w:sz w:val="24"/>
                <w:szCs w:val="24"/>
              </w:rPr>
            </w:pPr>
            <w:r w:rsidRPr="009146E0">
              <w:rPr>
                <w:rFonts w:eastAsia="MS Mincho"/>
                <w:b/>
                <w:sz w:val="24"/>
                <w:szCs w:val="24"/>
              </w:rPr>
              <w:t>1NF</w:t>
            </w:r>
          </w:p>
        </w:tc>
        <w:tc>
          <w:tcPr>
            <w:tcW w:w="720" w:type="dxa"/>
            <w:tcBorders>
              <w:left w:val="single" w:sz="4" w:space="0" w:color="000000"/>
              <w:bottom w:val="single" w:sz="4" w:space="0" w:color="000000"/>
            </w:tcBorders>
            <w:shd w:val="clear" w:color="auto" w:fill="auto"/>
          </w:tcPr>
          <w:p w14:paraId="562EA624" w14:textId="77777777" w:rsidR="00423168" w:rsidRPr="009146E0" w:rsidRDefault="00423168" w:rsidP="003A5F25">
            <w:pPr>
              <w:snapToGrid w:val="0"/>
              <w:rPr>
                <w:sz w:val="24"/>
                <w:szCs w:val="24"/>
              </w:rPr>
            </w:pPr>
            <w:r w:rsidRPr="009146E0">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56A88B7E" w14:textId="77777777" w:rsidR="00423168" w:rsidRPr="009146E0" w:rsidRDefault="00423168" w:rsidP="003A5F25">
            <w:pPr>
              <w:snapToGrid w:val="0"/>
              <w:rPr>
                <w:sz w:val="24"/>
                <w:szCs w:val="24"/>
              </w:rPr>
            </w:pPr>
            <w:r w:rsidRPr="009146E0">
              <w:rPr>
                <w:color w:val="2D3B45"/>
                <w:sz w:val="24"/>
                <w:szCs w:val="24"/>
              </w:rPr>
              <w:t>All cells contain a unique atomic value</w:t>
            </w:r>
          </w:p>
        </w:tc>
      </w:tr>
      <w:tr w:rsidR="00423168" w:rsidRPr="009146E0" w14:paraId="6C547842" w14:textId="77777777" w:rsidTr="003A5F25">
        <w:tc>
          <w:tcPr>
            <w:tcW w:w="236" w:type="dxa"/>
            <w:tcBorders>
              <w:left w:val="single" w:sz="4" w:space="0" w:color="000000"/>
              <w:bottom w:val="single" w:sz="4" w:space="0" w:color="000000"/>
            </w:tcBorders>
            <w:shd w:val="clear" w:color="auto" w:fill="ADD58A"/>
          </w:tcPr>
          <w:p w14:paraId="5B4FD476" w14:textId="77777777" w:rsidR="00423168" w:rsidRPr="009146E0"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2096A057" w14:textId="77777777" w:rsidR="00423168" w:rsidRPr="009146E0" w:rsidRDefault="00423168" w:rsidP="003A5F25">
            <w:pPr>
              <w:rPr>
                <w:sz w:val="24"/>
                <w:szCs w:val="24"/>
              </w:rPr>
            </w:pPr>
            <w:r w:rsidRPr="009146E0">
              <w:rPr>
                <w:rFonts w:eastAsia="MS Mincho"/>
                <w:b/>
                <w:sz w:val="24"/>
                <w:szCs w:val="24"/>
              </w:rPr>
              <w:t>2NF</w:t>
            </w:r>
          </w:p>
        </w:tc>
        <w:tc>
          <w:tcPr>
            <w:tcW w:w="720" w:type="dxa"/>
            <w:tcBorders>
              <w:left w:val="single" w:sz="4" w:space="0" w:color="000000"/>
              <w:bottom w:val="single" w:sz="4" w:space="0" w:color="000000"/>
            </w:tcBorders>
            <w:shd w:val="clear" w:color="auto" w:fill="auto"/>
          </w:tcPr>
          <w:p w14:paraId="4D91EB8B" w14:textId="77777777" w:rsidR="00423168" w:rsidRPr="009146E0" w:rsidRDefault="00423168" w:rsidP="003A5F25">
            <w:pPr>
              <w:snapToGrid w:val="0"/>
              <w:rPr>
                <w:sz w:val="24"/>
                <w:szCs w:val="24"/>
              </w:rPr>
            </w:pPr>
            <w:r w:rsidRPr="009146E0">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72060757" w14:textId="77777777" w:rsidR="00423168" w:rsidRPr="009146E0" w:rsidRDefault="00423168" w:rsidP="003A5F25">
            <w:pPr>
              <w:snapToGrid w:val="0"/>
              <w:rPr>
                <w:sz w:val="24"/>
                <w:szCs w:val="24"/>
              </w:rPr>
            </w:pPr>
            <w:r w:rsidRPr="009146E0">
              <w:rPr>
                <w:color w:val="2D3B45"/>
                <w:sz w:val="24"/>
                <w:szCs w:val="24"/>
              </w:rPr>
              <w:t>The key for this table is a single attribute</w:t>
            </w:r>
          </w:p>
        </w:tc>
      </w:tr>
      <w:tr w:rsidR="00423168" w:rsidRPr="009146E0" w14:paraId="3746921F" w14:textId="77777777" w:rsidTr="003A5F25">
        <w:tc>
          <w:tcPr>
            <w:tcW w:w="236" w:type="dxa"/>
            <w:tcBorders>
              <w:left w:val="single" w:sz="4" w:space="0" w:color="000000"/>
              <w:bottom w:val="single" w:sz="4" w:space="0" w:color="000000"/>
            </w:tcBorders>
            <w:shd w:val="clear" w:color="auto" w:fill="ADD58A"/>
          </w:tcPr>
          <w:p w14:paraId="7F966C4A" w14:textId="77777777" w:rsidR="00423168" w:rsidRPr="009146E0"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48C55DE0" w14:textId="77777777" w:rsidR="00423168" w:rsidRPr="009146E0" w:rsidRDefault="00423168" w:rsidP="003A5F25">
            <w:pPr>
              <w:rPr>
                <w:sz w:val="24"/>
                <w:szCs w:val="24"/>
              </w:rPr>
            </w:pPr>
            <w:r w:rsidRPr="009146E0">
              <w:rPr>
                <w:rFonts w:eastAsia="MS Mincho"/>
                <w:b/>
                <w:sz w:val="24"/>
                <w:szCs w:val="24"/>
              </w:rPr>
              <w:t>3NF</w:t>
            </w:r>
          </w:p>
        </w:tc>
        <w:tc>
          <w:tcPr>
            <w:tcW w:w="720" w:type="dxa"/>
            <w:tcBorders>
              <w:left w:val="single" w:sz="4" w:space="0" w:color="000000"/>
              <w:bottom w:val="single" w:sz="4" w:space="0" w:color="000000"/>
            </w:tcBorders>
            <w:shd w:val="clear" w:color="auto" w:fill="auto"/>
          </w:tcPr>
          <w:p w14:paraId="56AF321D" w14:textId="77777777" w:rsidR="00423168" w:rsidRPr="009146E0" w:rsidRDefault="00423168" w:rsidP="003A5F25">
            <w:pPr>
              <w:snapToGrid w:val="0"/>
              <w:rPr>
                <w:sz w:val="24"/>
                <w:szCs w:val="24"/>
              </w:rPr>
            </w:pPr>
            <w:r w:rsidRPr="009146E0">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1A227747" w14:textId="1EDE40A8" w:rsidR="00423168" w:rsidRPr="009146E0" w:rsidRDefault="00423168" w:rsidP="003A5F25">
            <w:pPr>
              <w:snapToGrid w:val="0"/>
              <w:rPr>
                <w:sz w:val="24"/>
                <w:szCs w:val="24"/>
              </w:rPr>
            </w:pPr>
            <w:r w:rsidRPr="009146E0">
              <w:rPr>
                <w:color w:val="2D3B45"/>
                <w:sz w:val="24"/>
                <w:szCs w:val="24"/>
              </w:rPr>
              <w:t>All the non-</w:t>
            </w:r>
            <w:r w:rsidR="00562387">
              <w:rPr>
                <w:color w:val="2D3B45"/>
                <w:sz w:val="24"/>
                <w:szCs w:val="24"/>
              </w:rPr>
              <w:t>prime</w:t>
            </w:r>
            <w:r w:rsidRPr="009146E0">
              <w:rPr>
                <w:color w:val="2D3B45"/>
                <w:sz w:val="24"/>
                <w:szCs w:val="24"/>
              </w:rPr>
              <w:t xml:space="preserve"> attributes depend on the key and only on the key</w:t>
            </w:r>
          </w:p>
        </w:tc>
      </w:tr>
      <w:tr w:rsidR="00423168" w:rsidRPr="009146E0" w14:paraId="2AE8B0BE" w14:textId="77777777" w:rsidTr="003A5F25">
        <w:tc>
          <w:tcPr>
            <w:tcW w:w="236" w:type="dxa"/>
            <w:tcBorders>
              <w:left w:val="single" w:sz="4" w:space="0" w:color="000000"/>
              <w:bottom w:val="single" w:sz="4" w:space="0" w:color="000000"/>
            </w:tcBorders>
            <w:shd w:val="clear" w:color="auto" w:fill="auto"/>
          </w:tcPr>
          <w:p w14:paraId="48CBB49B" w14:textId="77777777" w:rsidR="00423168" w:rsidRPr="009146E0"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49DC7E5E" w14:textId="77777777" w:rsidR="00423168" w:rsidRPr="00410FAB" w:rsidRDefault="00423168" w:rsidP="003A5F25">
            <w:pPr>
              <w:rPr>
                <w:sz w:val="24"/>
                <w:szCs w:val="24"/>
                <w:highlight w:val="blue"/>
              </w:rPr>
            </w:pPr>
            <w:r w:rsidRPr="00410FAB">
              <w:rPr>
                <w:rFonts w:eastAsia="MS Mincho"/>
                <w:b/>
                <w:sz w:val="24"/>
                <w:szCs w:val="24"/>
                <w:highlight w:val="blue"/>
              </w:rPr>
              <w:t>Physical Design</w:t>
            </w:r>
          </w:p>
        </w:tc>
      </w:tr>
      <w:tr w:rsidR="00423168" w:rsidRPr="009146E0" w14:paraId="6FAEC96B"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3BD145A3" w14:textId="77777777" w:rsidR="00423168" w:rsidRPr="009146E0"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6669452B" w14:textId="77777777" w:rsidR="00423168" w:rsidRPr="009146E0" w:rsidRDefault="00423168" w:rsidP="003A5F25">
            <w:pPr>
              <w:rPr>
                <w:sz w:val="24"/>
                <w:szCs w:val="24"/>
              </w:rPr>
            </w:pPr>
            <w:r w:rsidRPr="009146E0">
              <w:rPr>
                <w:b/>
                <w:sz w:val="24"/>
                <w:szCs w:val="24"/>
              </w:rPr>
              <w:t>Primary Key</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6F8F8358" w14:textId="31AD522B" w:rsidR="00423168" w:rsidRPr="009146E0" w:rsidRDefault="006D3C23" w:rsidP="003A5F25">
            <w:pPr>
              <w:snapToGrid w:val="0"/>
              <w:rPr>
                <w:sz w:val="24"/>
                <w:szCs w:val="24"/>
              </w:rPr>
            </w:pPr>
            <w:r>
              <w:rPr>
                <w:sz w:val="24"/>
                <w:szCs w:val="24"/>
              </w:rPr>
              <w:t>prepID</w:t>
            </w:r>
          </w:p>
        </w:tc>
      </w:tr>
      <w:tr w:rsidR="00423168" w:rsidRPr="009146E0" w14:paraId="741394C8"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1F71F0DB" w14:textId="77777777" w:rsidR="00423168" w:rsidRPr="009146E0"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7131B315" w14:textId="77777777" w:rsidR="00423168" w:rsidRPr="009146E0" w:rsidRDefault="00423168" w:rsidP="003A5F25">
            <w:pPr>
              <w:rPr>
                <w:sz w:val="24"/>
                <w:szCs w:val="24"/>
              </w:rPr>
            </w:pPr>
            <w:r w:rsidRPr="009146E0">
              <w:rPr>
                <w:b/>
                <w:sz w:val="24"/>
                <w:szCs w:val="24"/>
              </w:rPr>
              <w:t>Foreign Keys</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1AB02F4E" w14:textId="77777777" w:rsidR="00423168" w:rsidRPr="009146E0" w:rsidRDefault="00423168" w:rsidP="003A5F25">
            <w:pPr>
              <w:snapToGrid w:val="0"/>
              <w:rPr>
                <w:sz w:val="24"/>
                <w:szCs w:val="24"/>
              </w:rPr>
            </w:pPr>
            <w:r w:rsidRPr="009146E0">
              <w:rPr>
                <w:rFonts w:eastAsia="MS Mincho"/>
                <w:b/>
                <w:sz w:val="24"/>
                <w:szCs w:val="24"/>
              </w:rPr>
              <w:t>-</w:t>
            </w:r>
          </w:p>
        </w:tc>
      </w:tr>
      <w:tr w:rsidR="00423168" w:rsidRPr="009146E0" w14:paraId="32E355E4"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2E3FA781" w14:textId="77777777" w:rsidR="00423168" w:rsidRPr="009146E0"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5B09DA9A" w14:textId="77777777" w:rsidR="00423168" w:rsidRPr="009146E0" w:rsidRDefault="00423168" w:rsidP="003A5F25">
            <w:pPr>
              <w:rPr>
                <w:sz w:val="24"/>
                <w:szCs w:val="24"/>
              </w:rPr>
            </w:pPr>
            <w:r w:rsidRPr="009146E0">
              <w:rPr>
                <w:b/>
                <w:sz w:val="24"/>
                <w:szCs w:val="24"/>
              </w:rPr>
              <w:t>SQL Code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46A30CEF" w14:textId="77777777" w:rsidR="006D3C23" w:rsidRPr="006D3C23" w:rsidRDefault="006D3C23" w:rsidP="006D3C23">
            <w:pPr>
              <w:snapToGrid w:val="0"/>
              <w:rPr>
                <w:sz w:val="24"/>
                <w:szCs w:val="24"/>
              </w:rPr>
            </w:pPr>
            <w:r w:rsidRPr="006D3C23">
              <w:rPr>
                <w:sz w:val="24"/>
                <w:szCs w:val="24"/>
              </w:rPr>
              <w:t>CREATE TABLE Prep (</w:t>
            </w:r>
          </w:p>
          <w:p w14:paraId="78341798" w14:textId="77777777" w:rsidR="006D3C23" w:rsidRPr="006D3C23" w:rsidRDefault="006D3C23" w:rsidP="006D3C23">
            <w:pPr>
              <w:snapToGrid w:val="0"/>
              <w:rPr>
                <w:sz w:val="24"/>
                <w:szCs w:val="24"/>
              </w:rPr>
            </w:pPr>
          </w:p>
          <w:p w14:paraId="017A1C35" w14:textId="77777777" w:rsidR="006D3C23" w:rsidRPr="006D3C23" w:rsidRDefault="006D3C23" w:rsidP="006D3C23">
            <w:pPr>
              <w:snapToGrid w:val="0"/>
              <w:rPr>
                <w:sz w:val="24"/>
                <w:szCs w:val="24"/>
              </w:rPr>
            </w:pPr>
            <w:r w:rsidRPr="006D3C23">
              <w:rPr>
                <w:sz w:val="24"/>
                <w:szCs w:val="24"/>
              </w:rPr>
              <w:t xml:space="preserve">     prepID  VARCHAR2(5) NOT NULL,</w:t>
            </w:r>
          </w:p>
          <w:p w14:paraId="4498C5A4" w14:textId="77777777" w:rsidR="006D3C23" w:rsidRPr="006D3C23" w:rsidRDefault="006D3C23" w:rsidP="006D3C23">
            <w:pPr>
              <w:snapToGrid w:val="0"/>
              <w:rPr>
                <w:sz w:val="24"/>
                <w:szCs w:val="24"/>
              </w:rPr>
            </w:pPr>
            <w:r w:rsidRPr="006D3C23">
              <w:rPr>
                <w:sz w:val="24"/>
                <w:szCs w:val="24"/>
              </w:rPr>
              <w:t xml:space="preserve">    CONSTRAINT form_check4 CHECK (REGEXP_LIKE(prepID, '^p\d{4}$')),</w:t>
            </w:r>
          </w:p>
          <w:p w14:paraId="33E2FABF" w14:textId="77777777" w:rsidR="006D3C23" w:rsidRPr="006D3C23" w:rsidRDefault="006D3C23" w:rsidP="006D3C23">
            <w:pPr>
              <w:snapToGrid w:val="0"/>
              <w:rPr>
                <w:sz w:val="24"/>
                <w:szCs w:val="24"/>
              </w:rPr>
            </w:pPr>
          </w:p>
          <w:p w14:paraId="25BA5259" w14:textId="4338304D" w:rsidR="006D3C23" w:rsidRPr="006D3C23" w:rsidRDefault="006D3C23" w:rsidP="006D3C23">
            <w:pPr>
              <w:snapToGrid w:val="0"/>
              <w:rPr>
                <w:sz w:val="24"/>
                <w:szCs w:val="24"/>
              </w:rPr>
            </w:pPr>
            <w:r w:rsidRPr="006D3C23">
              <w:rPr>
                <w:sz w:val="24"/>
                <w:szCs w:val="24"/>
              </w:rPr>
              <w:t xml:space="preserve">     Defaults   </w:t>
            </w:r>
            <w:r w:rsidR="00A47EA7">
              <w:rPr>
                <w:sz w:val="24"/>
                <w:szCs w:val="24"/>
              </w:rPr>
              <w:t>BLOB</w:t>
            </w:r>
            <w:r w:rsidRPr="006D3C23">
              <w:rPr>
                <w:sz w:val="24"/>
                <w:szCs w:val="24"/>
              </w:rPr>
              <w:t>,</w:t>
            </w:r>
          </w:p>
          <w:p w14:paraId="77F5D574" w14:textId="77777777" w:rsidR="006D3C23" w:rsidRPr="006D3C23" w:rsidRDefault="006D3C23" w:rsidP="006D3C23">
            <w:pPr>
              <w:snapToGrid w:val="0"/>
              <w:rPr>
                <w:sz w:val="24"/>
                <w:szCs w:val="24"/>
              </w:rPr>
            </w:pPr>
            <w:r w:rsidRPr="006D3C23">
              <w:rPr>
                <w:sz w:val="24"/>
                <w:szCs w:val="24"/>
              </w:rPr>
              <w:t xml:space="preserve">     </w:t>
            </w:r>
          </w:p>
          <w:p w14:paraId="2D0ABB07" w14:textId="77777777" w:rsidR="006D3C23" w:rsidRPr="006D3C23" w:rsidRDefault="006D3C23" w:rsidP="006D3C23">
            <w:pPr>
              <w:snapToGrid w:val="0"/>
              <w:rPr>
                <w:sz w:val="24"/>
                <w:szCs w:val="24"/>
              </w:rPr>
            </w:pPr>
            <w:r w:rsidRPr="006D3C23">
              <w:rPr>
                <w:sz w:val="24"/>
                <w:szCs w:val="24"/>
              </w:rPr>
              <w:t xml:space="preserve">     Payroll    NUMBER       NOT NULL,</w:t>
            </w:r>
          </w:p>
          <w:p w14:paraId="0FB5C700" w14:textId="77777777" w:rsidR="006D3C23" w:rsidRPr="006D3C23" w:rsidRDefault="006D3C23" w:rsidP="006D3C23">
            <w:pPr>
              <w:snapToGrid w:val="0"/>
              <w:rPr>
                <w:sz w:val="24"/>
                <w:szCs w:val="24"/>
              </w:rPr>
            </w:pPr>
          </w:p>
          <w:p w14:paraId="4B9FFB1B" w14:textId="77777777" w:rsidR="006D3C23" w:rsidRPr="006D3C23" w:rsidRDefault="006D3C23" w:rsidP="006D3C23">
            <w:pPr>
              <w:snapToGrid w:val="0"/>
              <w:rPr>
                <w:sz w:val="24"/>
                <w:szCs w:val="24"/>
              </w:rPr>
            </w:pPr>
          </w:p>
          <w:p w14:paraId="537105D0" w14:textId="77777777" w:rsidR="006D3C23" w:rsidRPr="006D3C23" w:rsidRDefault="006D3C23" w:rsidP="006D3C23">
            <w:pPr>
              <w:snapToGrid w:val="0"/>
              <w:rPr>
                <w:sz w:val="24"/>
                <w:szCs w:val="24"/>
              </w:rPr>
            </w:pPr>
            <w:r w:rsidRPr="006D3C23">
              <w:rPr>
                <w:sz w:val="24"/>
                <w:szCs w:val="24"/>
              </w:rPr>
              <w:t xml:space="preserve">     PRIMARY KEY (prepID)</w:t>
            </w:r>
          </w:p>
          <w:p w14:paraId="31F8CF96" w14:textId="77777777" w:rsidR="006D3C23" w:rsidRPr="006D3C23" w:rsidRDefault="006D3C23" w:rsidP="006D3C23">
            <w:pPr>
              <w:snapToGrid w:val="0"/>
              <w:rPr>
                <w:sz w:val="24"/>
                <w:szCs w:val="24"/>
              </w:rPr>
            </w:pPr>
          </w:p>
          <w:p w14:paraId="24141E83" w14:textId="31406ADC" w:rsidR="00423168" w:rsidRPr="009146E0" w:rsidRDefault="006D3C23" w:rsidP="006D3C23">
            <w:pPr>
              <w:snapToGrid w:val="0"/>
              <w:rPr>
                <w:sz w:val="24"/>
                <w:szCs w:val="24"/>
              </w:rPr>
            </w:pPr>
            <w:r w:rsidRPr="006D3C23">
              <w:rPr>
                <w:sz w:val="24"/>
                <w:szCs w:val="24"/>
              </w:rPr>
              <w:t>);</w:t>
            </w:r>
          </w:p>
        </w:tc>
      </w:tr>
      <w:tr w:rsidR="00423168" w:rsidRPr="009146E0" w14:paraId="60288CAD"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5662DE8C" w14:textId="77777777" w:rsidR="00423168" w:rsidRPr="009146E0"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2A008F15" w14:textId="77777777" w:rsidR="00423168" w:rsidRPr="009146E0" w:rsidRDefault="00423168" w:rsidP="003A5F25">
            <w:pPr>
              <w:rPr>
                <w:sz w:val="24"/>
                <w:szCs w:val="24"/>
              </w:rPr>
            </w:pPr>
            <w:r w:rsidRPr="009146E0">
              <w:rPr>
                <w:b/>
                <w:sz w:val="24"/>
                <w:szCs w:val="24"/>
              </w:rPr>
              <w:t>Count of records in the table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727DD385" w14:textId="0240C931" w:rsidR="00423168" w:rsidRPr="009146E0" w:rsidRDefault="006A53A5" w:rsidP="003A5F25">
            <w:pPr>
              <w:rPr>
                <w:sz w:val="24"/>
                <w:szCs w:val="24"/>
              </w:rPr>
            </w:pPr>
            <w:r>
              <w:rPr>
                <w:b/>
                <w:sz w:val="24"/>
                <w:szCs w:val="24"/>
              </w:rPr>
              <w:t>13</w:t>
            </w:r>
            <w:r w:rsidR="00423168" w:rsidRPr="009146E0">
              <w:rPr>
                <w:sz w:val="24"/>
                <w:szCs w:val="24"/>
              </w:rPr>
              <w:t xml:space="preserve"> </w:t>
            </w:r>
          </w:p>
        </w:tc>
      </w:tr>
    </w:tbl>
    <w:p w14:paraId="0EA9B054" w14:textId="77777777" w:rsidR="00423168" w:rsidRPr="009146E0" w:rsidRDefault="00423168" w:rsidP="00423168">
      <w:pPr>
        <w:rPr>
          <w:sz w:val="24"/>
          <w:szCs w:val="24"/>
        </w:rPr>
      </w:pPr>
    </w:p>
    <w:p w14:paraId="1EDE3413" w14:textId="77777777" w:rsidR="00423168" w:rsidRPr="009146E0" w:rsidRDefault="00423168" w:rsidP="00423168">
      <w:pPr>
        <w:rPr>
          <w:sz w:val="24"/>
          <w:szCs w:val="24"/>
        </w:rPr>
      </w:pPr>
    </w:p>
    <w:p w14:paraId="4D808129" w14:textId="77777777" w:rsidR="00423168" w:rsidRPr="009146E0" w:rsidRDefault="00423168" w:rsidP="00423168">
      <w:pPr>
        <w:rPr>
          <w:sz w:val="24"/>
          <w:szCs w:val="24"/>
        </w:rPr>
      </w:pPr>
    </w:p>
    <w:tbl>
      <w:tblPr>
        <w:tblW w:w="0" w:type="auto"/>
        <w:tblInd w:w="350" w:type="dxa"/>
        <w:tblLayout w:type="fixed"/>
        <w:tblLook w:val="0000" w:firstRow="0" w:lastRow="0" w:firstColumn="0" w:lastColumn="0" w:noHBand="0" w:noVBand="0"/>
      </w:tblPr>
      <w:tblGrid>
        <w:gridCol w:w="236"/>
        <w:gridCol w:w="1710"/>
        <w:gridCol w:w="720"/>
        <w:gridCol w:w="1440"/>
        <w:gridCol w:w="1620"/>
        <w:gridCol w:w="1620"/>
        <w:gridCol w:w="1585"/>
      </w:tblGrid>
      <w:tr w:rsidR="00423168" w:rsidRPr="009146E0" w14:paraId="34C3878C" w14:textId="77777777" w:rsidTr="003A5F25">
        <w:tc>
          <w:tcPr>
            <w:tcW w:w="236" w:type="dxa"/>
            <w:tcBorders>
              <w:top w:val="single" w:sz="4" w:space="0" w:color="000000"/>
              <w:left w:val="single" w:sz="4" w:space="0" w:color="000000"/>
              <w:bottom w:val="single" w:sz="4" w:space="0" w:color="000000"/>
            </w:tcBorders>
            <w:shd w:val="clear" w:color="auto" w:fill="B3B3B3"/>
          </w:tcPr>
          <w:p w14:paraId="55E7EDF1" w14:textId="77777777" w:rsidR="00423168" w:rsidRPr="009146E0" w:rsidRDefault="00423168" w:rsidP="003A5F25">
            <w:pPr>
              <w:snapToGrid w:val="0"/>
              <w:rPr>
                <w:b/>
                <w:i/>
                <w:sz w:val="24"/>
                <w:szCs w:val="24"/>
              </w:rPr>
            </w:pPr>
          </w:p>
        </w:tc>
        <w:tc>
          <w:tcPr>
            <w:tcW w:w="1710" w:type="dxa"/>
            <w:tcBorders>
              <w:top w:val="single" w:sz="4" w:space="0" w:color="000000"/>
              <w:left w:val="single" w:sz="4" w:space="0" w:color="000000"/>
              <w:bottom w:val="single" w:sz="4" w:space="0" w:color="000000"/>
            </w:tcBorders>
            <w:shd w:val="clear" w:color="auto" w:fill="B3B3B3"/>
            <w:vAlign w:val="center"/>
          </w:tcPr>
          <w:p w14:paraId="3DA00D8B" w14:textId="77777777" w:rsidR="00423168" w:rsidRPr="009146E0" w:rsidRDefault="00423168" w:rsidP="003A5F25">
            <w:pPr>
              <w:rPr>
                <w:sz w:val="24"/>
                <w:szCs w:val="24"/>
              </w:rPr>
            </w:pPr>
            <w:r w:rsidRPr="009146E0">
              <w:rPr>
                <w:b/>
                <w:bCs/>
                <w:i/>
                <w:iCs/>
                <w:color w:val="2D3B45"/>
                <w:sz w:val="24"/>
                <w:szCs w:val="24"/>
              </w:rPr>
              <w:t>Name of the table</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403462EA" w14:textId="77777777" w:rsidR="00423168" w:rsidRPr="009146E0" w:rsidRDefault="00423168" w:rsidP="003A5F25">
            <w:pPr>
              <w:snapToGrid w:val="0"/>
              <w:rPr>
                <w:sz w:val="24"/>
                <w:szCs w:val="24"/>
              </w:rPr>
            </w:pPr>
            <w:r w:rsidRPr="009146E0">
              <w:rPr>
                <w:color w:val="2D3B45"/>
                <w:sz w:val="24"/>
                <w:szCs w:val="24"/>
              </w:rPr>
              <w:t>Table Map</w:t>
            </w:r>
          </w:p>
        </w:tc>
      </w:tr>
      <w:tr w:rsidR="00423168" w:rsidRPr="009146E0" w14:paraId="2CA55C25" w14:textId="77777777" w:rsidTr="003A5F25">
        <w:trPr>
          <w:cantSplit/>
        </w:trPr>
        <w:tc>
          <w:tcPr>
            <w:tcW w:w="236" w:type="dxa"/>
            <w:tcBorders>
              <w:top w:val="single" w:sz="4" w:space="0" w:color="000000"/>
              <w:left w:val="single" w:sz="4" w:space="0" w:color="000000"/>
              <w:bottom w:val="single" w:sz="4" w:space="0" w:color="000000"/>
            </w:tcBorders>
            <w:shd w:val="clear" w:color="auto" w:fill="E0E0E0"/>
          </w:tcPr>
          <w:p w14:paraId="4C33C5D9" w14:textId="77777777" w:rsidR="00423168" w:rsidRPr="009146E0" w:rsidRDefault="00423168" w:rsidP="003A5F25">
            <w:pPr>
              <w:snapToGrid w:val="0"/>
              <w:rPr>
                <w:rFonts w:eastAsia="MS Mincho"/>
                <w:b/>
                <w:bCs/>
                <w:sz w:val="24"/>
                <w:szCs w:val="24"/>
              </w:rPr>
            </w:pPr>
          </w:p>
        </w:tc>
        <w:tc>
          <w:tcPr>
            <w:tcW w:w="1710" w:type="dxa"/>
            <w:tcBorders>
              <w:top w:val="single" w:sz="4" w:space="0" w:color="000000"/>
              <w:left w:val="single" w:sz="4" w:space="0" w:color="000000"/>
              <w:bottom w:val="single" w:sz="4" w:space="0" w:color="000000"/>
            </w:tcBorders>
            <w:shd w:val="clear" w:color="auto" w:fill="E0E0E0"/>
            <w:vAlign w:val="center"/>
          </w:tcPr>
          <w:p w14:paraId="7939F450" w14:textId="77777777" w:rsidR="00423168" w:rsidRPr="009146E0" w:rsidRDefault="00423168" w:rsidP="003A5F25">
            <w:pPr>
              <w:rPr>
                <w:sz w:val="24"/>
                <w:szCs w:val="24"/>
              </w:rPr>
            </w:pPr>
            <w:r w:rsidRPr="009146E0">
              <w:rPr>
                <w:b/>
                <w:bCs/>
                <w:color w:val="2D3B45"/>
                <w:sz w:val="24"/>
                <w:szCs w:val="24"/>
              </w:rPr>
              <w:t>Description</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F5EA323" w14:textId="77777777" w:rsidR="00423168" w:rsidRPr="009146E0" w:rsidRDefault="00423168" w:rsidP="003A5F25">
            <w:pPr>
              <w:jc w:val="center"/>
              <w:rPr>
                <w:rFonts w:eastAsia="MS Mincho"/>
                <w:sz w:val="24"/>
                <w:szCs w:val="24"/>
              </w:rPr>
            </w:pPr>
            <w:r w:rsidRPr="009146E0">
              <w:rPr>
                <w:color w:val="2D3B45"/>
                <w:sz w:val="24"/>
                <w:szCs w:val="24"/>
              </w:rPr>
              <w:t xml:space="preserve">Stores different maps of tables at the restaurant and data pertaining to them. Admin can swap between or customize maps within. </w:t>
            </w:r>
          </w:p>
        </w:tc>
      </w:tr>
      <w:tr w:rsidR="00423168" w:rsidRPr="009146E0" w14:paraId="4E5BC0E0" w14:textId="77777777" w:rsidTr="003A5F25">
        <w:tc>
          <w:tcPr>
            <w:tcW w:w="236" w:type="dxa"/>
            <w:tcBorders>
              <w:top w:val="single" w:sz="4" w:space="0" w:color="000000"/>
              <w:left w:val="single" w:sz="4" w:space="0" w:color="000000"/>
              <w:bottom w:val="single" w:sz="4" w:space="0" w:color="000000"/>
            </w:tcBorders>
            <w:shd w:val="clear" w:color="auto" w:fill="D9D9D9"/>
          </w:tcPr>
          <w:p w14:paraId="5ECCB688" w14:textId="77777777" w:rsidR="00423168" w:rsidRPr="009146E0" w:rsidRDefault="00423168" w:rsidP="003A5F25">
            <w:pPr>
              <w:snapToGrid w:val="0"/>
              <w:rPr>
                <w:rFonts w:eastAsia="MS Mincho"/>
                <w:b/>
                <w:bCs/>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6E8356FF" w14:textId="77777777" w:rsidR="00423168" w:rsidRPr="009146E0" w:rsidRDefault="00423168" w:rsidP="003A5F25">
            <w:pPr>
              <w:rPr>
                <w:sz w:val="24"/>
                <w:szCs w:val="24"/>
              </w:rPr>
            </w:pPr>
            <w:r w:rsidRPr="009146E0">
              <w:rPr>
                <w:rFonts w:eastAsia="MS Mincho"/>
                <w:b/>
                <w:bCs/>
                <w:sz w:val="24"/>
                <w:szCs w:val="24"/>
              </w:rPr>
              <w:t xml:space="preserve">Attribute </w:t>
            </w:r>
          </w:p>
        </w:tc>
        <w:tc>
          <w:tcPr>
            <w:tcW w:w="2160" w:type="dxa"/>
            <w:gridSpan w:val="2"/>
            <w:tcBorders>
              <w:top w:val="single" w:sz="4" w:space="0" w:color="000000"/>
              <w:left w:val="single" w:sz="4" w:space="0" w:color="000000"/>
              <w:bottom w:val="single" w:sz="4" w:space="0" w:color="000000"/>
            </w:tcBorders>
            <w:shd w:val="clear" w:color="auto" w:fill="D9D9D9"/>
          </w:tcPr>
          <w:p w14:paraId="3FAD5B70" w14:textId="77777777" w:rsidR="00423168" w:rsidRPr="009146E0" w:rsidRDefault="00423168" w:rsidP="003A5F25">
            <w:pPr>
              <w:jc w:val="center"/>
              <w:rPr>
                <w:sz w:val="24"/>
                <w:szCs w:val="24"/>
              </w:rPr>
            </w:pPr>
            <w:r w:rsidRPr="009146E0">
              <w:rPr>
                <w:rFonts w:eastAsia="MS Mincho"/>
                <w:b/>
                <w:bCs/>
                <w:sz w:val="24"/>
                <w:szCs w:val="24"/>
              </w:rPr>
              <w:t>Description</w:t>
            </w:r>
          </w:p>
        </w:tc>
        <w:tc>
          <w:tcPr>
            <w:tcW w:w="1620" w:type="dxa"/>
            <w:tcBorders>
              <w:top w:val="single" w:sz="4" w:space="0" w:color="000000"/>
              <w:left w:val="single" w:sz="4" w:space="0" w:color="000000"/>
              <w:bottom w:val="single" w:sz="4" w:space="0" w:color="000000"/>
            </w:tcBorders>
            <w:shd w:val="clear" w:color="auto" w:fill="D9D9D9"/>
          </w:tcPr>
          <w:p w14:paraId="7899B99E" w14:textId="77777777" w:rsidR="00423168" w:rsidRPr="009146E0" w:rsidRDefault="00423168" w:rsidP="003A5F25">
            <w:pPr>
              <w:jc w:val="center"/>
              <w:rPr>
                <w:sz w:val="24"/>
                <w:szCs w:val="24"/>
              </w:rPr>
            </w:pPr>
            <w:r w:rsidRPr="009146E0">
              <w:rPr>
                <w:rFonts w:eastAsia="MS Mincho"/>
                <w:b/>
                <w:bCs/>
                <w:sz w:val="24"/>
                <w:szCs w:val="24"/>
              </w:rPr>
              <w:t>Type</w:t>
            </w:r>
          </w:p>
        </w:tc>
        <w:tc>
          <w:tcPr>
            <w:tcW w:w="1620" w:type="dxa"/>
            <w:tcBorders>
              <w:top w:val="single" w:sz="4" w:space="0" w:color="000000"/>
              <w:left w:val="single" w:sz="4" w:space="0" w:color="000000"/>
              <w:bottom w:val="single" w:sz="4" w:space="0" w:color="000000"/>
            </w:tcBorders>
            <w:shd w:val="clear" w:color="auto" w:fill="D9D9D9"/>
          </w:tcPr>
          <w:p w14:paraId="3C72CBC0" w14:textId="77777777" w:rsidR="00423168" w:rsidRPr="009146E0" w:rsidRDefault="00423168" w:rsidP="003A5F25">
            <w:pPr>
              <w:pStyle w:val="Heading4"/>
              <w:spacing w:before="0" w:after="58"/>
              <w:jc w:val="center"/>
              <w:rPr>
                <w:rFonts w:ascii="Times New Roman" w:hAnsi="Times New Roman" w:cs="Times New Roman"/>
                <w:sz w:val="24"/>
                <w:szCs w:val="24"/>
              </w:rPr>
            </w:pPr>
            <w:r w:rsidRPr="009146E0">
              <w:rPr>
                <w:rFonts w:ascii="Times New Roman" w:eastAsia="MS Mincho" w:hAnsi="Times New Roman" w:cs="Times New Roman"/>
                <w:b/>
                <w:bCs/>
                <w:i w:val="0"/>
                <w:sz w:val="24"/>
                <w:szCs w:val="24"/>
              </w:rPr>
              <w:t>Examples of values</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cPr>
          <w:p w14:paraId="1AFF4737" w14:textId="77777777" w:rsidR="00423168" w:rsidRPr="009146E0" w:rsidRDefault="00423168" w:rsidP="003A5F25">
            <w:pPr>
              <w:pStyle w:val="Heading4"/>
              <w:spacing w:before="0" w:after="58"/>
              <w:rPr>
                <w:rFonts w:ascii="Times New Roman" w:hAnsi="Times New Roman" w:cs="Times New Roman"/>
                <w:sz w:val="24"/>
                <w:szCs w:val="24"/>
              </w:rPr>
            </w:pPr>
            <w:r w:rsidRPr="009146E0">
              <w:rPr>
                <w:rFonts w:ascii="Times New Roman" w:hAnsi="Times New Roman" w:cs="Times New Roman"/>
                <w:b/>
                <w:bCs/>
                <w:i w:val="0"/>
                <w:sz w:val="24"/>
                <w:szCs w:val="24"/>
              </w:rPr>
              <w:t>Notes</w:t>
            </w:r>
          </w:p>
        </w:tc>
      </w:tr>
      <w:tr w:rsidR="00423168" w:rsidRPr="009146E0" w14:paraId="5ABB9877" w14:textId="77777777" w:rsidTr="003A5F25">
        <w:tc>
          <w:tcPr>
            <w:tcW w:w="236" w:type="dxa"/>
            <w:tcBorders>
              <w:top w:val="single" w:sz="4" w:space="0" w:color="000000"/>
              <w:left w:val="single" w:sz="4" w:space="0" w:color="000000"/>
              <w:bottom w:val="single" w:sz="4" w:space="0" w:color="000000"/>
            </w:tcBorders>
            <w:shd w:val="clear" w:color="auto" w:fill="ADD58A"/>
          </w:tcPr>
          <w:p w14:paraId="31033E8C" w14:textId="77777777" w:rsidR="00423168" w:rsidRPr="009146E0" w:rsidRDefault="00423168"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64834D49" w14:textId="1A02E184" w:rsidR="00423168" w:rsidRPr="009146E0" w:rsidRDefault="00423168" w:rsidP="003A5F25">
            <w:pPr>
              <w:rPr>
                <w:sz w:val="24"/>
                <w:szCs w:val="24"/>
              </w:rPr>
            </w:pPr>
            <w:r w:rsidRPr="009146E0">
              <w:rPr>
                <w:b/>
                <w:bCs/>
                <w:color w:val="2D3B45"/>
                <w:sz w:val="24"/>
                <w:szCs w:val="24"/>
              </w:rPr>
              <w:t>map</w:t>
            </w:r>
            <w:r w:rsidR="003B75D4">
              <w:rPr>
                <w:b/>
                <w:bCs/>
                <w:color w:val="2D3B45"/>
                <w:sz w:val="24"/>
                <w:szCs w:val="24"/>
              </w:rPr>
              <w:t>ID</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1C38CDDA" w14:textId="77777777" w:rsidR="00423168" w:rsidRPr="009146E0" w:rsidRDefault="00423168" w:rsidP="003A5F25">
            <w:pPr>
              <w:jc w:val="center"/>
              <w:rPr>
                <w:sz w:val="24"/>
                <w:szCs w:val="24"/>
              </w:rPr>
            </w:pPr>
            <w:r w:rsidRPr="009146E0">
              <w:rPr>
                <w:color w:val="2D3B45"/>
                <w:sz w:val="24"/>
                <w:szCs w:val="24"/>
              </w:rPr>
              <w:t>Uniquely identifies each different map option</w:t>
            </w:r>
          </w:p>
        </w:tc>
        <w:tc>
          <w:tcPr>
            <w:tcW w:w="1620" w:type="dxa"/>
            <w:tcBorders>
              <w:top w:val="single" w:sz="4" w:space="0" w:color="000000"/>
              <w:left w:val="single" w:sz="4" w:space="0" w:color="000000"/>
              <w:bottom w:val="single" w:sz="4" w:space="0" w:color="000000"/>
            </w:tcBorders>
            <w:shd w:val="clear" w:color="auto" w:fill="auto"/>
            <w:vAlign w:val="center"/>
          </w:tcPr>
          <w:p w14:paraId="4A3DDFFD" w14:textId="77777777" w:rsidR="00423168" w:rsidRPr="009146E0" w:rsidRDefault="00423168" w:rsidP="003A5F25">
            <w:pPr>
              <w:jc w:val="center"/>
              <w:rPr>
                <w:sz w:val="24"/>
                <w:szCs w:val="24"/>
              </w:rPr>
            </w:pPr>
            <w:r w:rsidRPr="009146E0">
              <w:rPr>
                <w:color w:val="2D3B45"/>
                <w:sz w:val="24"/>
                <w:szCs w:val="24"/>
              </w:rPr>
              <w:t>Integer</w:t>
            </w:r>
          </w:p>
        </w:tc>
        <w:tc>
          <w:tcPr>
            <w:tcW w:w="1620" w:type="dxa"/>
            <w:tcBorders>
              <w:top w:val="single" w:sz="4" w:space="0" w:color="000000"/>
              <w:left w:val="single" w:sz="4" w:space="0" w:color="000000"/>
              <w:bottom w:val="single" w:sz="4" w:space="0" w:color="000000"/>
            </w:tcBorders>
            <w:shd w:val="clear" w:color="auto" w:fill="auto"/>
            <w:vAlign w:val="center"/>
          </w:tcPr>
          <w:p w14:paraId="42C6C4CD" w14:textId="77777777" w:rsidR="00423168" w:rsidRPr="009146E0" w:rsidRDefault="00423168" w:rsidP="003A5F25">
            <w:pPr>
              <w:jc w:val="center"/>
              <w:rPr>
                <w:sz w:val="24"/>
                <w:szCs w:val="24"/>
              </w:rPr>
            </w:pPr>
            <w:r w:rsidRPr="009146E0">
              <w:rPr>
                <w:color w:val="2D3B45"/>
                <w:sz w:val="24"/>
                <w:szCs w:val="24"/>
              </w:rPr>
              <w:t>Any positive value</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78C8C8" w14:textId="77777777" w:rsidR="00423168" w:rsidRPr="009146E0" w:rsidRDefault="00423168" w:rsidP="003A5F25">
            <w:pPr>
              <w:snapToGrid w:val="0"/>
              <w:jc w:val="center"/>
              <w:rPr>
                <w:rFonts w:eastAsia="MS Mincho"/>
                <w:sz w:val="24"/>
                <w:szCs w:val="24"/>
              </w:rPr>
            </w:pPr>
            <w:r w:rsidRPr="009146E0">
              <w:rPr>
                <w:color w:val="2D3B45"/>
                <w:sz w:val="24"/>
                <w:szCs w:val="24"/>
              </w:rPr>
              <w:t>Cannot be null</w:t>
            </w:r>
          </w:p>
        </w:tc>
      </w:tr>
      <w:tr w:rsidR="003B75D4" w:rsidRPr="009146E0" w14:paraId="5E03D3E4" w14:textId="77777777" w:rsidTr="003A5F25">
        <w:tc>
          <w:tcPr>
            <w:tcW w:w="236" w:type="dxa"/>
            <w:tcBorders>
              <w:top w:val="single" w:sz="4" w:space="0" w:color="000000"/>
              <w:left w:val="single" w:sz="4" w:space="0" w:color="000000"/>
              <w:bottom w:val="single" w:sz="4" w:space="0" w:color="000000"/>
            </w:tcBorders>
            <w:shd w:val="clear" w:color="auto" w:fill="ADD58A"/>
          </w:tcPr>
          <w:p w14:paraId="711C9B79" w14:textId="77777777" w:rsidR="003B75D4" w:rsidRPr="009146E0" w:rsidRDefault="003B75D4"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71855270" w14:textId="353C3A0C" w:rsidR="003B75D4" w:rsidRPr="009146E0" w:rsidRDefault="003B75D4" w:rsidP="003A5F25">
            <w:pPr>
              <w:rPr>
                <w:b/>
                <w:bCs/>
                <w:color w:val="2D3B45"/>
                <w:sz w:val="24"/>
                <w:szCs w:val="24"/>
              </w:rPr>
            </w:pPr>
            <w:r>
              <w:rPr>
                <w:b/>
                <w:bCs/>
                <w:color w:val="2D3B45"/>
                <w:sz w:val="24"/>
                <w:szCs w:val="24"/>
              </w:rPr>
              <w:t>adminID</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22B878AB" w14:textId="5F4AD91A" w:rsidR="003B75D4" w:rsidRPr="009146E0" w:rsidRDefault="00473A87" w:rsidP="003A5F25">
            <w:pPr>
              <w:jc w:val="center"/>
              <w:rPr>
                <w:color w:val="2D3B45"/>
                <w:sz w:val="24"/>
                <w:szCs w:val="24"/>
              </w:rPr>
            </w:pPr>
            <w:r>
              <w:rPr>
                <w:color w:val="2D3B45"/>
                <w:sz w:val="24"/>
                <w:szCs w:val="24"/>
              </w:rPr>
              <w:t xml:space="preserve">Stores the admin </w:t>
            </w:r>
            <w:r>
              <w:rPr>
                <w:color w:val="2D3B45"/>
                <w:sz w:val="24"/>
                <w:szCs w:val="24"/>
              </w:rPr>
              <w:lastRenderedPageBreak/>
              <w:t>who created specific table map</w:t>
            </w:r>
          </w:p>
        </w:tc>
        <w:tc>
          <w:tcPr>
            <w:tcW w:w="1620" w:type="dxa"/>
            <w:tcBorders>
              <w:top w:val="single" w:sz="4" w:space="0" w:color="000000"/>
              <w:left w:val="single" w:sz="4" w:space="0" w:color="000000"/>
              <w:bottom w:val="single" w:sz="4" w:space="0" w:color="000000"/>
            </w:tcBorders>
            <w:shd w:val="clear" w:color="auto" w:fill="auto"/>
            <w:vAlign w:val="center"/>
          </w:tcPr>
          <w:p w14:paraId="19F9F3D7" w14:textId="2E503AE1" w:rsidR="003B75D4" w:rsidRPr="009146E0" w:rsidRDefault="00473A87" w:rsidP="003A5F25">
            <w:pPr>
              <w:jc w:val="center"/>
              <w:rPr>
                <w:color w:val="2D3B45"/>
                <w:sz w:val="24"/>
                <w:szCs w:val="24"/>
              </w:rPr>
            </w:pPr>
            <w:r>
              <w:rPr>
                <w:color w:val="2D3B45"/>
                <w:sz w:val="24"/>
                <w:szCs w:val="24"/>
              </w:rPr>
              <w:lastRenderedPageBreak/>
              <w:t>Varchar</w:t>
            </w:r>
          </w:p>
        </w:tc>
        <w:tc>
          <w:tcPr>
            <w:tcW w:w="1620" w:type="dxa"/>
            <w:tcBorders>
              <w:top w:val="single" w:sz="4" w:space="0" w:color="000000"/>
              <w:left w:val="single" w:sz="4" w:space="0" w:color="000000"/>
              <w:bottom w:val="single" w:sz="4" w:space="0" w:color="000000"/>
            </w:tcBorders>
            <w:shd w:val="clear" w:color="auto" w:fill="auto"/>
            <w:vAlign w:val="center"/>
          </w:tcPr>
          <w:p w14:paraId="250C5008" w14:textId="2D2B6BE1" w:rsidR="003B75D4" w:rsidRPr="009146E0" w:rsidRDefault="00473A87" w:rsidP="003A5F25">
            <w:pPr>
              <w:jc w:val="center"/>
              <w:rPr>
                <w:color w:val="2D3B45"/>
                <w:sz w:val="24"/>
                <w:szCs w:val="24"/>
              </w:rPr>
            </w:pPr>
            <w:r>
              <w:rPr>
                <w:color w:val="2D3B45"/>
                <w:sz w:val="24"/>
                <w:szCs w:val="24"/>
              </w:rPr>
              <w:t>a1000</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66FCF9" w14:textId="77777777" w:rsidR="003B75D4" w:rsidRPr="009146E0" w:rsidRDefault="003B75D4" w:rsidP="003A5F25">
            <w:pPr>
              <w:snapToGrid w:val="0"/>
              <w:jc w:val="center"/>
              <w:rPr>
                <w:color w:val="2D3B45"/>
                <w:sz w:val="24"/>
                <w:szCs w:val="24"/>
              </w:rPr>
            </w:pPr>
          </w:p>
        </w:tc>
      </w:tr>
      <w:tr w:rsidR="00423168" w:rsidRPr="009146E0" w14:paraId="05225BCF" w14:textId="77777777" w:rsidTr="003A5F25">
        <w:tc>
          <w:tcPr>
            <w:tcW w:w="236" w:type="dxa"/>
            <w:tcBorders>
              <w:top w:val="single" w:sz="4" w:space="0" w:color="000000"/>
              <w:left w:val="single" w:sz="4" w:space="0" w:color="000000"/>
              <w:bottom w:val="single" w:sz="4" w:space="0" w:color="000000"/>
            </w:tcBorders>
            <w:shd w:val="clear" w:color="auto" w:fill="ADD58A"/>
          </w:tcPr>
          <w:p w14:paraId="69D4F813" w14:textId="77777777" w:rsidR="00423168" w:rsidRPr="009146E0" w:rsidRDefault="00423168"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2A3DF1DB" w14:textId="77777777" w:rsidR="00423168" w:rsidRPr="009146E0" w:rsidRDefault="00423168" w:rsidP="003A5F25">
            <w:pPr>
              <w:rPr>
                <w:sz w:val="24"/>
                <w:szCs w:val="24"/>
              </w:rPr>
            </w:pPr>
            <w:r w:rsidRPr="009146E0">
              <w:rPr>
                <w:b/>
                <w:bCs/>
                <w:color w:val="2D3B45"/>
                <w:sz w:val="24"/>
                <w:szCs w:val="24"/>
              </w:rPr>
              <w:t>Map</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25742930" w14:textId="77777777" w:rsidR="00423168" w:rsidRPr="009146E0" w:rsidRDefault="00423168" w:rsidP="003A5F25">
            <w:pPr>
              <w:jc w:val="center"/>
              <w:rPr>
                <w:sz w:val="24"/>
                <w:szCs w:val="24"/>
              </w:rPr>
            </w:pPr>
            <w:r w:rsidRPr="009146E0">
              <w:rPr>
                <w:color w:val="2D3B45"/>
                <w:sz w:val="24"/>
                <w:szCs w:val="24"/>
              </w:rPr>
              <w:t>A picture of the table set up.</w:t>
            </w:r>
          </w:p>
        </w:tc>
        <w:tc>
          <w:tcPr>
            <w:tcW w:w="1620" w:type="dxa"/>
            <w:tcBorders>
              <w:top w:val="single" w:sz="4" w:space="0" w:color="000000"/>
              <w:left w:val="single" w:sz="4" w:space="0" w:color="000000"/>
              <w:bottom w:val="single" w:sz="4" w:space="0" w:color="000000"/>
            </w:tcBorders>
            <w:shd w:val="clear" w:color="auto" w:fill="auto"/>
            <w:vAlign w:val="center"/>
          </w:tcPr>
          <w:p w14:paraId="745CECFA" w14:textId="1F616D2D" w:rsidR="00423168" w:rsidRPr="009146E0" w:rsidRDefault="00473A87" w:rsidP="003A5F25">
            <w:pPr>
              <w:jc w:val="center"/>
              <w:rPr>
                <w:sz w:val="24"/>
                <w:szCs w:val="24"/>
              </w:rPr>
            </w:pPr>
            <w:r>
              <w:rPr>
                <w:color w:val="2D3B45"/>
                <w:sz w:val="24"/>
                <w:szCs w:val="24"/>
              </w:rPr>
              <w:t>Blob</w:t>
            </w:r>
          </w:p>
        </w:tc>
        <w:tc>
          <w:tcPr>
            <w:tcW w:w="1620" w:type="dxa"/>
            <w:tcBorders>
              <w:top w:val="single" w:sz="4" w:space="0" w:color="000000"/>
              <w:left w:val="single" w:sz="4" w:space="0" w:color="000000"/>
              <w:bottom w:val="single" w:sz="4" w:space="0" w:color="000000"/>
            </w:tcBorders>
            <w:shd w:val="clear" w:color="auto" w:fill="auto"/>
            <w:vAlign w:val="center"/>
          </w:tcPr>
          <w:p w14:paraId="2BFC2B28" w14:textId="77777777" w:rsidR="00423168" w:rsidRPr="009146E0" w:rsidRDefault="00423168" w:rsidP="003A5F25">
            <w:pPr>
              <w:jc w:val="center"/>
              <w:rPr>
                <w:sz w:val="24"/>
                <w:szCs w:val="24"/>
              </w:rPr>
            </w:pPr>
            <w:r w:rsidRPr="009146E0">
              <w:rPr>
                <w:color w:val="2D3B45"/>
                <w:sz w:val="24"/>
                <w:szCs w:val="24"/>
              </w:rPr>
              <w:t>Picture of table layout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106C96" w14:textId="77777777" w:rsidR="00423168" w:rsidRPr="009146E0" w:rsidRDefault="00423168" w:rsidP="003A5F25">
            <w:pPr>
              <w:jc w:val="center"/>
              <w:rPr>
                <w:sz w:val="24"/>
                <w:szCs w:val="24"/>
              </w:rPr>
            </w:pPr>
            <w:r w:rsidRPr="009146E0">
              <w:rPr>
                <w:color w:val="2D3B45"/>
                <w:sz w:val="24"/>
                <w:szCs w:val="24"/>
              </w:rPr>
              <w:t>Cannot be null</w:t>
            </w:r>
          </w:p>
        </w:tc>
      </w:tr>
      <w:tr w:rsidR="00423168" w:rsidRPr="009146E0" w14:paraId="326E7260" w14:textId="77777777" w:rsidTr="003A5F25">
        <w:tc>
          <w:tcPr>
            <w:tcW w:w="236" w:type="dxa"/>
            <w:tcBorders>
              <w:left w:val="single" w:sz="4" w:space="0" w:color="000000"/>
              <w:bottom w:val="single" w:sz="4" w:space="0" w:color="000000"/>
            </w:tcBorders>
            <w:shd w:val="clear" w:color="auto" w:fill="ADD58A"/>
          </w:tcPr>
          <w:p w14:paraId="1C33B20B" w14:textId="77777777" w:rsidR="00423168" w:rsidRPr="009146E0"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06422412" w14:textId="77777777" w:rsidR="00423168" w:rsidRPr="009146E0" w:rsidRDefault="00423168" w:rsidP="003A5F25">
            <w:pPr>
              <w:rPr>
                <w:sz w:val="24"/>
                <w:szCs w:val="24"/>
              </w:rPr>
            </w:pPr>
            <w:r w:rsidRPr="009146E0">
              <w:rPr>
                <w:rFonts w:eastAsia="MS Mincho"/>
                <w:b/>
                <w:sz w:val="24"/>
                <w:szCs w:val="24"/>
              </w:rPr>
              <w:t>Functional Dependencies and Keys</w:t>
            </w:r>
          </w:p>
        </w:tc>
      </w:tr>
      <w:tr w:rsidR="00423168" w:rsidRPr="009146E0" w14:paraId="3E07B854" w14:textId="77777777" w:rsidTr="003A5F25">
        <w:tc>
          <w:tcPr>
            <w:tcW w:w="236" w:type="dxa"/>
            <w:tcBorders>
              <w:left w:val="single" w:sz="4" w:space="0" w:color="000000"/>
              <w:bottom w:val="single" w:sz="4" w:space="0" w:color="000000"/>
            </w:tcBorders>
            <w:shd w:val="clear" w:color="auto" w:fill="ADD58A"/>
          </w:tcPr>
          <w:p w14:paraId="52268A51" w14:textId="77777777" w:rsidR="00423168" w:rsidRPr="009146E0"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2B951D2B" w14:textId="77777777" w:rsidR="00423168" w:rsidRPr="009146E0" w:rsidRDefault="00423168" w:rsidP="003A5F25">
            <w:pPr>
              <w:rPr>
                <w:sz w:val="24"/>
                <w:szCs w:val="24"/>
              </w:rPr>
            </w:pPr>
            <w:r w:rsidRPr="009146E0">
              <w:rPr>
                <w:b/>
                <w:bCs/>
                <w:color w:val="2D3B45"/>
                <w:sz w:val="24"/>
                <w:szCs w:val="24"/>
              </w:rPr>
              <w:t>Functional dependencies</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6666BF07" w14:textId="43CE38F0" w:rsidR="00423168" w:rsidRDefault="00423168" w:rsidP="003A5F25">
            <w:pPr>
              <w:snapToGrid w:val="0"/>
              <w:rPr>
                <w:b/>
                <w:bCs/>
                <w:color w:val="2D3B45"/>
                <w:sz w:val="24"/>
                <w:szCs w:val="24"/>
              </w:rPr>
            </w:pPr>
            <w:r w:rsidRPr="009146E0">
              <w:rPr>
                <w:b/>
                <w:bCs/>
                <w:color w:val="2D3B45"/>
                <w:sz w:val="24"/>
                <w:szCs w:val="24"/>
              </w:rPr>
              <w:t>map</w:t>
            </w:r>
            <w:r w:rsidR="00B5322D">
              <w:rPr>
                <w:b/>
                <w:bCs/>
                <w:color w:val="2D3B45"/>
                <w:sz w:val="24"/>
                <w:szCs w:val="24"/>
              </w:rPr>
              <w:t>ID</w:t>
            </w:r>
            <w:r w:rsidRPr="009146E0">
              <w:rPr>
                <w:b/>
                <w:bCs/>
                <w:color w:val="2D3B45"/>
                <w:sz w:val="24"/>
                <w:szCs w:val="24"/>
              </w:rPr>
              <w:t xml:space="preserve"> → Map</w:t>
            </w:r>
          </w:p>
          <w:p w14:paraId="128CC900" w14:textId="476567DF" w:rsidR="00B5322D" w:rsidRPr="00B5322D" w:rsidRDefault="00B5322D" w:rsidP="003A5F25">
            <w:pPr>
              <w:snapToGrid w:val="0"/>
              <w:rPr>
                <w:b/>
                <w:bCs/>
                <w:color w:val="2D3B45"/>
                <w:sz w:val="24"/>
                <w:szCs w:val="24"/>
              </w:rPr>
            </w:pPr>
            <w:r w:rsidRPr="009146E0">
              <w:rPr>
                <w:b/>
                <w:bCs/>
                <w:color w:val="2D3B45"/>
                <w:sz w:val="24"/>
                <w:szCs w:val="24"/>
              </w:rPr>
              <w:t>map</w:t>
            </w:r>
            <w:r>
              <w:rPr>
                <w:b/>
                <w:bCs/>
                <w:color w:val="2D3B45"/>
                <w:sz w:val="24"/>
                <w:szCs w:val="24"/>
              </w:rPr>
              <w:t>ID</w:t>
            </w:r>
            <w:r w:rsidRPr="009146E0">
              <w:rPr>
                <w:b/>
                <w:bCs/>
                <w:color w:val="2D3B45"/>
                <w:sz w:val="24"/>
                <w:szCs w:val="24"/>
              </w:rPr>
              <w:t xml:space="preserve">→ </w:t>
            </w:r>
            <w:r>
              <w:rPr>
                <w:b/>
                <w:bCs/>
                <w:color w:val="2D3B45"/>
                <w:sz w:val="24"/>
                <w:szCs w:val="24"/>
              </w:rPr>
              <w:t>adminID</w:t>
            </w:r>
          </w:p>
        </w:tc>
      </w:tr>
      <w:tr w:rsidR="00423168" w:rsidRPr="009146E0" w14:paraId="0ED95191" w14:textId="77777777" w:rsidTr="003A5F25">
        <w:trPr>
          <w:trHeight w:val="315"/>
        </w:trPr>
        <w:tc>
          <w:tcPr>
            <w:tcW w:w="236" w:type="dxa"/>
            <w:tcBorders>
              <w:left w:val="single" w:sz="4" w:space="0" w:color="000000"/>
              <w:bottom w:val="single" w:sz="4" w:space="0" w:color="000000"/>
            </w:tcBorders>
            <w:shd w:val="clear" w:color="auto" w:fill="ADD58A"/>
          </w:tcPr>
          <w:p w14:paraId="49373240" w14:textId="77777777" w:rsidR="00423168" w:rsidRPr="009146E0"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658FA2E1" w14:textId="77777777" w:rsidR="00423168" w:rsidRPr="009146E0" w:rsidRDefault="00423168" w:rsidP="003A5F25">
            <w:pPr>
              <w:rPr>
                <w:sz w:val="24"/>
                <w:szCs w:val="24"/>
              </w:rPr>
            </w:pPr>
            <w:r w:rsidRPr="009146E0">
              <w:rPr>
                <w:b/>
                <w:bCs/>
                <w:color w:val="2D3B45"/>
                <w:sz w:val="24"/>
                <w:szCs w:val="24"/>
              </w:rPr>
              <w:t>Candidate keys</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52688594" w14:textId="2AA8718A" w:rsidR="00423168" w:rsidRPr="009146E0" w:rsidRDefault="00423168" w:rsidP="003A5F25">
            <w:pPr>
              <w:snapToGrid w:val="0"/>
              <w:rPr>
                <w:sz w:val="24"/>
                <w:szCs w:val="24"/>
              </w:rPr>
            </w:pPr>
            <w:r w:rsidRPr="009146E0">
              <w:rPr>
                <w:b/>
                <w:bCs/>
                <w:color w:val="2D3B45"/>
                <w:sz w:val="24"/>
                <w:szCs w:val="24"/>
              </w:rPr>
              <w:t>map</w:t>
            </w:r>
            <w:r w:rsidR="00B5322D">
              <w:rPr>
                <w:b/>
                <w:bCs/>
                <w:color w:val="2D3B45"/>
                <w:sz w:val="24"/>
                <w:szCs w:val="24"/>
              </w:rPr>
              <w:t>ID</w:t>
            </w:r>
          </w:p>
        </w:tc>
      </w:tr>
      <w:tr w:rsidR="00423168" w:rsidRPr="009146E0" w14:paraId="03609B92" w14:textId="77777777" w:rsidTr="003A5F25">
        <w:tc>
          <w:tcPr>
            <w:tcW w:w="236" w:type="dxa"/>
            <w:tcBorders>
              <w:left w:val="single" w:sz="4" w:space="0" w:color="000000"/>
              <w:bottom w:val="single" w:sz="4" w:space="0" w:color="000000"/>
            </w:tcBorders>
            <w:shd w:val="clear" w:color="auto" w:fill="ADD58A"/>
          </w:tcPr>
          <w:p w14:paraId="421AD023" w14:textId="77777777" w:rsidR="00423168" w:rsidRPr="009146E0"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19AFABDA" w14:textId="77777777" w:rsidR="00423168" w:rsidRPr="009146E0" w:rsidRDefault="00423168" w:rsidP="003A5F25">
            <w:pPr>
              <w:rPr>
                <w:sz w:val="24"/>
                <w:szCs w:val="24"/>
              </w:rPr>
            </w:pPr>
            <w:r w:rsidRPr="009146E0">
              <w:rPr>
                <w:rFonts w:eastAsia="MS Mincho"/>
                <w:b/>
                <w:sz w:val="24"/>
                <w:szCs w:val="24"/>
              </w:rPr>
              <w:t>Normalization</w:t>
            </w:r>
          </w:p>
        </w:tc>
      </w:tr>
      <w:tr w:rsidR="00423168" w:rsidRPr="009146E0" w14:paraId="4844E4E9" w14:textId="77777777" w:rsidTr="003A5F25">
        <w:tc>
          <w:tcPr>
            <w:tcW w:w="236" w:type="dxa"/>
            <w:tcBorders>
              <w:left w:val="single" w:sz="4" w:space="0" w:color="000000"/>
              <w:bottom w:val="single" w:sz="4" w:space="0" w:color="000000"/>
            </w:tcBorders>
            <w:shd w:val="clear" w:color="auto" w:fill="ADD58A"/>
          </w:tcPr>
          <w:p w14:paraId="2C3CED8F" w14:textId="77777777" w:rsidR="00423168" w:rsidRPr="009146E0"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38723F4C" w14:textId="77777777" w:rsidR="00423168" w:rsidRPr="009146E0" w:rsidRDefault="00423168" w:rsidP="003A5F25">
            <w:pPr>
              <w:rPr>
                <w:sz w:val="24"/>
                <w:szCs w:val="24"/>
              </w:rPr>
            </w:pPr>
            <w:r w:rsidRPr="009146E0">
              <w:rPr>
                <w:rFonts w:eastAsia="MS Mincho"/>
                <w:b/>
                <w:sz w:val="24"/>
                <w:szCs w:val="24"/>
              </w:rPr>
              <w:t>1NF</w:t>
            </w:r>
          </w:p>
        </w:tc>
        <w:tc>
          <w:tcPr>
            <w:tcW w:w="720" w:type="dxa"/>
            <w:tcBorders>
              <w:left w:val="single" w:sz="4" w:space="0" w:color="000000"/>
              <w:bottom w:val="single" w:sz="4" w:space="0" w:color="000000"/>
            </w:tcBorders>
            <w:shd w:val="clear" w:color="auto" w:fill="auto"/>
          </w:tcPr>
          <w:p w14:paraId="11F310DE" w14:textId="77777777" w:rsidR="00423168" w:rsidRPr="009146E0" w:rsidRDefault="00423168" w:rsidP="003A5F25">
            <w:pPr>
              <w:snapToGrid w:val="0"/>
              <w:rPr>
                <w:sz w:val="24"/>
                <w:szCs w:val="24"/>
              </w:rPr>
            </w:pPr>
            <w:r w:rsidRPr="009146E0">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34DAC85A" w14:textId="77777777" w:rsidR="00423168" w:rsidRPr="009146E0" w:rsidRDefault="00423168" w:rsidP="003A5F25">
            <w:pPr>
              <w:snapToGrid w:val="0"/>
              <w:rPr>
                <w:sz w:val="24"/>
                <w:szCs w:val="24"/>
              </w:rPr>
            </w:pPr>
            <w:r w:rsidRPr="009146E0">
              <w:rPr>
                <w:color w:val="2D3B45"/>
                <w:sz w:val="24"/>
                <w:szCs w:val="24"/>
              </w:rPr>
              <w:t>All cells contain a unique atomic value</w:t>
            </w:r>
          </w:p>
        </w:tc>
      </w:tr>
      <w:tr w:rsidR="00423168" w:rsidRPr="009146E0" w14:paraId="01A8D3EA" w14:textId="77777777" w:rsidTr="003A5F25">
        <w:tc>
          <w:tcPr>
            <w:tcW w:w="236" w:type="dxa"/>
            <w:tcBorders>
              <w:left w:val="single" w:sz="4" w:space="0" w:color="000000"/>
              <w:bottom w:val="single" w:sz="4" w:space="0" w:color="000000"/>
            </w:tcBorders>
            <w:shd w:val="clear" w:color="auto" w:fill="ADD58A"/>
          </w:tcPr>
          <w:p w14:paraId="160E8BAC" w14:textId="77777777" w:rsidR="00423168" w:rsidRPr="009146E0"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471114D5" w14:textId="77777777" w:rsidR="00423168" w:rsidRPr="009146E0" w:rsidRDefault="00423168" w:rsidP="003A5F25">
            <w:pPr>
              <w:rPr>
                <w:sz w:val="24"/>
                <w:szCs w:val="24"/>
              </w:rPr>
            </w:pPr>
            <w:r w:rsidRPr="009146E0">
              <w:rPr>
                <w:rFonts w:eastAsia="MS Mincho"/>
                <w:b/>
                <w:sz w:val="24"/>
                <w:szCs w:val="24"/>
              </w:rPr>
              <w:t>2NF</w:t>
            </w:r>
          </w:p>
        </w:tc>
        <w:tc>
          <w:tcPr>
            <w:tcW w:w="720" w:type="dxa"/>
            <w:tcBorders>
              <w:left w:val="single" w:sz="4" w:space="0" w:color="000000"/>
              <w:bottom w:val="single" w:sz="4" w:space="0" w:color="000000"/>
            </w:tcBorders>
            <w:shd w:val="clear" w:color="auto" w:fill="auto"/>
          </w:tcPr>
          <w:p w14:paraId="755916ED" w14:textId="77777777" w:rsidR="00423168" w:rsidRPr="009146E0" w:rsidRDefault="00423168" w:rsidP="003A5F25">
            <w:pPr>
              <w:snapToGrid w:val="0"/>
              <w:rPr>
                <w:sz w:val="24"/>
                <w:szCs w:val="24"/>
              </w:rPr>
            </w:pPr>
            <w:r w:rsidRPr="009146E0">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75D18359" w14:textId="77777777" w:rsidR="00423168" w:rsidRPr="009146E0" w:rsidRDefault="00423168" w:rsidP="003A5F25">
            <w:pPr>
              <w:snapToGrid w:val="0"/>
              <w:rPr>
                <w:sz w:val="24"/>
                <w:szCs w:val="24"/>
              </w:rPr>
            </w:pPr>
            <w:r w:rsidRPr="009146E0">
              <w:rPr>
                <w:color w:val="2D3B45"/>
                <w:sz w:val="24"/>
                <w:szCs w:val="24"/>
              </w:rPr>
              <w:t>The key for this table is a single attribute</w:t>
            </w:r>
          </w:p>
        </w:tc>
      </w:tr>
      <w:tr w:rsidR="00423168" w:rsidRPr="009146E0" w14:paraId="67673779" w14:textId="77777777" w:rsidTr="003A5F25">
        <w:tc>
          <w:tcPr>
            <w:tcW w:w="236" w:type="dxa"/>
            <w:tcBorders>
              <w:left w:val="single" w:sz="4" w:space="0" w:color="000000"/>
              <w:bottom w:val="single" w:sz="4" w:space="0" w:color="000000"/>
            </w:tcBorders>
            <w:shd w:val="clear" w:color="auto" w:fill="ADD58A"/>
          </w:tcPr>
          <w:p w14:paraId="44D65EBF" w14:textId="77777777" w:rsidR="00423168" w:rsidRPr="009146E0"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6EFD9BB4" w14:textId="77777777" w:rsidR="00423168" w:rsidRPr="009146E0" w:rsidRDefault="00423168" w:rsidP="003A5F25">
            <w:pPr>
              <w:rPr>
                <w:sz w:val="24"/>
                <w:szCs w:val="24"/>
              </w:rPr>
            </w:pPr>
            <w:r w:rsidRPr="009146E0">
              <w:rPr>
                <w:rFonts w:eastAsia="MS Mincho"/>
                <w:b/>
                <w:sz w:val="24"/>
                <w:szCs w:val="24"/>
              </w:rPr>
              <w:t>3NF</w:t>
            </w:r>
          </w:p>
        </w:tc>
        <w:tc>
          <w:tcPr>
            <w:tcW w:w="720" w:type="dxa"/>
            <w:tcBorders>
              <w:left w:val="single" w:sz="4" w:space="0" w:color="000000"/>
              <w:bottom w:val="single" w:sz="4" w:space="0" w:color="000000"/>
            </w:tcBorders>
            <w:shd w:val="clear" w:color="auto" w:fill="auto"/>
          </w:tcPr>
          <w:p w14:paraId="124B374A" w14:textId="77777777" w:rsidR="00423168" w:rsidRPr="009146E0" w:rsidRDefault="00423168" w:rsidP="003A5F25">
            <w:pPr>
              <w:snapToGrid w:val="0"/>
              <w:rPr>
                <w:sz w:val="24"/>
                <w:szCs w:val="24"/>
              </w:rPr>
            </w:pPr>
            <w:r w:rsidRPr="009146E0">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6A94BEC3" w14:textId="3FE0AC53" w:rsidR="00423168" w:rsidRPr="009146E0" w:rsidRDefault="00423168" w:rsidP="003A5F25">
            <w:pPr>
              <w:snapToGrid w:val="0"/>
              <w:rPr>
                <w:sz w:val="24"/>
                <w:szCs w:val="24"/>
              </w:rPr>
            </w:pPr>
            <w:r w:rsidRPr="009146E0">
              <w:rPr>
                <w:color w:val="2D3B45"/>
                <w:sz w:val="24"/>
                <w:szCs w:val="24"/>
              </w:rPr>
              <w:t>All the non-</w:t>
            </w:r>
            <w:r w:rsidR="00562387">
              <w:rPr>
                <w:color w:val="2D3B45"/>
                <w:sz w:val="24"/>
                <w:szCs w:val="24"/>
              </w:rPr>
              <w:t>prime</w:t>
            </w:r>
            <w:r w:rsidRPr="009146E0">
              <w:rPr>
                <w:color w:val="2D3B45"/>
                <w:sz w:val="24"/>
                <w:szCs w:val="24"/>
              </w:rPr>
              <w:t xml:space="preserve"> attributes depend on the key and only on the key</w:t>
            </w:r>
          </w:p>
        </w:tc>
      </w:tr>
      <w:tr w:rsidR="00423168" w:rsidRPr="009146E0" w14:paraId="3CFAC000" w14:textId="77777777" w:rsidTr="003A5F25">
        <w:tc>
          <w:tcPr>
            <w:tcW w:w="236" w:type="dxa"/>
            <w:tcBorders>
              <w:left w:val="single" w:sz="4" w:space="0" w:color="000000"/>
              <w:bottom w:val="single" w:sz="4" w:space="0" w:color="000000"/>
            </w:tcBorders>
            <w:shd w:val="clear" w:color="auto" w:fill="auto"/>
          </w:tcPr>
          <w:p w14:paraId="0BEEBA9D" w14:textId="77777777" w:rsidR="00423168" w:rsidRPr="009146E0"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6079D55A" w14:textId="77777777" w:rsidR="00423168" w:rsidRPr="00410FAB" w:rsidRDefault="00423168" w:rsidP="003A5F25">
            <w:pPr>
              <w:rPr>
                <w:sz w:val="24"/>
                <w:szCs w:val="24"/>
                <w:highlight w:val="blue"/>
              </w:rPr>
            </w:pPr>
            <w:r w:rsidRPr="00410FAB">
              <w:rPr>
                <w:rFonts w:eastAsia="MS Mincho"/>
                <w:b/>
                <w:sz w:val="24"/>
                <w:szCs w:val="24"/>
                <w:highlight w:val="blue"/>
              </w:rPr>
              <w:t>Physical Design</w:t>
            </w:r>
          </w:p>
        </w:tc>
      </w:tr>
      <w:tr w:rsidR="00423168" w:rsidRPr="009146E0" w14:paraId="438114FC"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7AA4A5D3" w14:textId="77777777" w:rsidR="00423168" w:rsidRPr="009146E0"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197A8A16" w14:textId="77777777" w:rsidR="00423168" w:rsidRPr="009146E0" w:rsidRDefault="00423168" w:rsidP="003A5F25">
            <w:pPr>
              <w:rPr>
                <w:sz w:val="24"/>
                <w:szCs w:val="24"/>
              </w:rPr>
            </w:pPr>
            <w:r w:rsidRPr="009146E0">
              <w:rPr>
                <w:b/>
                <w:sz w:val="24"/>
                <w:szCs w:val="24"/>
              </w:rPr>
              <w:t>Primary Key</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0D104058" w14:textId="5CAE19CB" w:rsidR="00423168" w:rsidRPr="009146E0" w:rsidRDefault="00DD4CB6" w:rsidP="003A5F25">
            <w:pPr>
              <w:snapToGrid w:val="0"/>
              <w:rPr>
                <w:sz w:val="24"/>
                <w:szCs w:val="24"/>
              </w:rPr>
            </w:pPr>
            <w:r>
              <w:rPr>
                <w:sz w:val="24"/>
                <w:szCs w:val="24"/>
              </w:rPr>
              <w:t>mapID</w:t>
            </w:r>
          </w:p>
        </w:tc>
      </w:tr>
      <w:tr w:rsidR="00423168" w:rsidRPr="009146E0" w14:paraId="0A02BE8E"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4A0ED70C" w14:textId="77777777" w:rsidR="00423168" w:rsidRPr="009146E0"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365CB67C" w14:textId="77777777" w:rsidR="00423168" w:rsidRPr="009146E0" w:rsidRDefault="00423168" w:rsidP="003A5F25">
            <w:pPr>
              <w:rPr>
                <w:sz w:val="24"/>
                <w:szCs w:val="24"/>
              </w:rPr>
            </w:pPr>
            <w:r w:rsidRPr="009146E0">
              <w:rPr>
                <w:b/>
                <w:sz w:val="24"/>
                <w:szCs w:val="24"/>
              </w:rPr>
              <w:t>Foreign Keys</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1DD185B2" w14:textId="6B610F1A" w:rsidR="00423168" w:rsidRPr="007C5A5F" w:rsidRDefault="007C5A5F" w:rsidP="003A5F25">
            <w:pPr>
              <w:snapToGrid w:val="0"/>
              <w:rPr>
                <w:bCs/>
                <w:sz w:val="24"/>
                <w:szCs w:val="24"/>
              </w:rPr>
            </w:pPr>
            <w:r>
              <w:rPr>
                <w:rFonts w:eastAsia="MS Mincho"/>
                <w:bCs/>
                <w:sz w:val="24"/>
                <w:szCs w:val="24"/>
              </w:rPr>
              <w:t>adminID</w:t>
            </w:r>
          </w:p>
        </w:tc>
      </w:tr>
      <w:tr w:rsidR="00423168" w:rsidRPr="009146E0" w14:paraId="1AC30024"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26550C9A" w14:textId="77777777" w:rsidR="00423168" w:rsidRPr="009146E0"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27D14092" w14:textId="77777777" w:rsidR="00423168" w:rsidRPr="009146E0" w:rsidRDefault="00423168" w:rsidP="003A5F25">
            <w:pPr>
              <w:rPr>
                <w:sz w:val="24"/>
                <w:szCs w:val="24"/>
              </w:rPr>
            </w:pPr>
            <w:r w:rsidRPr="009146E0">
              <w:rPr>
                <w:b/>
                <w:sz w:val="24"/>
                <w:szCs w:val="24"/>
              </w:rPr>
              <w:t>SQL Code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31D4F294" w14:textId="77777777" w:rsidR="00DD4CB6" w:rsidRPr="00DD4CB6" w:rsidRDefault="00DD4CB6" w:rsidP="00DD4CB6">
            <w:pPr>
              <w:snapToGrid w:val="0"/>
              <w:rPr>
                <w:sz w:val="24"/>
                <w:szCs w:val="24"/>
              </w:rPr>
            </w:pPr>
            <w:r w:rsidRPr="00DD4CB6">
              <w:rPr>
                <w:sz w:val="24"/>
                <w:szCs w:val="24"/>
              </w:rPr>
              <w:t>CREATE TABLE Table_Map (</w:t>
            </w:r>
          </w:p>
          <w:p w14:paraId="516ADCEC" w14:textId="77777777" w:rsidR="00DD4CB6" w:rsidRPr="00DD4CB6" w:rsidRDefault="00DD4CB6" w:rsidP="00DD4CB6">
            <w:pPr>
              <w:snapToGrid w:val="0"/>
              <w:rPr>
                <w:sz w:val="24"/>
                <w:szCs w:val="24"/>
              </w:rPr>
            </w:pPr>
          </w:p>
          <w:p w14:paraId="0BAA3CAE" w14:textId="77777777" w:rsidR="00DD4CB6" w:rsidRPr="00DD4CB6" w:rsidRDefault="00DD4CB6" w:rsidP="00DD4CB6">
            <w:pPr>
              <w:snapToGrid w:val="0"/>
              <w:rPr>
                <w:sz w:val="24"/>
                <w:szCs w:val="24"/>
              </w:rPr>
            </w:pPr>
            <w:r w:rsidRPr="00DD4CB6">
              <w:rPr>
                <w:sz w:val="24"/>
                <w:szCs w:val="24"/>
              </w:rPr>
              <w:t xml:space="preserve">    mapID Integer NOT NULL,</w:t>
            </w:r>
          </w:p>
          <w:p w14:paraId="1CE684C1" w14:textId="77777777" w:rsidR="00DD4CB6" w:rsidRPr="00DD4CB6" w:rsidRDefault="00DD4CB6" w:rsidP="00DD4CB6">
            <w:pPr>
              <w:snapToGrid w:val="0"/>
              <w:rPr>
                <w:sz w:val="24"/>
                <w:szCs w:val="24"/>
              </w:rPr>
            </w:pPr>
            <w:r w:rsidRPr="00DD4CB6">
              <w:rPr>
                <w:sz w:val="24"/>
                <w:szCs w:val="24"/>
              </w:rPr>
              <w:t xml:space="preserve">    CONSTRAINT m_id CHECK (mapID &gt; 0),</w:t>
            </w:r>
          </w:p>
          <w:p w14:paraId="527F93AA" w14:textId="77777777" w:rsidR="00DD4CB6" w:rsidRDefault="00DD4CB6" w:rsidP="00DD4CB6">
            <w:pPr>
              <w:snapToGrid w:val="0"/>
              <w:rPr>
                <w:sz w:val="24"/>
                <w:szCs w:val="24"/>
              </w:rPr>
            </w:pPr>
            <w:r w:rsidRPr="00DD4CB6">
              <w:rPr>
                <w:sz w:val="24"/>
                <w:szCs w:val="24"/>
              </w:rPr>
              <w:t xml:space="preserve">    map_pic BLOB,</w:t>
            </w:r>
          </w:p>
          <w:p w14:paraId="194418DA" w14:textId="41D49E8A" w:rsidR="007C5A5F" w:rsidRDefault="000332AA" w:rsidP="00DD4CB6">
            <w:pPr>
              <w:snapToGrid w:val="0"/>
              <w:rPr>
                <w:sz w:val="24"/>
                <w:szCs w:val="24"/>
              </w:rPr>
            </w:pPr>
            <w:r>
              <w:rPr>
                <w:sz w:val="24"/>
                <w:szCs w:val="24"/>
              </w:rPr>
              <w:t xml:space="preserve">    adminID  VARCHAR2(5),</w:t>
            </w:r>
          </w:p>
          <w:p w14:paraId="78347B54" w14:textId="20043170" w:rsidR="000332AA" w:rsidRPr="00DD4CB6" w:rsidRDefault="00573096" w:rsidP="00DD4CB6">
            <w:pPr>
              <w:snapToGrid w:val="0"/>
              <w:rPr>
                <w:sz w:val="24"/>
                <w:szCs w:val="24"/>
              </w:rPr>
            </w:pPr>
            <w:r>
              <w:rPr>
                <w:sz w:val="24"/>
                <w:szCs w:val="24"/>
              </w:rPr>
              <w:t xml:space="preserve">    FOREIGN KEY (adminID)</w:t>
            </w:r>
            <w:r w:rsidR="00FF00B4">
              <w:rPr>
                <w:sz w:val="24"/>
                <w:szCs w:val="24"/>
              </w:rPr>
              <w:t xml:space="preserve"> REFERENCES Admin (adminID)</w:t>
            </w:r>
            <w:r>
              <w:rPr>
                <w:sz w:val="24"/>
                <w:szCs w:val="24"/>
              </w:rPr>
              <w:t>,</w:t>
            </w:r>
          </w:p>
          <w:p w14:paraId="0350B967" w14:textId="77777777" w:rsidR="00DD4CB6" w:rsidRPr="00DD4CB6" w:rsidRDefault="00DD4CB6" w:rsidP="00DD4CB6">
            <w:pPr>
              <w:snapToGrid w:val="0"/>
              <w:rPr>
                <w:sz w:val="24"/>
                <w:szCs w:val="24"/>
              </w:rPr>
            </w:pPr>
            <w:r w:rsidRPr="00DD4CB6">
              <w:rPr>
                <w:sz w:val="24"/>
                <w:szCs w:val="24"/>
              </w:rPr>
              <w:t xml:space="preserve">    PRIMARY KEY (mapID)</w:t>
            </w:r>
          </w:p>
          <w:p w14:paraId="4AE55353" w14:textId="77777777" w:rsidR="00DD4CB6" w:rsidRPr="00DD4CB6" w:rsidRDefault="00DD4CB6" w:rsidP="00DD4CB6">
            <w:pPr>
              <w:snapToGrid w:val="0"/>
              <w:rPr>
                <w:sz w:val="24"/>
                <w:szCs w:val="24"/>
              </w:rPr>
            </w:pPr>
          </w:p>
          <w:p w14:paraId="21A6E59A" w14:textId="5ABA65C1" w:rsidR="00423168" w:rsidRPr="009146E0" w:rsidRDefault="00DD4CB6" w:rsidP="00DD4CB6">
            <w:pPr>
              <w:snapToGrid w:val="0"/>
              <w:rPr>
                <w:sz w:val="24"/>
                <w:szCs w:val="24"/>
              </w:rPr>
            </w:pPr>
            <w:r w:rsidRPr="00DD4CB6">
              <w:rPr>
                <w:sz w:val="24"/>
                <w:szCs w:val="24"/>
              </w:rPr>
              <w:t>);</w:t>
            </w:r>
          </w:p>
        </w:tc>
      </w:tr>
      <w:tr w:rsidR="00423168" w:rsidRPr="009146E0" w14:paraId="79AB39E0"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45E92B96" w14:textId="77777777" w:rsidR="00423168" w:rsidRPr="009146E0"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1D39F069" w14:textId="77777777" w:rsidR="00423168" w:rsidRPr="009146E0" w:rsidRDefault="00423168" w:rsidP="003A5F25">
            <w:pPr>
              <w:rPr>
                <w:sz w:val="24"/>
                <w:szCs w:val="24"/>
              </w:rPr>
            </w:pPr>
            <w:r w:rsidRPr="009146E0">
              <w:rPr>
                <w:b/>
                <w:sz w:val="24"/>
                <w:szCs w:val="24"/>
              </w:rPr>
              <w:t>Count of records in the table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52C8BA98" w14:textId="34061246" w:rsidR="00423168" w:rsidRPr="009146E0" w:rsidRDefault="005F1C92" w:rsidP="003A5F25">
            <w:pPr>
              <w:rPr>
                <w:sz w:val="24"/>
                <w:szCs w:val="24"/>
              </w:rPr>
            </w:pPr>
            <w:r>
              <w:rPr>
                <w:b/>
                <w:sz w:val="24"/>
                <w:szCs w:val="24"/>
              </w:rPr>
              <w:t>5</w:t>
            </w:r>
            <w:r w:rsidR="00423168" w:rsidRPr="009146E0">
              <w:rPr>
                <w:sz w:val="24"/>
                <w:szCs w:val="24"/>
              </w:rPr>
              <w:t xml:space="preserve"> </w:t>
            </w:r>
          </w:p>
        </w:tc>
      </w:tr>
    </w:tbl>
    <w:p w14:paraId="38D82C5A" w14:textId="77777777" w:rsidR="00423168" w:rsidRPr="009146E0" w:rsidRDefault="00423168" w:rsidP="00423168">
      <w:pPr>
        <w:rPr>
          <w:sz w:val="24"/>
          <w:szCs w:val="24"/>
        </w:rPr>
      </w:pPr>
    </w:p>
    <w:p w14:paraId="582A5AC6" w14:textId="77777777" w:rsidR="00423168" w:rsidRPr="009146E0" w:rsidRDefault="00423168" w:rsidP="00423168">
      <w:pPr>
        <w:rPr>
          <w:sz w:val="24"/>
          <w:szCs w:val="24"/>
        </w:rPr>
      </w:pPr>
    </w:p>
    <w:p w14:paraId="6BE95537" w14:textId="77777777" w:rsidR="00423168" w:rsidRPr="009146E0" w:rsidRDefault="00423168" w:rsidP="00423168">
      <w:pPr>
        <w:rPr>
          <w:sz w:val="24"/>
          <w:szCs w:val="24"/>
        </w:rPr>
      </w:pPr>
    </w:p>
    <w:tbl>
      <w:tblPr>
        <w:tblW w:w="0" w:type="auto"/>
        <w:tblInd w:w="350" w:type="dxa"/>
        <w:tblLayout w:type="fixed"/>
        <w:tblLook w:val="0000" w:firstRow="0" w:lastRow="0" w:firstColumn="0" w:lastColumn="0" w:noHBand="0" w:noVBand="0"/>
      </w:tblPr>
      <w:tblGrid>
        <w:gridCol w:w="236"/>
        <w:gridCol w:w="1710"/>
        <w:gridCol w:w="720"/>
        <w:gridCol w:w="1440"/>
        <w:gridCol w:w="1620"/>
        <w:gridCol w:w="1620"/>
        <w:gridCol w:w="1585"/>
      </w:tblGrid>
      <w:tr w:rsidR="00423168" w:rsidRPr="009146E0" w14:paraId="7D7F0361" w14:textId="77777777" w:rsidTr="003A5F25">
        <w:tc>
          <w:tcPr>
            <w:tcW w:w="236" w:type="dxa"/>
            <w:tcBorders>
              <w:top w:val="single" w:sz="4" w:space="0" w:color="000000"/>
              <w:left w:val="single" w:sz="4" w:space="0" w:color="000000"/>
              <w:bottom w:val="single" w:sz="4" w:space="0" w:color="000000"/>
            </w:tcBorders>
            <w:shd w:val="clear" w:color="auto" w:fill="B3B3B3"/>
          </w:tcPr>
          <w:p w14:paraId="7176FF69" w14:textId="77777777" w:rsidR="00423168" w:rsidRPr="009146E0" w:rsidRDefault="00423168" w:rsidP="003A5F25">
            <w:pPr>
              <w:snapToGrid w:val="0"/>
              <w:rPr>
                <w:b/>
                <w:i/>
                <w:sz w:val="24"/>
                <w:szCs w:val="24"/>
              </w:rPr>
            </w:pPr>
          </w:p>
        </w:tc>
        <w:tc>
          <w:tcPr>
            <w:tcW w:w="1710" w:type="dxa"/>
            <w:tcBorders>
              <w:top w:val="single" w:sz="4" w:space="0" w:color="000000"/>
              <w:left w:val="single" w:sz="4" w:space="0" w:color="000000"/>
              <w:bottom w:val="single" w:sz="4" w:space="0" w:color="000000"/>
            </w:tcBorders>
            <w:shd w:val="clear" w:color="auto" w:fill="B3B3B3"/>
            <w:vAlign w:val="center"/>
          </w:tcPr>
          <w:p w14:paraId="7D3156A7" w14:textId="77777777" w:rsidR="00423168" w:rsidRPr="009146E0" w:rsidRDefault="00423168" w:rsidP="003A5F25">
            <w:pPr>
              <w:rPr>
                <w:sz w:val="24"/>
                <w:szCs w:val="24"/>
              </w:rPr>
            </w:pPr>
            <w:r w:rsidRPr="009146E0">
              <w:rPr>
                <w:b/>
                <w:bCs/>
                <w:i/>
                <w:iCs/>
                <w:color w:val="2D3B45"/>
                <w:sz w:val="24"/>
                <w:szCs w:val="24"/>
              </w:rPr>
              <w:t>Name of the table</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68D63A14" w14:textId="4D0CD6BB" w:rsidR="00423168" w:rsidRPr="009146E0" w:rsidRDefault="00573096" w:rsidP="003A5F25">
            <w:pPr>
              <w:snapToGrid w:val="0"/>
              <w:rPr>
                <w:sz w:val="24"/>
                <w:szCs w:val="24"/>
              </w:rPr>
            </w:pPr>
            <w:r>
              <w:rPr>
                <w:color w:val="2D3B45"/>
                <w:sz w:val="24"/>
                <w:szCs w:val="24"/>
              </w:rPr>
              <w:t>Waiting</w:t>
            </w:r>
          </w:p>
        </w:tc>
      </w:tr>
      <w:tr w:rsidR="00423168" w:rsidRPr="009146E0" w14:paraId="5E878413" w14:textId="77777777" w:rsidTr="003A5F25">
        <w:trPr>
          <w:cantSplit/>
        </w:trPr>
        <w:tc>
          <w:tcPr>
            <w:tcW w:w="236" w:type="dxa"/>
            <w:tcBorders>
              <w:top w:val="single" w:sz="4" w:space="0" w:color="000000"/>
              <w:left w:val="single" w:sz="4" w:space="0" w:color="000000"/>
              <w:bottom w:val="single" w:sz="4" w:space="0" w:color="000000"/>
            </w:tcBorders>
            <w:shd w:val="clear" w:color="auto" w:fill="E0E0E0"/>
          </w:tcPr>
          <w:p w14:paraId="0CB19295" w14:textId="77777777" w:rsidR="00423168" w:rsidRPr="009146E0" w:rsidRDefault="00423168" w:rsidP="003A5F25">
            <w:pPr>
              <w:snapToGrid w:val="0"/>
              <w:rPr>
                <w:rFonts w:eastAsia="MS Mincho"/>
                <w:b/>
                <w:bCs/>
                <w:sz w:val="24"/>
                <w:szCs w:val="24"/>
              </w:rPr>
            </w:pPr>
          </w:p>
        </w:tc>
        <w:tc>
          <w:tcPr>
            <w:tcW w:w="1710" w:type="dxa"/>
            <w:tcBorders>
              <w:top w:val="single" w:sz="4" w:space="0" w:color="000000"/>
              <w:left w:val="single" w:sz="4" w:space="0" w:color="000000"/>
              <w:bottom w:val="single" w:sz="4" w:space="0" w:color="000000"/>
            </w:tcBorders>
            <w:shd w:val="clear" w:color="auto" w:fill="E0E0E0"/>
            <w:vAlign w:val="center"/>
          </w:tcPr>
          <w:p w14:paraId="135118CD" w14:textId="77777777" w:rsidR="00423168" w:rsidRPr="009146E0" w:rsidRDefault="00423168" w:rsidP="003A5F25">
            <w:pPr>
              <w:rPr>
                <w:sz w:val="24"/>
                <w:szCs w:val="24"/>
              </w:rPr>
            </w:pPr>
            <w:r w:rsidRPr="009146E0">
              <w:rPr>
                <w:b/>
                <w:bCs/>
                <w:color w:val="2D3B45"/>
                <w:sz w:val="24"/>
                <w:szCs w:val="24"/>
              </w:rPr>
              <w:t>Description</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F33CC18" w14:textId="77777777" w:rsidR="00423168" w:rsidRDefault="00423168" w:rsidP="003A5F25">
            <w:pPr>
              <w:jc w:val="center"/>
              <w:rPr>
                <w:color w:val="2D3B45"/>
                <w:sz w:val="24"/>
                <w:szCs w:val="24"/>
              </w:rPr>
            </w:pPr>
            <w:r w:rsidRPr="009146E0">
              <w:rPr>
                <w:color w:val="2D3B45"/>
                <w:sz w:val="24"/>
                <w:szCs w:val="24"/>
              </w:rPr>
              <w:t xml:space="preserve">Stores order of walk-in customers who want a table. </w:t>
            </w:r>
          </w:p>
          <w:p w14:paraId="29312C91" w14:textId="77777777" w:rsidR="00562387" w:rsidRPr="009146E0" w:rsidRDefault="00562387" w:rsidP="003A5F25">
            <w:pPr>
              <w:jc w:val="center"/>
              <w:rPr>
                <w:rFonts w:eastAsia="MS Mincho"/>
                <w:sz w:val="24"/>
                <w:szCs w:val="24"/>
              </w:rPr>
            </w:pPr>
          </w:p>
        </w:tc>
      </w:tr>
      <w:tr w:rsidR="00423168" w:rsidRPr="009146E0" w14:paraId="2A7DA300" w14:textId="77777777" w:rsidTr="003A5F25">
        <w:tc>
          <w:tcPr>
            <w:tcW w:w="236" w:type="dxa"/>
            <w:tcBorders>
              <w:top w:val="single" w:sz="4" w:space="0" w:color="000000"/>
              <w:left w:val="single" w:sz="4" w:space="0" w:color="000000"/>
              <w:bottom w:val="single" w:sz="4" w:space="0" w:color="000000"/>
            </w:tcBorders>
            <w:shd w:val="clear" w:color="auto" w:fill="D9D9D9"/>
          </w:tcPr>
          <w:p w14:paraId="0FE2BF19" w14:textId="77777777" w:rsidR="00423168" w:rsidRPr="009146E0" w:rsidRDefault="00423168" w:rsidP="003A5F25">
            <w:pPr>
              <w:snapToGrid w:val="0"/>
              <w:rPr>
                <w:rFonts w:eastAsia="MS Mincho"/>
                <w:b/>
                <w:bCs/>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08C9CEAB" w14:textId="77777777" w:rsidR="00423168" w:rsidRPr="009146E0" w:rsidRDefault="00423168" w:rsidP="003A5F25">
            <w:pPr>
              <w:rPr>
                <w:sz w:val="24"/>
                <w:szCs w:val="24"/>
              </w:rPr>
            </w:pPr>
            <w:r w:rsidRPr="009146E0">
              <w:rPr>
                <w:rFonts w:eastAsia="MS Mincho"/>
                <w:b/>
                <w:bCs/>
                <w:sz w:val="24"/>
                <w:szCs w:val="24"/>
              </w:rPr>
              <w:t xml:space="preserve">Attribute </w:t>
            </w:r>
          </w:p>
        </w:tc>
        <w:tc>
          <w:tcPr>
            <w:tcW w:w="2160" w:type="dxa"/>
            <w:gridSpan w:val="2"/>
            <w:tcBorders>
              <w:top w:val="single" w:sz="4" w:space="0" w:color="000000"/>
              <w:left w:val="single" w:sz="4" w:space="0" w:color="000000"/>
              <w:bottom w:val="single" w:sz="4" w:space="0" w:color="000000"/>
            </w:tcBorders>
            <w:shd w:val="clear" w:color="auto" w:fill="D9D9D9"/>
          </w:tcPr>
          <w:p w14:paraId="410A2C85" w14:textId="77777777" w:rsidR="00423168" w:rsidRPr="009146E0" w:rsidRDefault="00423168" w:rsidP="003A5F25">
            <w:pPr>
              <w:jc w:val="center"/>
              <w:rPr>
                <w:sz w:val="24"/>
                <w:szCs w:val="24"/>
              </w:rPr>
            </w:pPr>
            <w:r w:rsidRPr="009146E0">
              <w:rPr>
                <w:rFonts w:eastAsia="MS Mincho"/>
                <w:b/>
                <w:bCs/>
                <w:sz w:val="24"/>
                <w:szCs w:val="24"/>
              </w:rPr>
              <w:t>Description</w:t>
            </w:r>
          </w:p>
        </w:tc>
        <w:tc>
          <w:tcPr>
            <w:tcW w:w="1620" w:type="dxa"/>
            <w:tcBorders>
              <w:top w:val="single" w:sz="4" w:space="0" w:color="000000"/>
              <w:left w:val="single" w:sz="4" w:space="0" w:color="000000"/>
              <w:bottom w:val="single" w:sz="4" w:space="0" w:color="000000"/>
            </w:tcBorders>
            <w:shd w:val="clear" w:color="auto" w:fill="D9D9D9"/>
          </w:tcPr>
          <w:p w14:paraId="3E5ABF36" w14:textId="77777777" w:rsidR="00423168" w:rsidRPr="009146E0" w:rsidRDefault="00423168" w:rsidP="003A5F25">
            <w:pPr>
              <w:jc w:val="center"/>
              <w:rPr>
                <w:sz w:val="24"/>
                <w:szCs w:val="24"/>
              </w:rPr>
            </w:pPr>
            <w:r w:rsidRPr="009146E0">
              <w:rPr>
                <w:rFonts w:eastAsia="MS Mincho"/>
                <w:b/>
                <w:bCs/>
                <w:sz w:val="24"/>
                <w:szCs w:val="24"/>
              </w:rPr>
              <w:t>Type</w:t>
            </w:r>
          </w:p>
        </w:tc>
        <w:tc>
          <w:tcPr>
            <w:tcW w:w="1620" w:type="dxa"/>
            <w:tcBorders>
              <w:top w:val="single" w:sz="4" w:space="0" w:color="000000"/>
              <w:left w:val="single" w:sz="4" w:space="0" w:color="000000"/>
              <w:bottom w:val="single" w:sz="4" w:space="0" w:color="000000"/>
            </w:tcBorders>
            <w:shd w:val="clear" w:color="auto" w:fill="D9D9D9"/>
          </w:tcPr>
          <w:p w14:paraId="3A664CBD" w14:textId="77777777" w:rsidR="00423168" w:rsidRPr="009146E0" w:rsidRDefault="00423168" w:rsidP="003A5F25">
            <w:pPr>
              <w:pStyle w:val="Heading4"/>
              <w:spacing w:before="0" w:after="58"/>
              <w:jc w:val="center"/>
              <w:rPr>
                <w:rFonts w:ascii="Times New Roman" w:hAnsi="Times New Roman" w:cs="Times New Roman"/>
                <w:sz w:val="24"/>
                <w:szCs w:val="24"/>
              </w:rPr>
            </w:pPr>
            <w:r w:rsidRPr="009146E0">
              <w:rPr>
                <w:rFonts w:ascii="Times New Roman" w:eastAsia="MS Mincho" w:hAnsi="Times New Roman" w:cs="Times New Roman"/>
                <w:b/>
                <w:bCs/>
                <w:i w:val="0"/>
                <w:sz w:val="24"/>
                <w:szCs w:val="24"/>
              </w:rPr>
              <w:t>Examples of values</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cPr>
          <w:p w14:paraId="019ACB80" w14:textId="77777777" w:rsidR="00423168" w:rsidRPr="009146E0" w:rsidRDefault="00423168" w:rsidP="003A5F25">
            <w:pPr>
              <w:pStyle w:val="Heading4"/>
              <w:spacing w:before="0" w:after="58"/>
              <w:rPr>
                <w:rFonts w:ascii="Times New Roman" w:hAnsi="Times New Roman" w:cs="Times New Roman"/>
                <w:sz w:val="24"/>
                <w:szCs w:val="24"/>
              </w:rPr>
            </w:pPr>
            <w:r w:rsidRPr="009146E0">
              <w:rPr>
                <w:rFonts w:ascii="Times New Roman" w:hAnsi="Times New Roman" w:cs="Times New Roman"/>
                <w:b/>
                <w:bCs/>
                <w:i w:val="0"/>
                <w:sz w:val="24"/>
                <w:szCs w:val="24"/>
              </w:rPr>
              <w:t>Notes</w:t>
            </w:r>
          </w:p>
        </w:tc>
      </w:tr>
      <w:tr w:rsidR="00423168" w:rsidRPr="009146E0" w14:paraId="75E552E9" w14:textId="77777777" w:rsidTr="003A5F25">
        <w:tc>
          <w:tcPr>
            <w:tcW w:w="236" w:type="dxa"/>
            <w:tcBorders>
              <w:top w:val="single" w:sz="4" w:space="0" w:color="000000"/>
              <w:left w:val="single" w:sz="4" w:space="0" w:color="000000"/>
              <w:bottom w:val="single" w:sz="4" w:space="0" w:color="000000"/>
            </w:tcBorders>
            <w:shd w:val="clear" w:color="auto" w:fill="ADD58A"/>
          </w:tcPr>
          <w:p w14:paraId="30E30501" w14:textId="77777777" w:rsidR="00423168" w:rsidRPr="009146E0" w:rsidRDefault="00423168"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1043B9B7" w14:textId="16346D2F" w:rsidR="00423168" w:rsidRPr="009146E0" w:rsidRDefault="00423168" w:rsidP="003A5F25">
            <w:pPr>
              <w:rPr>
                <w:sz w:val="24"/>
                <w:szCs w:val="24"/>
              </w:rPr>
            </w:pPr>
            <w:r w:rsidRPr="009146E0">
              <w:rPr>
                <w:b/>
                <w:bCs/>
                <w:color w:val="2D3B45"/>
                <w:sz w:val="24"/>
                <w:szCs w:val="24"/>
              </w:rPr>
              <w:t>customer</w:t>
            </w:r>
            <w:r w:rsidR="00634D5F">
              <w:rPr>
                <w:b/>
                <w:bCs/>
                <w:color w:val="2D3B45"/>
                <w:sz w:val="24"/>
                <w:szCs w:val="24"/>
              </w:rPr>
              <w:t>ID</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1138621C" w14:textId="77777777" w:rsidR="00423168" w:rsidRPr="009146E0" w:rsidRDefault="00423168" w:rsidP="003A5F25">
            <w:pPr>
              <w:jc w:val="center"/>
              <w:rPr>
                <w:sz w:val="24"/>
                <w:szCs w:val="24"/>
              </w:rPr>
            </w:pPr>
            <w:r w:rsidRPr="009146E0">
              <w:rPr>
                <w:color w:val="2D3B45"/>
                <w:sz w:val="24"/>
                <w:szCs w:val="24"/>
              </w:rPr>
              <w:t>I</w:t>
            </w:r>
            <w:r w:rsidRPr="009146E0">
              <w:rPr>
                <w:color w:val="000000"/>
                <w:sz w:val="24"/>
                <w:szCs w:val="24"/>
              </w:rPr>
              <w:t xml:space="preserve">dentifies each customer. Increments by 1 per customer. Represents their respective place in </w:t>
            </w:r>
            <w:r w:rsidRPr="009146E0">
              <w:rPr>
                <w:color w:val="000000"/>
                <w:sz w:val="24"/>
                <w:szCs w:val="24"/>
              </w:rPr>
              <w:lastRenderedPageBreak/>
              <w:t>the queue.</w:t>
            </w:r>
          </w:p>
        </w:tc>
        <w:tc>
          <w:tcPr>
            <w:tcW w:w="1620" w:type="dxa"/>
            <w:tcBorders>
              <w:top w:val="single" w:sz="4" w:space="0" w:color="000000"/>
              <w:left w:val="single" w:sz="4" w:space="0" w:color="000000"/>
              <w:bottom w:val="single" w:sz="4" w:space="0" w:color="000000"/>
            </w:tcBorders>
            <w:shd w:val="clear" w:color="auto" w:fill="auto"/>
            <w:vAlign w:val="center"/>
          </w:tcPr>
          <w:p w14:paraId="3B1885FB" w14:textId="77777777" w:rsidR="00423168" w:rsidRPr="009146E0" w:rsidRDefault="00423168" w:rsidP="003A5F25">
            <w:pPr>
              <w:jc w:val="center"/>
              <w:rPr>
                <w:sz w:val="24"/>
                <w:szCs w:val="24"/>
              </w:rPr>
            </w:pPr>
            <w:r w:rsidRPr="009146E0">
              <w:rPr>
                <w:color w:val="2D3B45"/>
                <w:sz w:val="24"/>
                <w:szCs w:val="24"/>
              </w:rPr>
              <w:lastRenderedPageBreak/>
              <w:t>Integer</w:t>
            </w:r>
          </w:p>
        </w:tc>
        <w:tc>
          <w:tcPr>
            <w:tcW w:w="1620" w:type="dxa"/>
            <w:tcBorders>
              <w:top w:val="single" w:sz="4" w:space="0" w:color="000000"/>
              <w:left w:val="single" w:sz="4" w:space="0" w:color="000000"/>
              <w:bottom w:val="single" w:sz="4" w:space="0" w:color="000000"/>
            </w:tcBorders>
            <w:shd w:val="clear" w:color="auto" w:fill="auto"/>
            <w:vAlign w:val="center"/>
          </w:tcPr>
          <w:p w14:paraId="36D8BA0D" w14:textId="77777777" w:rsidR="00423168" w:rsidRPr="009146E0" w:rsidRDefault="00423168" w:rsidP="003A5F25">
            <w:pPr>
              <w:jc w:val="center"/>
              <w:rPr>
                <w:sz w:val="24"/>
                <w:szCs w:val="24"/>
              </w:rPr>
            </w:pPr>
            <w:r w:rsidRPr="009146E0">
              <w:rPr>
                <w:color w:val="2D3B45"/>
                <w:sz w:val="24"/>
                <w:szCs w:val="24"/>
              </w:rPr>
              <w:t>Any positive value</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664802" w14:textId="77777777" w:rsidR="00423168" w:rsidRPr="009146E0" w:rsidRDefault="00423168" w:rsidP="003A5F25">
            <w:pPr>
              <w:snapToGrid w:val="0"/>
              <w:jc w:val="center"/>
              <w:rPr>
                <w:rFonts w:eastAsia="MS Mincho"/>
                <w:sz w:val="24"/>
                <w:szCs w:val="24"/>
              </w:rPr>
            </w:pPr>
            <w:r w:rsidRPr="009146E0">
              <w:rPr>
                <w:color w:val="2D3B45"/>
                <w:sz w:val="24"/>
                <w:szCs w:val="24"/>
              </w:rPr>
              <w:t>Cannot be null</w:t>
            </w:r>
          </w:p>
        </w:tc>
      </w:tr>
      <w:tr w:rsidR="00634D5F" w:rsidRPr="009146E0" w14:paraId="4F3DD191" w14:textId="77777777" w:rsidTr="003A5F25">
        <w:tc>
          <w:tcPr>
            <w:tcW w:w="236" w:type="dxa"/>
            <w:tcBorders>
              <w:top w:val="single" w:sz="4" w:space="0" w:color="000000"/>
              <w:left w:val="single" w:sz="4" w:space="0" w:color="000000"/>
              <w:bottom w:val="single" w:sz="4" w:space="0" w:color="000000"/>
            </w:tcBorders>
            <w:shd w:val="clear" w:color="auto" w:fill="ADD58A"/>
          </w:tcPr>
          <w:p w14:paraId="535ACB0F" w14:textId="77777777" w:rsidR="00634D5F" w:rsidRPr="009146E0" w:rsidRDefault="00634D5F"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5D2CEF97" w14:textId="216FFEC5" w:rsidR="00634D5F" w:rsidRPr="009146E0" w:rsidRDefault="00634D5F" w:rsidP="003A5F25">
            <w:pPr>
              <w:rPr>
                <w:b/>
                <w:bCs/>
                <w:color w:val="2D3B45"/>
                <w:sz w:val="24"/>
                <w:szCs w:val="24"/>
              </w:rPr>
            </w:pPr>
            <w:r>
              <w:rPr>
                <w:b/>
                <w:bCs/>
                <w:color w:val="2D3B45"/>
                <w:sz w:val="24"/>
                <w:szCs w:val="24"/>
              </w:rPr>
              <w:t>hostID</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1FF05856" w14:textId="1D16D409" w:rsidR="00634D5F" w:rsidRPr="009146E0" w:rsidRDefault="00634D5F" w:rsidP="003A5F25">
            <w:pPr>
              <w:jc w:val="center"/>
              <w:rPr>
                <w:color w:val="2D3B45"/>
                <w:sz w:val="24"/>
                <w:szCs w:val="24"/>
              </w:rPr>
            </w:pPr>
            <w:r>
              <w:rPr>
                <w:color w:val="2D3B45"/>
                <w:sz w:val="24"/>
                <w:szCs w:val="24"/>
              </w:rPr>
              <w:t xml:space="preserve">Stores the host who </w:t>
            </w:r>
            <w:r w:rsidR="003B75D4">
              <w:rPr>
                <w:color w:val="2D3B45"/>
                <w:sz w:val="24"/>
                <w:szCs w:val="24"/>
              </w:rPr>
              <w:t>helped the customer</w:t>
            </w:r>
          </w:p>
        </w:tc>
        <w:tc>
          <w:tcPr>
            <w:tcW w:w="1620" w:type="dxa"/>
            <w:tcBorders>
              <w:top w:val="single" w:sz="4" w:space="0" w:color="000000"/>
              <w:left w:val="single" w:sz="4" w:space="0" w:color="000000"/>
              <w:bottom w:val="single" w:sz="4" w:space="0" w:color="000000"/>
            </w:tcBorders>
            <w:shd w:val="clear" w:color="auto" w:fill="auto"/>
            <w:vAlign w:val="center"/>
          </w:tcPr>
          <w:p w14:paraId="6279A4F8" w14:textId="5FA383FB" w:rsidR="00634D5F" w:rsidRPr="009146E0" w:rsidRDefault="003B75D4" w:rsidP="003A5F25">
            <w:pPr>
              <w:jc w:val="center"/>
              <w:rPr>
                <w:color w:val="2D3B45"/>
                <w:sz w:val="24"/>
                <w:szCs w:val="24"/>
              </w:rPr>
            </w:pPr>
            <w:r>
              <w:rPr>
                <w:color w:val="2D3B45"/>
                <w:sz w:val="24"/>
                <w:szCs w:val="24"/>
              </w:rPr>
              <w:t>Varchar</w:t>
            </w:r>
          </w:p>
        </w:tc>
        <w:tc>
          <w:tcPr>
            <w:tcW w:w="1620" w:type="dxa"/>
            <w:tcBorders>
              <w:top w:val="single" w:sz="4" w:space="0" w:color="000000"/>
              <w:left w:val="single" w:sz="4" w:space="0" w:color="000000"/>
              <w:bottom w:val="single" w:sz="4" w:space="0" w:color="000000"/>
            </w:tcBorders>
            <w:shd w:val="clear" w:color="auto" w:fill="auto"/>
            <w:vAlign w:val="center"/>
          </w:tcPr>
          <w:p w14:paraId="6FBAB41A" w14:textId="2674A936" w:rsidR="00634D5F" w:rsidRPr="009146E0" w:rsidRDefault="003B75D4" w:rsidP="003A5F25">
            <w:pPr>
              <w:jc w:val="center"/>
              <w:rPr>
                <w:color w:val="2D3B45"/>
                <w:sz w:val="24"/>
                <w:szCs w:val="24"/>
              </w:rPr>
            </w:pPr>
            <w:r>
              <w:rPr>
                <w:color w:val="2D3B45"/>
                <w:sz w:val="24"/>
                <w:szCs w:val="24"/>
              </w:rPr>
              <w:t>h1000</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C4CDE" w14:textId="77777777" w:rsidR="00634D5F" w:rsidRPr="009146E0" w:rsidRDefault="00634D5F" w:rsidP="003A5F25">
            <w:pPr>
              <w:jc w:val="center"/>
              <w:rPr>
                <w:color w:val="2D3B45"/>
                <w:sz w:val="24"/>
                <w:szCs w:val="24"/>
              </w:rPr>
            </w:pPr>
          </w:p>
        </w:tc>
      </w:tr>
      <w:tr w:rsidR="00423168" w:rsidRPr="009146E0" w14:paraId="52AC6335" w14:textId="77777777" w:rsidTr="003A5F25">
        <w:tc>
          <w:tcPr>
            <w:tcW w:w="236" w:type="dxa"/>
            <w:tcBorders>
              <w:top w:val="single" w:sz="4" w:space="0" w:color="000000"/>
              <w:left w:val="single" w:sz="4" w:space="0" w:color="000000"/>
              <w:bottom w:val="single" w:sz="4" w:space="0" w:color="000000"/>
            </w:tcBorders>
            <w:shd w:val="clear" w:color="auto" w:fill="ADD58A"/>
          </w:tcPr>
          <w:p w14:paraId="79AA9AD8" w14:textId="77777777" w:rsidR="00423168" w:rsidRPr="009146E0" w:rsidRDefault="00423168"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21034762" w14:textId="77777777" w:rsidR="00423168" w:rsidRPr="009146E0" w:rsidRDefault="00423168" w:rsidP="003A5F25">
            <w:pPr>
              <w:rPr>
                <w:sz w:val="24"/>
                <w:szCs w:val="24"/>
              </w:rPr>
            </w:pPr>
            <w:r w:rsidRPr="009146E0">
              <w:rPr>
                <w:b/>
                <w:bCs/>
                <w:color w:val="2D3B45"/>
                <w:sz w:val="24"/>
                <w:szCs w:val="24"/>
              </w:rPr>
              <w:t>Name</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15D63845" w14:textId="77777777" w:rsidR="00423168" w:rsidRPr="009146E0" w:rsidRDefault="00423168" w:rsidP="003A5F25">
            <w:pPr>
              <w:jc w:val="center"/>
              <w:rPr>
                <w:sz w:val="24"/>
                <w:szCs w:val="24"/>
              </w:rPr>
            </w:pPr>
            <w:r w:rsidRPr="009146E0">
              <w:rPr>
                <w:color w:val="2D3B45"/>
                <w:sz w:val="24"/>
                <w:szCs w:val="24"/>
              </w:rPr>
              <w:t>Name of the customer</w:t>
            </w:r>
          </w:p>
        </w:tc>
        <w:tc>
          <w:tcPr>
            <w:tcW w:w="1620" w:type="dxa"/>
            <w:tcBorders>
              <w:top w:val="single" w:sz="4" w:space="0" w:color="000000"/>
              <w:left w:val="single" w:sz="4" w:space="0" w:color="000000"/>
              <w:bottom w:val="single" w:sz="4" w:space="0" w:color="000000"/>
            </w:tcBorders>
            <w:shd w:val="clear" w:color="auto" w:fill="auto"/>
            <w:vAlign w:val="center"/>
          </w:tcPr>
          <w:p w14:paraId="56397559" w14:textId="77777777" w:rsidR="00423168" w:rsidRPr="009146E0" w:rsidRDefault="00423168" w:rsidP="003A5F25">
            <w:pPr>
              <w:jc w:val="center"/>
              <w:rPr>
                <w:sz w:val="24"/>
                <w:szCs w:val="24"/>
              </w:rPr>
            </w:pPr>
            <w:r w:rsidRPr="009146E0">
              <w:rPr>
                <w:color w:val="2D3B45"/>
                <w:sz w:val="24"/>
                <w:szCs w:val="24"/>
              </w:rPr>
              <w:t>Image</w:t>
            </w:r>
          </w:p>
        </w:tc>
        <w:tc>
          <w:tcPr>
            <w:tcW w:w="1620" w:type="dxa"/>
            <w:tcBorders>
              <w:top w:val="single" w:sz="4" w:space="0" w:color="000000"/>
              <w:left w:val="single" w:sz="4" w:space="0" w:color="000000"/>
              <w:bottom w:val="single" w:sz="4" w:space="0" w:color="000000"/>
            </w:tcBorders>
            <w:shd w:val="clear" w:color="auto" w:fill="auto"/>
            <w:vAlign w:val="center"/>
          </w:tcPr>
          <w:p w14:paraId="7557BFB4" w14:textId="77777777" w:rsidR="00423168" w:rsidRPr="009146E0" w:rsidRDefault="00423168" w:rsidP="003A5F25">
            <w:pPr>
              <w:jc w:val="center"/>
              <w:rPr>
                <w:sz w:val="24"/>
                <w:szCs w:val="24"/>
              </w:rPr>
            </w:pPr>
            <w:r w:rsidRPr="009146E0">
              <w:rPr>
                <w:color w:val="2D3B45"/>
                <w:sz w:val="24"/>
                <w:szCs w:val="24"/>
              </w:rPr>
              <w:t>Picture of table layout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625D91" w14:textId="77777777" w:rsidR="00423168" w:rsidRPr="009146E0" w:rsidRDefault="00423168" w:rsidP="003A5F25">
            <w:pPr>
              <w:jc w:val="center"/>
              <w:rPr>
                <w:sz w:val="24"/>
                <w:szCs w:val="24"/>
              </w:rPr>
            </w:pPr>
            <w:r w:rsidRPr="009146E0">
              <w:rPr>
                <w:color w:val="2D3B45"/>
                <w:sz w:val="24"/>
                <w:szCs w:val="24"/>
              </w:rPr>
              <w:t>Cannot be null</w:t>
            </w:r>
          </w:p>
        </w:tc>
      </w:tr>
      <w:tr w:rsidR="00423168" w:rsidRPr="009146E0" w14:paraId="3DC569D2" w14:textId="77777777" w:rsidTr="003A5F25">
        <w:tc>
          <w:tcPr>
            <w:tcW w:w="236" w:type="dxa"/>
            <w:tcBorders>
              <w:left w:val="single" w:sz="4" w:space="0" w:color="000000"/>
              <w:bottom w:val="single" w:sz="4" w:space="0" w:color="000000"/>
            </w:tcBorders>
            <w:shd w:val="clear" w:color="auto" w:fill="ADD58A"/>
          </w:tcPr>
          <w:p w14:paraId="3BF08BE1" w14:textId="77777777" w:rsidR="00423168" w:rsidRPr="009146E0"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1633014B" w14:textId="77777777" w:rsidR="00423168" w:rsidRPr="009146E0" w:rsidRDefault="00423168" w:rsidP="003A5F25">
            <w:pPr>
              <w:rPr>
                <w:sz w:val="24"/>
                <w:szCs w:val="24"/>
              </w:rPr>
            </w:pPr>
            <w:r w:rsidRPr="009146E0">
              <w:rPr>
                <w:rFonts w:eastAsia="MS Mincho"/>
                <w:b/>
                <w:sz w:val="24"/>
                <w:szCs w:val="24"/>
              </w:rPr>
              <w:t>Functional Dependencies and Keys</w:t>
            </w:r>
          </w:p>
        </w:tc>
      </w:tr>
      <w:tr w:rsidR="00423168" w:rsidRPr="009146E0" w14:paraId="11E9AD1C" w14:textId="77777777" w:rsidTr="003A5F25">
        <w:tc>
          <w:tcPr>
            <w:tcW w:w="236" w:type="dxa"/>
            <w:tcBorders>
              <w:left w:val="single" w:sz="4" w:space="0" w:color="000000"/>
              <w:bottom w:val="single" w:sz="4" w:space="0" w:color="000000"/>
            </w:tcBorders>
            <w:shd w:val="clear" w:color="auto" w:fill="ADD58A"/>
          </w:tcPr>
          <w:p w14:paraId="59797361" w14:textId="77777777" w:rsidR="00423168" w:rsidRPr="009146E0"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234C4521" w14:textId="77777777" w:rsidR="00423168" w:rsidRPr="009146E0" w:rsidRDefault="00423168" w:rsidP="003A5F25">
            <w:pPr>
              <w:rPr>
                <w:sz w:val="24"/>
                <w:szCs w:val="24"/>
              </w:rPr>
            </w:pPr>
            <w:r w:rsidRPr="009146E0">
              <w:rPr>
                <w:b/>
                <w:bCs/>
                <w:color w:val="2D3B45"/>
                <w:sz w:val="24"/>
                <w:szCs w:val="24"/>
              </w:rPr>
              <w:t>Functional dependencies</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19DB0C68" w14:textId="77777777" w:rsidR="00423168" w:rsidRDefault="00423168" w:rsidP="003A5F25">
            <w:pPr>
              <w:snapToGrid w:val="0"/>
              <w:rPr>
                <w:b/>
                <w:bCs/>
                <w:color w:val="2D3B45"/>
                <w:sz w:val="24"/>
                <w:szCs w:val="24"/>
              </w:rPr>
            </w:pPr>
            <w:r w:rsidRPr="009146E0">
              <w:rPr>
                <w:b/>
                <w:bCs/>
                <w:sz w:val="24"/>
                <w:szCs w:val="24"/>
              </w:rPr>
              <w:t xml:space="preserve">customer_ID </w:t>
            </w:r>
            <w:r w:rsidRPr="009146E0">
              <w:rPr>
                <w:b/>
                <w:bCs/>
                <w:color w:val="2D3B45"/>
                <w:sz w:val="24"/>
                <w:szCs w:val="24"/>
              </w:rPr>
              <w:t>→ Name</w:t>
            </w:r>
          </w:p>
          <w:p w14:paraId="4004C440" w14:textId="4FD3A0D6" w:rsidR="004C4865" w:rsidRPr="004C4865" w:rsidRDefault="004C4865" w:rsidP="003A5F25">
            <w:pPr>
              <w:snapToGrid w:val="0"/>
              <w:rPr>
                <w:b/>
                <w:bCs/>
                <w:color w:val="2D3B45"/>
                <w:sz w:val="24"/>
                <w:szCs w:val="24"/>
              </w:rPr>
            </w:pPr>
            <w:r w:rsidRPr="009146E0">
              <w:rPr>
                <w:b/>
                <w:bCs/>
                <w:sz w:val="24"/>
                <w:szCs w:val="24"/>
              </w:rPr>
              <w:t xml:space="preserve">customer_ID </w:t>
            </w:r>
            <w:r w:rsidRPr="009146E0">
              <w:rPr>
                <w:b/>
                <w:bCs/>
                <w:color w:val="2D3B45"/>
                <w:sz w:val="24"/>
                <w:szCs w:val="24"/>
              </w:rPr>
              <w:t xml:space="preserve">→ </w:t>
            </w:r>
            <w:r>
              <w:rPr>
                <w:b/>
                <w:bCs/>
                <w:color w:val="2D3B45"/>
                <w:sz w:val="24"/>
                <w:szCs w:val="24"/>
              </w:rPr>
              <w:t>hostID</w:t>
            </w:r>
          </w:p>
        </w:tc>
      </w:tr>
      <w:tr w:rsidR="00423168" w:rsidRPr="009146E0" w14:paraId="5D1A5BF5" w14:textId="77777777" w:rsidTr="003A5F25">
        <w:trPr>
          <w:trHeight w:val="315"/>
        </w:trPr>
        <w:tc>
          <w:tcPr>
            <w:tcW w:w="236" w:type="dxa"/>
            <w:tcBorders>
              <w:left w:val="single" w:sz="4" w:space="0" w:color="000000"/>
              <w:bottom w:val="single" w:sz="4" w:space="0" w:color="000000"/>
            </w:tcBorders>
            <w:shd w:val="clear" w:color="auto" w:fill="ADD58A"/>
          </w:tcPr>
          <w:p w14:paraId="4CA2C730" w14:textId="77777777" w:rsidR="00423168" w:rsidRPr="009146E0"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1BC0693C" w14:textId="77777777" w:rsidR="00423168" w:rsidRPr="009146E0" w:rsidRDefault="00423168" w:rsidP="003A5F25">
            <w:pPr>
              <w:rPr>
                <w:sz w:val="24"/>
                <w:szCs w:val="24"/>
              </w:rPr>
            </w:pPr>
            <w:r w:rsidRPr="009146E0">
              <w:rPr>
                <w:b/>
                <w:bCs/>
                <w:color w:val="2D3B45"/>
                <w:sz w:val="24"/>
                <w:szCs w:val="24"/>
              </w:rPr>
              <w:t>Candidate keys</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3F91F2BF" w14:textId="77777777" w:rsidR="00423168" w:rsidRPr="009146E0" w:rsidRDefault="00423168" w:rsidP="003A5F25">
            <w:pPr>
              <w:snapToGrid w:val="0"/>
              <w:rPr>
                <w:sz w:val="24"/>
                <w:szCs w:val="24"/>
              </w:rPr>
            </w:pPr>
            <w:r w:rsidRPr="009146E0">
              <w:rPr>
                <w:b/>
                <w:bCs/>
                <w:color w:val="2D3B45"/>
                <w:sz w:val="24"/>
                <w:szCs w:val="24"/>
              </w:rPr>
              <w:t>customer_id</w:t>
            </w:r>
          </w:p>
        </w:tc>
      </w:tr>
      <w:tr w:rsidR="00423168" w:rsidRPr="009146E0" w14:paraId="061A1812" w14:textId="77777777" w:rsidTr="003A5F25">
        <w:tc>
          <w:tcPr>
            <w:tcW w:w="236" w:type="dxa"/>
            <w:tcBorders>
              <w:left w:val="single" w:sz="4" w:space="0" w:color="000000"/>
              <w:bottom w:val="single" w:sz="4" w:space="0" w:color="000000"/>
            </w:tcBorders>
            <w:shd w:val="clear" w:color="auto" w:fill="ADD58A"/>
          </w:tcPr>
          <w:p w14:paraId="5746A649" w14:textId="77777777" w:rsidR="00423168" w:rsidRPr="009146E0"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4C662805" w14:textId="77777777" w:rsidR="00423168" w:rsidRPr="009146E0" w:rsidRDefault="00423168" w:rsidP="003A5F25">
            <w:pPr>
              <w:rPr>
                <w:sz w:val="24"/>
                <w:szCs w:val="24"/>
              </w:rPr>
            </w:pPr>
            <w:r w:rsidRPr="009146E0">
              <w:rPr>
                <w:rFonts w:eastAsia="MS Mincho"/>
                <w:b/>
                <w:sz w:val="24"/>
                <w:szCs w:val="24"/>
              </w:rPr>
              <w:t>Normalization</w:t>
            </w:r>
          </w:p>
        </w:tc>
      </w:tr>
      <w:tr w:rsidR="00423168" w:rsidRPr="009146E0" w14:paraId="09530984" w14:textId="77777777" w:rsidTr="003A5F25">
        <w:tc>
          <w:tcPr>
            <w:tcW w:w="236" w:type="dxa"/>
            <w:tcBorders>
              <w:left w:val="single" w:sz="4" w:space="0" w:color="000000"/>
              <w:bottom w:val="single" w:sz="4" w:space="0" w:color="000000"/>
            </w:tcBorders>
            <w:shd w:val="clear" w:color="auto" w:fill="ADD58A"/>
          </w:tcPr>
          <w:p w14:paraId="321A0C42" w14:textId="77777777" w:rsidR="00423168" w:rsidRPr="009146E0"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2C550FC7" w14:textId="77777777" w:rsidR="00423168" w:rsidRPr="009146E0" w:rsidRDefault="00423168" w:rsidP="003A5F25">
            <w:pPr>
              <w:rPr>
                <w:sz w:val="24"/>
                <w:szCs w:val="24"/>
              </w:rPr>
            </w:pPr>
            <w:r w:rsidRPr="009146E0">
              <w:rPr>
                <w:rFonts w:eastAsia="MS Mincho"/>
                <w:b/>
                <w:sz w:val="24"/>
                <w:szCs w:val="24"/>
              </w:rPr>
              <w:t>1NF</w:t>
            </w:r>
          </w:p>
        </w:tc>
        <w:tc>
          <w:tcPr>
            <w:tcW w:w="720" w:type="dxa"/>
            <w:tcBorders>
              <w:left w:val="single" w:sz="4" w:space="0" w:color="000000"/>
              <w:bottom w:val="single" w:sz="4" w:space="0" w:color="000000"/>
            </w:tcBorders>
            <w:shd w:val="clear" w:color="auto" w:fill="auto"/>
          </w:tcPr>
          <w:p w14:paraId="564B09ED" w14:textId="77777777" w:rsidR="00423168" w:rsidRPr="009146E0" w:rsidRDefault="00423168" w:rsidP="003A5F25">
            <w:pPr>
              <w:snapToGrid w:val="0"/>
              <w:rPr>
                <w:sz w:val="24"/>
                <w:szCs w:val="24"/>
              </w:rPr>
            </w:pPr>
            <w:r w:rsidRPr="009146E0">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17C8B1A0" w14:textId="77777777" w:rsidR="00423168" w:rsidRPr="009146E0" w:rsidRDefault="00423168" w:rsidP="003A5F25">
            <w:pPr>
              <w:snapToGrid w:val="0"/>
              <w:rPr>
                <w:sz w:val="24"/>
                <w:szCs w:val="24"/>
              </w:rPr>
            </w:pPr>
            <w:r w:rsidRPr="009146E0">
              <w:rPr>
                <w:color w:val="2D3B45"/>
                <w:sz w:val="24"/>
                <w:szCs w:val="24"/>
              </w:rPr>
              <w:t>All cells contain a unique atomic value</w:t>
            </w:r>
          </w:p>
        </w:tc>
      </w:tr>
      <w:tr w:rsidR="00423168" w:rsidRPr="009146E0" w14:paraId="25610FF5" w14:textId="77777777" w:rsidTr="003A5F25">
        <w:tc>
          <w:tcPr>
            <w:tcW w:w="236" w:type="dxa"/>
            <w:tcBorders>
              <w:left w:val="single" w:sz="4" w:space="0" w:color="000000"/>
              <w:bottom w:val="single" w:sz="4" w:space="0" w:color="000000"/>
            </w:tcBorders>
            <w:shd w:val="clear" w:color="auto" w:fill="ADD58A"/>
          </w:tcPr>
          <w:p w14:paraId="51A0BDE1" w14:textId="77777777" w:rsidR="00423168" w:rsidRPr="009146E0"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1EA15208" w14:textId="77777777" w:rsidR="00423168" w:rsidRPr="009146E0" w:rsidRDefault="00423168" w:rsidP="003A5F25">
            <w:pPr>
              <w:rPr>
                <w:sz w:val="24"/>
                <w:szCs w:val="24"/>
              </w:rPr>
            </w:pPr>
            <w:r w:rsidRPr="009146E0">
              <w:rPr>
                <w:rFonts w:eastAsia="MS Mincho"/>
                <w:b/>
                <w:sz w:val="24"/>
                <w:szCs w:val="24"/>
              </w:rPr>
              <w:t>2NF</w:t>
            </w:r>
          </w:p>
        </w:tc>
        <w:tc>
          <w:tcPr>
            <w:tcW w:w="720" w:type="dxa"/>
            <w:tcBorders>
              <w:left w:val="single" w:sz="4" w:space="0" w:color="000000"/>
              <w:bottom w:val="single" w:sz="4" w:space="0" w:color="000000"/>
            </w:tcBorders>
            <w:shd w:val="clear" w:color="auto" w:fill="auto"/>
          </w:tcPr>
          <w:p w14:paraId="2DD4C8F6" w14:textId="77777777" w:rsidR="00423168" w:rsidRPr="009146E0" w:rsidRDefault="00423168" w:rsidP="003A5F25">
            <w:pPr>
              <w:snapToGrid w:val="0"/>
              <w:rPr>
                <w:sz w:val="24"/>
                <w:szCs w:val="24"/>
              </w:rPr>
            </w:pPr>
            <w:r w:rsidRPr="009146E0">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572E46DA" w14:textId="77777777" w:rsidR="00423168" w:rsidRPr="009146E0" w:rsidRDefault="00423168" w:rsidP="003A5F25">
            <w:pPr>
              <w:snapToGrid w:val="0"/>
              <w:rPr>
                <w:sz w:val="24"/>
                <w:szCs w:val="24"/>
              </w:rPr>
            </w:pPr>
            <w:r w:rsidRPr="009146E0">
              <w:rPr>
                <w:color w:val="2D3B45"/>
                <w:sz w:val="24"/>
                <w:szCs w:val="24"/>
              </w:rPr>
              <w:t>The key for this table is a single attribute</w:t>
            </w:r>
          </w:p>
        </w:tc>
      </w:tr>
      <w:tr w:rsidR="00423168" w:rsidRPr="009146E0" w14:paraId="4DE67239" w14:textId="77777777" w:rsidTr="003A5F25">
        <w:tc>
          <w:tcPr>
            <w:tcW w:w="236" w:type="dxa"/>
            <w:tcBorders>
              <w:left w:val="single" w:sz="4" w:space="0" w:color="000000"/>
              <w:bottom w:val="single" w:sz="4" w:space="0" w:color="000000"/>
            </w:tcBorders>
            <w:shd w:val="clear" w:color="auto" w:fill="ADD58A"/>
          </w:tcPr>
          <w:p w14:paraId="17AE0006" w14:textId="77777777" w:rsidR="00423168" w:rsidRPr="009146E0"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0943ADBD" w14:textId="77777777" w:rsidR="00423168" w:rsidRPr="009146E0" w:rsidRDefault="00423168" w:rsidP="003A5F25">
            <w:pPr>
              <w:rPr>
                <w:sz w:val="24"/>
                <w:szCs w:val="24"/>
              </w:rPr>
            </w:pPr>
            <w:r w:rsidRPr="009146E0">
              <w:rPr>
                <w:rFonts w:eastAsia="MS Mincho"/>
                <w:b/>
                <w:sz w:val="24"/>
                <w:szCs w:val="24"/>
              </w:rPr>
              <w:t>3NF</w:t>
            </w:r>
          </w:p>
        </w:tc>
        <w:tc>
          <w:tcPr>
            <w:tcW w:w="720" w:type="dxa"/>
            <w:tcBorders>
              <w:left w:val="single" w:sz="4" w:space="0" w:color="000000"/>
              <w:bottom w:val="single" w:sz="4" w:space="0" w:color="000000"/>
            </w:tcBorders>
            <w:shd w:val="clear" w:color="auto" w:fill="auto"/>
          </w:tcPr>
          <w:p w14:paraId="046CF10C" w14:textId="77777777" w:rsidR="00423168" w:rsidRPr="009146E0" w:rsidRDefault="00423168" w:rsidP="003A5F25">
            <w:pPr>
              <w:snapToGrid w:val="0"/>
              <w:rPr>
                <w:sz w:val="24"/>
                <w:szCs w:val="24"/>
              </w:rPr>
            </w:pPr>
            <w:r w:rsidRPr="009146E0">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6268147A" w14:textId="0748FAAE" w:rsidR="00423168" w:rsidRPr="009146E0" w:rsidRDefault="00423168" w:rsidP="003A5F25">
            <w:pPr>
              <w:snapToGrid w:val="0"/>
              <w:rPr>
                <w:sz w:val="24"/>
                <w:szCs w:val="24"/>
              </w:rPr>
            </w:pPr>
            <w:r w:rsidRPr="009146E0">
              <w:rPr>
                <w:color w:val="2D3B45"/>
                <w:sz w:val="24"/>
                <w:szCs w:val="24"/>
              </w:rPr>
              <w:t>All the non-</w:t>
            </w:r>
            <w:r w:rsidR="00562387">
              <w:rPr>
                <w:color w:val="2D3B45"/>
                <w:sz w:val="24"/>
                <w:szCs w:val="24"/>
              </w:rPr>
              <w:t>prime</w:t>
            </w:r>
            <w:r w:rsidRPr="009146E0">
              <w:rPr>
                <w:color w:val="2D3B45"/>
                <w:sz w:val="24"/>
                <w:szCs w:val="24"/>
              </w:rPr>
              <w:t xml:space="preserve"> attributes depend on the key and only on the key</w:t>
            </w:r>
          </w:p>
        </w:tc>
      </w:tr>
      <w:tr w:rsidR="00423168" w14:paraId="2671F908" w14:textId="77777777" w:rsidTr="003A5F25">
        <w:tc>
          <w:tcPr>
            <w:tcW w:w="236" w:type="dxa"/>
            <w:tcBorders>
              <w:left w:val="single" w:sz="4" w:space="0" w:color="000000"/>
              <w:bottom w:val="single" w:sz="4" w:space="0" w:color="000000"/>
            </w:tcBorders>
            <w:shd w:val="clear" w:color="auto" w:fill="auto"/>
          </w:tcPr>
          <w:p w14:paraId="0FF49503" w14:textId="77777777" w:rsidR="00423168" w:rsidRDefault="00423168" w:rsidP="003A5F25">
            <w:pPr>
              <w:snapToGrid w:val="0"/>
              <w:rPr>
                <w:rFonts w:eastAsia="MS Mincho"/>
                <w:b/>
              </w:rPr>
            </w:pPr>
          </w:p>
        </w:tc>
        <w:tc>
          <w:tcPr>
            <w:tcW w:w="8695" w:type="dxa"/>
            <w:gridSpan w:val="6"/>
            <w:tcBorders>
              <w:left w:val="single" w:sz="4" w:space="0" w:color="000000"/>
              <w:bottom w:val="single" w:sz="4" w:space="0" w:color="000000"/>
              <w:right w:val="single" w:sz="4" w:space="0" w:color="000000"/>
            </w:tcBorders>
            <w:shd w:val="clear" w:color="auto" w:fill="DDDDDD"/>
          </w:tcPr>
          <w:p w14:paraId="35054698" w14:textId="77777777" w:rsidR="00423168" w:rsidRPr="00410FAB" w:rsidRDefault="00423168" w:rsidP="003A5F25">
            <w:pPr>
              <w:rPr>
                <w:highlight w:val="blue"/>
              </w:rPr>
            </w:pPr>
            <w:r w:rsidRPr="00410FAB">
              <w:rPr>
                <w:rFonts w:eastAsia="MS Mincho"/>
                <w:b/>
                <w:highlight w:val="blue"/>
              </w:rPr>
              <w:t>Physical Design</w:t>
            </w:r>
          </w:p>
        </w:tc>
      </w:tr>
      <w:tr w:rsidR="00423168" w14:paraId="1C2D2C55"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7D6B6A24" w14:textId="77777777" w:rsidR="00423168" w:rsidRDefault="00423168" w:rsidP="003A5F25">
            <w:pPr>
              <w:snapToGrid w:val="0"/>
              <w:rPr>
                <w:b/>
              </w:rPr>
            </w:pPr>
          </w:p>
        </w:tc>
        <w:tc>
          <w:tcPr>
            <w:tcW w:w="1710" w:type="dxa"/>
            <w:tcBorders>
              <w:top w:val="single" w:sz="4" w:space="0" w:color="000000"/>
              <w:left w:val="single" w:sz="4" w:space="0" w:color="000000"/>
              <w:bottom w:val="single" w:sz="4" w:space="0" w:color="000000"/>
            </w:tcBorders>
            <w:shd w:val="clear" w:color="auto" w:fill="D9D9D9"/>
          </w:tcPr>
          <w:p w14:paraId="1CD3D6CC" w14:textId="77777777" w:rsidR="00423168" w:rsidRDefault="00423168" w:rsidP="003A5F25">
            <w:r>
              <w:rPr>
                <w:b/>
              </w:rPr>
              <w:t>Primary Key</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05E4235C" w14:textId="2E2E8DB6" w:rsidR="00423168" w:rsidRDefault="008D6EA7" w:rsidP="003A5F25">
            <w:pPr>
              <w:snapToGrid w:val="0"/>
            </w:pPr>
            <w:r>
              <w:t>customerID</w:t>
            </w:r>
          </w:p>
        </w:tc>
      </w:tr>
      <w:tr w:rsidR="00423168" w14:paraId="33683F34"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0C0A7D4B" w14:textId="77777777" w:rsidR="00423168" w:rsidRDefault="00423168" w:rsidP="003A5F25">
            <w:pPr>
              <w:snapToGrid w:val="0"/>
              <w:rPr>
                <w:b/>
              </w:rPr>
            </w:pPr>
          </w:p>
        </w:tc>
        <w:tc>
          <w:tcPr>
            <w:tcW w:w="1710" w:type="dxa"/>
            <w:tcBorders>
              <w:top w:val="single" w:sz="4" w:space="0" w:color="000000"/>
              <w:left w:val="single" w:sz="4" w:space="0" w:color="000000"/>
              <w:bottom w:val="single" w:sz="4" w:space="0" w:color="000000"/>
            </w:tcBorders>
            <w:shd w:val="clear" w:color="auto" w:fill="D9D9D9"/>
          </w:tcPr>
          <w:p w14:paraId="09755382" w14:textId="77777777" w:rsidR="00423168" w:rsidRDefault="00423168" w:rsidP="003A5F25">
            <w:r>
              <w:rPr>
                <w:b/>
              </w:rPr>
              <w:t>Foreign Keys</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75114A9C" w14:textId="6BF6FB0D" w:rsidR="00423168" w:rsidRPr="00FF6C51" w:rsidRDefault="00634D5F" w:rsidP="003A5F25">
            <w:pPr>
              <w:snapToGrid w:val="0"/>
              <w:rPr>
                <w:bCs/>
              </w:rPr>
            </w:pPr>
            <w:r>
              <w:rPr>
                <w:rFonts w:eastAsia="MS Mincho"/>
                <w:bCs/>
              </w:rPr>
              <w:t>hostI</w:t>
            </w:r>
            <w:r w:rsidR="00FF6C51">
              <w:rPr>
                <w:rFonts w:eastAsia="MS Mincho"/>
                <w:bCs/>
              </w:rPr>
              <w:t>D</w:t>
            </w:r>
          </w:p>
        </w:tc>
      </w:tr>
      <w:tr w:rsidR="00423168" w14:paraId="192A6EE6"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414D8389" w14:textId="77777777" w:rsidR="00423168" w:rsidRDefault="00423168" w:rsidP="003A5F25">
            <w:pPr>
              <w:snapToGrid w:val="0"/>
              <w:rPr>
                <w:b/>
              </w:rPr>
            </w:pPr>
          </w:p>
        </w:tc>
        <w:tc>
          <w:tcPr>
            <w:tcW w:w="1710" w:type="dxa"/>
            <w:tcBorders>
              <w:top w:val="single" w:sz="4" w:space="0" w:color="000000"/>
              <w:left w:val="single" w:sz="4" w:space="0" w:color="000000"/>
              <w:bottom w:val="single" w:sz="4" w:space="0" w:color="000000"/>
            </w:tcBorders>
            <w:shd w:val="clear" w:color="auto" w:fill="D9D9D9"/>
          </w:tcPr>
          <w:p w14:paraId="55BBE9D9" w14:textId="77777777" w:rsidR="00423168" w:rsidRDefault="00423168" w:rsidP="003A5F25">
            <w:r>
              <w:rPr>
                <w:b/>
              </w:rPr>
              <w:t>SQL Code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0A0959E2" w14:textId="77777777" w:rsidR="008D6EA7" w:rsidRDefault="008D6EA7" w:rsidP="008D6EA7">
            <w:pPr>
              <w:snapToGrid w:val="0"/>
            </w:pPr>
            <w:r>
              <w:t>CREATE TABLE Waiting (</w:t>
            </w:r>
          </w:p>
          <w:p w14:paraId="23C9EC93" w14:textId="77777777" w:rsidR="008D6EA7" w:rsidRDefault="008D6EA7" w:rsidP="008D6EA7">
            <w:pPr>
              <w:snapToGrid w:val="0"/>
            </w:pPr>
            <w:r>
              <w:t xml:space="preserve">    customerID INTEGER NOT NULL,</w:t>
            </w:r>
          </w:p>
          <w:p w14:paraId="14858318" w14:textId="77777777" w:rsidR="008D6EA7" w:rsidRDefault="008D6EA7" w:rsidP="008D6EA7">
            <w:pPr>
              <w:snapToGrid w:val="0"/>
            </w:pPr>
            <w:r>
              <w:t xml:space="preserve">    CONSTRAINT c_id CHECK (customerID &gt; 0),</w:t>
            </w:r>
          </w:p>
          <w:p w14:paraId="6102F254" w14:textId="77777777" w:rsidR="008D6EA7" w:rsidRDefault="008D6EA7" w:rsidP="008D6EA7">
            <w:pPr>
              <w:snapToGrid w:val="0"/>
            </w:pPr>
            <w:r>
              <w:t xml:space="preserve">    customer_name VARCHAR(50),</w:t>
            </w:r>
          </w:p>
          <w:p w14:paraId="59D221BD" w14:textId="78007648" w:rsidR="009431B0" w:rsidRDefault="009431B0" w:rsidP="008D6EA7">
            <w:pPr>
              <w:snapToGrid w:val="0"/>
            </w:pPr>
            <w:r>
              <w:t xml:space="preserve">    hostID VARCHAR2(5),</w:t>
            </w:r>
          </w:p>
          <w:p w14:paraId="12CE536A" w14:textId="572718E9" w:rsidR="009431B0" w:rsidRDefault="009431B0" w:rsidP="008D6EA7">
            <w:pPr>
              <w:snapToGrid w:val="0"/>
            </w:pPr>
            <w:r>
              <w:t xml:space="preserve">    FOREIGN KEY hostID REFERENCES Host </w:t>
            </w:r>
            <w:r w:rsidR="00BA5B76">
              <w:t>(hostID),</w:t>
            </w:r>
          </w:p>
          <w:p w14:paraId="49176CB6" w14:textId="77777777" w:rsidR="008D6EA7" w:rsidRDefault="008D6EA7" w:rsidP="008D6EA7">
            <w:pPr>
              <w:snapToGrid w:val="0"/>
            </w:pPr>
            <w:r>
              <w:t xml:space="preserve">    PRIMARY KEY (customerID)</w:t>
            </w:r>
          </w:p>
          <w:p w14:paraId="22B2670C" w14:textId="77777777" w:rsidR="008D6EA7" w:rsidRDefault="008D6EA7" w:rsidP="008D6EA7">
            <w:pPr>
              <w:snapToGrid w:val="0"/>
            </w:pPr>
          </w:p>
          <w:p w14:paraId="250703D3" w14:textId="31280489" w:rsidR="00423168" w:rsidRDefault="008D6EA7" w:rsidP="008D6EA7">
            <w:pPr>
              <w:snapToGrid w:val="0"/>
            </w:pPr>
            <w:r>
              <w:t>);</w:t>
            </w:r>
          </w:p>
        </w:tc>
      </w:tr>
      <w:tr w:rsidR="00423168" w14:paraId="0741310E"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0BED3EB5" w14:textId="77777777" w:rsidR="00423168" w:rsidRDefault="00423168" w:rsidP="003A5F25">
            <w:pPr>
              <w:snapToGrid w:val="0"/>
              <w:rPr>
                <w:b/>
              </w:rPr>
            </w:pPr>
          </w:p>
        </w:tc>
        <w:tc>
          <w:tcPr>
            <w:tcW w:w="1710" w:type="dxa"/>
            <w:tcBorders>
              <w:top w:val="single" w:sz="4" w:space="0" w:color="000000"/>
              <w:left w:val="single" w:sz="4" w:space="0" w:color="000000"/>
              <w:bottom w:val="single" w:sz="4" w:space="0" w:color="000000"/>
            </w:tcBorders>
            <w:shd w:val="clear" w:color="auto" w:fill="D9D9D9"/>
          </w:tcPr>
          <w:p w14:paraId="278B4E5E" w14:textId="77777777" w:rsidR="00423168" w:rsidRDefault="00423168" w:rsidP="003A5F25">
            <w:r>
              <w:rPr>
                <w:b/>
              </w:rPr>
              <w:t>Count of records in the table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264A30DC" w14:textId="6421B05B" w:rsidR="00423168" w:rsidRDefault="005F1C92" w:rsidP="003A5F25">
            <w:r>
              <w:rPr>
                <w:b/>
              </w:rPr>
              <w:t>20</w:t>
            </w:r>
          </w:p>
        </w:tc>
      </w:tr>
    </w:tbl>
    <w:p w14:paraId="6B03A459" w14:textId="77777777" w:rsidR="00423168" w:rsidRDefault="00423168" w:rsidP="00423168"/>
    <w:p w14:paraId="437A57E9" w14:textId="77777777" w:rsidR="001F71B6" w:rsidRDefault="001F71B6" w:rsidP="00423168"/>
    <w:p w14:paraId="483FB0B4" w14:textId="77777777" w:rsidR="001F71B6" w:rsidRDefault="001F71B6" w:rsidP="00423168"/>
    <w:p w14:paraId="05C4E85E" w14:textId="77777777" w:rsidR="00423168" w:rsidRDefault="00423168" w:rsidP="00423168"/>
    <w:p w14:paraId="5AC12F9D" w14:textId="77777777" w:rsidR="00562387" w:rsidRDefault="00562387" w:rsidP="00423168"/>
    <w:p w14:paraId="524DAFCB" w14:textId="77777777" w:rsidR="00562387" w:rsidRDefault="00562387" w:rsidP="00423168"/>
    <w:tbl>
      <w:tblPr>
        <w:tblW w:w="0" w:type="auto"/>
        <w:tblInd w:w="350" w:type="dxa"/>
        <w:tblLayout w:type="fixed"/>
        <w:tblLook w:val="0000" w:firstRow="0" w:lastRow="0" w:firstColumn="0" w:lastColumn="0" w:noHBand="0" w:noVBand="0"/>
      </w:tblPr>
      <w:tblGrid>
        <w:gridCol w:w="236"/>
        <w:gridCol w:w="1710"/>
        <w:gridCol w:w="720"/>
        <w:gridCol w:w="1440"/>
        <w:gridCol w:w="1620"/>
        <w:gridCol w:w="1620"/>
        <w:gridCol w:w="1585"/>
      </w:tblGrid>
      <w:tr w:rsidR="00423168" w14:paraId="447AE1FE" w14:textId="77777777" w:rsidTr="003A5F25">
        <w:tc>
          <w:tcPr>
            <w:tcW w:w="236" w:type="dxa"/>
            <w:tcBorders>
              <w:top w:val="single" w:sz="4" w:space="0" w:color="000000"/>
              <w:left w:val="single" w:sz="4" w:space="0" w:color="000000"/>
              <w:bottom w:val="single" w:sz="4" w:space="0" w:color="000000"/>
            </w:tcBorders>
            <w:shd w:val="clear" w:color="auto" w:fill="B3B3B3"/>
          </w:tcPr>
          <w:p w14:paraId="6E12FF57" w14:textId="77777777" w:rsidR="00423168" w:rsidRDefault="00423168" w:rsidP="003A5F25">
            <w:pPr>
              <w:snapToGrid w:val="0"/>
              <w:rPr>
                <w:b/>
                <w:i/>
              </w:rPr>
            </w:pPr>
          </w:p>
        </w:tc>
        <w:tc>
          <w:tcPr>
            <w:tcW w:w="1710" w:type="dxa"/>
            <w:tcBorders>
              <w:top w:val="single" w:sz="4" w:space="0" w:color="000000"/>
              <w:left w:val="single" w:sz="4" w:space="0" w:color="000000"/>
              <w:bottom w:val="single" w:sz="4" w:space="0" w:color="000000"/>
            </w:tcBorders>
            <w:shd w:val="clear" w:color="auto" w:fill="B3B3B3"/>
            <w:vAlign w:val="center"/>
          </w:tcPr>
          <w:p w14:paraId="69DA985A" w14:textId="77777777" w:rsidR="00423168" w:rsidRDefault="00423168" w:rsidP="003A5F25">
            <w:r>
              <w:rPr>
                <w:rFonts w:ascii="Arial" w:hAnsi="Arial" w:cs="Arial"/>
                <w:b/>
                <w:bCs/>
                <w:i/>
                <w:iCs/>
                <w:color w:val="2D3B45"/>
                <w:sz w:val="20"/>
              </w:rPr>
              <w:t>Name of the table</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02139655" w14:textId="3687CEB7" w:rsidR="00423168" w:rsidRPr="00C24752" w:rsidRDefault="00BA5B76" w:rsidP="003A5F25">
            <w:pPr>
              <w:snapToGrid w:val="0"/>
              <w:rPr>
                <w:sz w:val="24"/>
                <w:szCs w:val="22"/>
              </w:rPr>
            </w:pPr>
            <w:r>
              <w:rPr>
                <w:color w:val="2D3B45"/>
                <w:sz w:val="24"/>
                <w:szCs w:val="22"/>
              </w:rPr>
              <w:t>Seats</w:t>
            </w:r>
          </w:p>
        </w:tc>
      </w:tr>
      <w:tr w:rsidR="00423168" w14:paraId="783DB089" w14:textId="77777777" w:rsidTr="003A5F25">
        <w:trPr>
          <w:cantSplit/>
        </w:trPr>
        <w:tc>
          <w:tcPr>
            <w:tcW w:w="236" w:type="dxa"/>
            <w:tcBorders>
              <w:top w:val="single" w:sz="4" w:space="0" w:color="000000"/>
              <w:left w:val="single" w:sz="4" w:space="0" w:color="000000"/>
              <w:bottom w:val="single" w:sz="4" w:space="0" w:color="000000"/>
            </w:tcBorders>
            <w:shd w:val="clear" w:color="auto" w:fill="E0E0E0"/>
          </w:tcPr>
          <w:p w14:paraId="393CA013" w14:textId="77777777" w:rsidR="00423168" w:rsidRDefault="00423168" w:rsidP="003A5F25">
            <w:pPr>
              <w:snapToGrid w:val="0"/>
              <w:rPr>
                <w:rFonts w:eastAsia="MS Mincho"/>
                <w:b/>
                <w:bCs/>
              </w:rPr>
            </w:pPr>
          </w:p>
        </w:tc>
        <w:tc>
          <w:tcPr>
            <w:tcW w:w="1710" w:type="dxa"/>
            <w:tcBorders>
              <w:top w:val="single" w:sz="4" w:space="0" w:color="000000"/>
              <w:left w:val="single" w:sz="4" w:space="0" w:color="000000"/>
              <w:bottom w:val="single" w:sz="4" w:space="0" w:color="000000"/>
            </w:tcBorders>
            <w:shd w:val="clear" w:color="auto" w:fill="E0E0E0"/>
            <w:vAlign w:val="center"/>
          </w:tcPr>
          <w:p w14:paraId="65D5B85D" w14:textId="77777777" w:rsidR="00423168" w:rsidRDefault="00423168" w:rsidP="003A5F25">
            <w:r>
              <w:rPr>
                <w:rFonts w:ascii="Arial" w:hAnsi="Arial" w:cs="Arial"/>
                <w:b/>
                <w:bCs/>
                <w:color w:val="2D3B45"/>
                <w:sz w:val="20"/>
              </w:rPr>
              <w:t>Description</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7BA12E6" w14:textId="77777777" w:rsidR="00423168" w:rsidRPr="00C24752" w:rsidRDefault="00423168" w:rsidP="003A5F25">
            <w:pPr>
              <w:jc w:val="center"/>
              <w:rPr>
                <w:color w:val="2D3B45"/>
                <w:sz w:val="24"/>
                <w:szCs w:val="22"/>
              </w:rPr>
            </w:pPr>
            <w:r w:rsidRPr="00C24752">
              <w:rPr>
                <w:color w:val="2D3B45"/>
                <w:sz w:val="24"/>
                <w:szCs w:val="22"/>
              </w:rPr>
              <w:t xml:space="preserve">The actual tables in the restaurant. </w:t>
            </w:r>
          </w:p>
          <w:p w14:paraId="530EC238" w14:textId="77777777" w:rsidR="001F71B6" w:rsidRPr="00C24752" w:rsidRDefault="001F71B6" w:rsidP="003A5F25">
            <w:pPr>
              <w:jc w:val="center"/>
              <w:rPr>
                <w:rFonts w:eastAsia="MS Mincho"/>
                <w:sz w:val="24"/>
                <w:szCs w:val="22"/>
              </w:rPr>
            </w:pPr>
          </w:p>
        </w:tc>
      </w:tr>
      <w:tr w:rsidR="00423168" w14:paraId="7FB8C6EF" w14:textId="77777777" w:rsidTr="003A5F25">
        <w:tc>
          <w:tcPr>
            <w:tcW w:w="236" w:type="dxa"/>
            <w:tcBorders>
              <w:top w:val="single" w:sz="4" w:space="0" w:color="000000"/>
              <w:left w:val="single" w:sz="4" w:space="0" w:color="000000"/>
              <w:bottom w:val="single" w:sz="4" w:space="0" w:color="000000"/>
            </w:tcBorders>
            <w:shd w:val="clear" w:color="auto" w:fill="D9D9D9"/>
          </w:tcPr>
          <w:p w14:paraId="71AA81EF" w14:textId="77777777" w:rsidR="00423168" w:rsidRDefault="00423168" w:rsidP="003A5F25">
            <w:pPr>
              <w:snapToGrid w:val="0"/>
              <w:rPr>
                <w:rFonts w:eastAsia="MS Mincho"/>
                <w:b/>
                <w:bCs/>
              </w:rPr>
            </w:pPr>
          </w:p>
        </w:tc>
        <w:tc>
          <w:tcPr>
            <w:tcW w:w="1710" w:type="dxa"/>
            <w:tcBorders>
              <w:top w:val="single" w:sz="4" w:space="0" w:color="000000"/>
              <w:left w:val="single" w:sz="4" w:space="0" w:color="000000"/>
              <w:bottom w:val="single" w:sz="4" w:space="0" w:color="000000"/>
            </w:tcBorders>
            <w:shd w:val="clear" w:color="auto" w:fill="D9D9D9"/>
          </w:tcPr>
          <w:p w14:paraId="3547ABEE" w14:textId="77777777" w:rsidR="00423168" w:rsidRDefault="00423168" w:rsidP="003A5F25">
            <w:r>
              <w:rPr>
                <w:rFonts w:eastAsia="MS Mincho"/>
                <w:b/>
                <w:bCs/>
              </w:rPr>
              <w:t xml:space="preserve">Attribute </w:t>
            </w:r>
          </w:p>
        </w:tc>
        <w:tc>
          <w:tcPr>
            <w:tcW w:w="2160" w:type="dxa"/>
            <w:gridSpan w:val="2"/>
            <w:tcBorders>
              <w:top w:val="single" w:sz="4" w:space="0" w:color="000000"/>
              <w:left w:val="single" w:sz="4" w:space="0" w:color="000000"/>
              <w:bottom w:val="single" w:sz="4" w:space="0" w:color="000000"/>
            </w:tcBorders>
            <w:shd w:val="clear" w:color="auto" w:fill="D9D9D9"/>
          </w:tcPr>
          <w:p w14:paraId="199B97EA" w14:textId="77777777" w:rsidR="00423168" w:rsidRDefault="00423168" w:rsidP="003A5F25">
            <w:pPr>
              <w:jc w:val="center"/>
            </w:pPr>
            <w:r>
              <w:rPr>
                <w:rFonts w:eastAsia="MS Mincho"/>
                <w:b/>
                <w:bCs/>
              </w:rPr>
              <w:t>Description</w:t>
            </w:r>
          </w:p>
        </w:tc>
        <w:tc>
          <w:tcPr>
            <w:tcW w:w="1620" w:type="dxa"/>
            <w:tcBorders>
              <w:top w:val="single" w:sz="4" w:space="0" w:color="000000"/>
              <w:left w:val="single" w:sz="4" w:space="0" w:color="000000"/>
              <w:bottom w:val="single" w:sz="4" w:space="0" w:color="000000"/>
            </w:tcBorders>
            <w:shd w:val="clear" w:color="auto" w:fill="D9D9D9"/>
          </w:tcPr>
          <w:p w14:paraId="011FA64E" w14:textId="77777777" w:rsidR="00423168" w:rsidRDefault="00423168" w:rsidP="003A5F25">
            <w:pPr>
              <w:jc w:val="center"/>
            </w:pPr>
            <w:r>
              <w:rPr>
                <w:rFonts w:eastAsia="MS Mincho"/>
                <w:b/>
                <w:bCs/>
              </w:rPr>
              <w:t>Type</w:t>
            </w:r>
          </w:p>
        </w:tc>
        <w:tc>
          <w:tcPr>
            <w:tcW w:w="1620" w:type="dxa"/>
            <w:tcBorders>
              <w:top w:val="single" w:sz="4" w:space="0" w:color="000000"/>
              <w:left w:val="single" w:sz="4" w:space="0" w:color="000000"/>
              <w:bottom w:val="single" w:sz="4" w:space="0" w:color="000000"/>
            </w:tcBorders>
            <w:shd w:val="clear" w:color="auto" w:fill="D9D9D9"/>
          </w:tcPr>
          <w:p w14:paraId="363BBDF3" w14:textId="77777777" w:rsidR="00423168" w:rsidRDefault="00423168" w:rsidP="003A5F25">
            <w:pPr>
              <w:pStyle w:val="Heading4"/>
              <w:spacing w:before="0" w:after="58"/>
              <w:jc w:val="center"/>
            </w:pPr>
            <w:r>
              <w:rPr>
                <w:rFonts w:eastAsia="MS Mincho"/>
                <w:b/>
                <w:bCs/>
                <w:i w:val="0"/>
              </w:rPr>
              <w:t>Examples of values</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cPr>
          <w:p w14:paraId="2CF2F549" w14:textId="77777777" w:rsidR="00423168" w:rsidRDefault="00423168" w:rsidP="003A5F25">
            <w:pPr>
              <w:pStyle w:val="Heading4"/>
              <w:spacing w:before="0" w:after="58"/>
            </w:pPr>
            <w:r>
              <w:rPr>
                <w:b/>
                <w:bCs/>
                <w:i w:val="0"/>
              </w:rPr>
              <w:t>Notes</w:t>
            </w:r>
          </w:p>
        </w:tc>
      </w:tr>
      <w:tr w:rsidR="00423168" w14:paraId="47447FC4" w14:textId="77777777" w:rsidTr="003A5F25">
        <w:tc>
          <w:tcPr>
            <w:tcW w:w="236" w:type="dxa"/>
            <w:tcBorders>
              <w:top w:val="single" w:sz="4" w:space="0" w:color="000000"/>
              <w:left w:val="single" w:sz="4" w:space="0" w:color="000000"/>
              <w:bottom w:val="single" w:sz="4" w:space="0" w:color="000000"/>
            </w:tcBorders>
            <w:shd w:val="clear" w:color="auto" w:fill="ADD58A"/>
          </w:tcPr>
          <w:p w14:paraId="6EB4C1B9" w14:textId="77777777" w:rsidR="00423168" w:rsidRDefault="00423168" w:rsidP="003A5F25">
            <w:pPr>
              <w:snapToGrid w:val="0"/>
              <w:rPr>
                <w:rFonts w:eastAsia="MS Mincho"/>
                <w:b/>
              </w:rPr>
            </w:pPr>
          </w:p>
        </w:tc>
        <w:tc>
          <w:tcPr>
            <w:tcW w:w="1710" w:type="dxa"/>
            <w:tcBorders>
              <w:top w:val="single" w:sz="4" w:space="0" w:color="000000"/>
              <w:left w:val="single" w:sz="4" w:space="0" w:color="000000"/>
              <w:bottom w:val="single" w:sz="4" w:space="0" w:color="000000"/>
            </w:tcBorders>
            <w:shd w:val="clear" w:color="auto" w:fill="auto"/>
            <w:vAlign w:val="center"/>
          </w:tcPr>
          <w:p w14:paraId="2778BCA3" w14:textId="39AC5F17" w:rsidR="00423168" w:rsidRPr="0080751D" w:rsidRDefault="00423168" w:rsidP="003A5F25">
            <w:pPr>
              <w:rPr>
                <w:sz w:val="24"/>
                <w:szCs w:val="24"/>
              </w:rPr>
            </w:pPr>
            <w:r w:rsidRPr="0080751D">
              <w:rPr>
                <w:b/>
                <w:bCs/>
                <w:color w:val="2D3B45"/>
                <w:sz w:val="24"/>
                <w:szCs w:val="24"/>
              </w:rPr>
              <w:t>table</w:t>
            </w:r>
            <w:r w:rsidR="002139E1" w:rsidRPr="0080751D">
              <w:rPr>
                <w:b/>
                <w:bCs/>
                <w:color w:val="2D3B45"/>
                <w:sz w:val="24"/>
                <w:szCs w:val="24"/>
              </w:rPr>
              <w:t>ID</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5DE97861" w14:textId="77777777" w:rsidR="00423168" w:rsidRPr="0080751D" w:rsidRDefault="00423168" w:rsidP="003A5F25">
            <w:pPr>
              <w:jc w:val="center"/>
              <w:rPr>
                <w:sz w:val="24"/>
                <w:szCs w:val="24"/>
              </w:rPr>
            </w:pPr>
            <w:r w:rsidRPr="0080751D">
              <w:rPr>
                <w:color w:val="2D3B45"/>
                <w:sz w:val="24"/>
                <w:szCs w:val="24"/>
              </w:rPr>
              <w:t xml:space="preserve">Unique value assigned to each table in the restaurant </w:t>
            </w:r>
          </w:p>
        </w:tc>
        <w:tc>
          <w:tcPr>
            <w:tcW w:w="1620" w:type="dxa"/>
            <w:tcBorders>
              <w:top w:val="single" w:sz="4" w:space="0" w:color="000000"/>
              <w:left w:val="single" w:sz="4" w:space="0" w:color="000000"/>
              <w:bottom w:val="single" w:sz="4" w:space="0" w:color="000000"/>
            </w:tcBorders>
            <w:shd w:val="clear" w:color="auto" w:fill="auto"/>
            <w:vAlign w:val="center"/>
          </w:tcPr>
          <w:p w14:paraId="60BBFFCC" w14:textId="77777777" w:rsidR="00423168" w:rsidRPr="0080751D" w:rsidRDefault="00423168" w:rsidP="003A5F25">
            <w:pPr>
              <w:jc w:val="center"/>
              <w:rPr>
                <w:sz w:val="24"/>
                <w:szCs w:val="24"/>
              </w:rPr>
            </w:pPr>
            <w:r w:rsidRPr="0080751D">
              <w:rPr>
                <w:color w:val="2D3B45"/>
                <w:sz w:val="24"/>
                <w:szCs w:val="24"/>
              </w:rPr>
              <w:t>Integer</w:t>
            </w:r>
          </w:p>
        </w:tc>
        <w:tc>
          <w:tcPr>
            <w:tcW w:w="1620" w:type="dxa"/>
            <w:tcBorders>
              <w:top w:val="single" w:sz="4" w:space="0" w:color="000000"/>
              <w:left w:val="single" w:sz="4" w:space="0" w:color="000000"/>
              <w:bottom w:val="single" w:sz="4" w:space="0" w:color="000000"/>
            </w:tcBorders>
            <w:shd w:val="clear" w:color="auto" w:fill="auto"/>
            <w:vAlign w:val="center"/>
          </w:tcPr>
          <w:p w14:paraId="275117CB" w14:textId="77777777" w:rsidR="00423168" w:rsidRPr="0080751D" w:rsidRDefault="00423168" w:rsidP="003A5F25">
            <w:pPr>
              <w:jc w:val="center"/>
              <w:rPr>
                <w:sz w:val="24"/>
                <w:szCs w:val="24"/>
              </w:rPr>
            </w:pPr>
            <w:r w:rsidRPr="0080751D">
              <w:rPr>
                <w:color w:val="2D3B45"/>
                <w:sz w:val="24"/>
                <w:szCs w:val="24"/>
              </w:rPr>
              <w:t>Any value above 0</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0A82B0" w14:textId="62752A5C" w:rsidR="00423168" w:rsidRPr="0080751D" w:rsidRDefault="0051217C" w:rsidP="003A5F25">
            <w:pPr>
              <w:snapToGrid w:val="0"/>
              <w:jc w:val="center"/>
              <w:rPr>
                <w:rFonts w:eastAsia="MS Mincho"/>
                <w:sz w:val="24"/>
                <w:szCs w:val="24"/>
              </w:rPr>
            </w:pPr>
            <w:r w:rsidRPr="0080751D">
              <w:rPr>
                <w:color w:val="2D3B45"/>
                <w:sz w:val="24"/>
                <w:szCs w:val="24"/>
              </w:rPr>
              <w:t>Non null</w:t>
            </w:r>
            <w:r w:rsidR="00423168" w:rsidRPr="0080751D">
              <w:rPr>
                <w:color w:val="2D3B45"/>
                <w:sz w:val="24"/>
                <w:szCs w:val="24"/>
              </w:rPr>
              <w:t> </w:t>
            </w:r>
          </w:p>
        </w:tc>
      </w:tr>
      <w:tr w:rsidR="002139E1" w14:paraId="7D95E591" w14:textId="77777777" w:rsidTr="003A5F25">
        <w:tc>
          <w:tcPr>
            <w:tcW w:w="236" w:type="dxa"/>
            <w:tcBorders>
              <w:top w:val="single" w:sz="4" w:space="0" w:color="000000"/>
              <w:left w:val="single" w:sz="4" w:space="0" w:color="000000"/>
              <w:bottom w:val="single" w:sz="4" w:space="0" w:color="000000"/>
            </w:tcBorders>
            <w:shd w:val="clear" w:color="auto" w:fill="ADD58A"/>
          </w:tcPr>
          <w:p w14:paraId="4ECC8CAB" w14:textId="77777777" w:rsidR="002139E1" w:rsidRDefault="002139E1" w:rsidP="003A5F25">
            <w:pPr>
              <w:snapToGrid w:val="0"/>
              <w:rPr>
                <w:rFonts w:eastAsia="MS Mincho"/>
                <w:b/>
              </w:rPr>
            </w:pPr>
          </w:p>
        </w:tc>
        <w:tc>
          <w:tcPr>
            <w:tcW w:w="1710" w:type="dxa"/>
            <w:tcBorders>
              <w:top w:val="single" w:sz="4" w:space="0" w:color="000000"/>
              <w:left w:val="single" w:sz="4" w:space="0" w:color="000000"/>
              <w:bottom w:val="single" w:sz="4" w:space="0" w:color="000000"/>
            </w:tcBorders>
            <w:shd w:val="clear" w:color="auto" w:fill="auto"/>
            <w:vAlign w:val="center"/>
          </w:tcPr>
          <w:p w14:paraId="183D63AD" w14:textId="7317A51F" w:rsidR="002139E1" w:rsidRPr="0080751D" w:rsidRDefault="002139E1" w:rsidP="003A5F25">
            <w:pPr>
              <w:rPr>
                <w:b/>
                <w:bCs/>
                <w:color w:val="2D3B45"/>
                <w:sz w:val="24"/>
                <w:szCs w:val="24"/>
              </w:rPr>
            </w:pPr>
            <w:r w:rsidRPr="0080751D">
              <w:rPr>
                <w:b/>
                <w:bCs/>
                <w:color w:val="2D3B45"/>
                <w:sz w:val="24"/>
                <w:szCs w:val="24"/>
              </w:rPr>
              <w:t>serverID</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06259860" w14:textId="3C6EEE74" w:rsidR="002139E1" w:rsidRPr="0080751D" w:rsidRDefault="002139E1" w:rsidP="003A5F25">
            <w:pPr>
              <w:jc w:val="center"/>
              <w:rPr>
                <w:color w:val="2D3B45"/>
                <w:sz w:val="24"/>
                <w:szCs w:val="24"/>
              </w:rPr>
            </w:pPr>
            <w:r w:rsidRPr="0080751D">
              <w:rPr>
                <w:color w:val="2D3B45"/>
                <w:sz w:val="24"/>
                <w:szCs w:val="24"/>
              </w:rPr>
              <w:t xml:space="preserve">Foreign key used to </w:t>
            </w:r>
            <w:r w:rsidRPr="0080751D">
              <w:rPr>
                <w:color w:val="2D3B45"/>
                <w:sz w:val="24"/>
                <w:szCs w:val="24"/>
              </w:rPr>
              <w:lastRenderedPageBreak/>
              <w:t xml:space="preserve">identify server who </w:t>
            </w:r>
            <w:r w:rsidR="0080751D" w:rsidRPr="0080751D">
              <w:rPr>
                <w:color w:val="2D3B45"/>
                <w:sz w:val="24"/>
                <w:szCs w:val="24"/>
              </w:rPr>
              <w:t>served table</w:t>
            </w:r>
          </w:p>
        </w:tc>
        <w:tc>
          <w:tcPr>
            <w:tcW w:w="1620" w:type="dxa"/>
            <w:tcBorders>
              <w:top w:val="single" w:sz="4" w:space="0" w:color="000000"/>
              <w:left w:val="single" w:sz="4" w:space="0" w:color="000000"/>
              <w:bottom w:val="single" w:sz="4" w:space="0" w:color="000000"/>
            </w:tcBorders>
            <w:shd w:val="clear" w:color="auto" w:fill="auto"/>
            <w:vAlign w:val="center"/>
          </w:tcPr>
          <w:p w14:paraId="6B535B03" w14:textId="777B5171" w:rsidR="002139E1" w:rsidRPr="0080751D" w:rsidRDefault="0080751D" w:rsidP="003A5F25">
            <w:pPr>
              <w:jc w:val="center"/>
              <w:rPr>
                <w:color w:val="2D3B45"/>
                <w:sz w:val="24"/>
                <w:szCs w:val="24"/>
              </w:rPr>
            </w:pPr>
            <w:r w:rsidRPr="0080751D">
              <w:rPr>
                <w:color w:val="2D3B45"/>
                <w:sz w:val="24"/>
                <w:szCs w:val="24"/>
              </w:rPr>
              <w:lastRenderedPageBreak/>
              <w:t>Varcha</w:t>
            </w:r>
            <w:r w:rsidR="005A7D40">
              <w:rPr>
                <w:color w:val="2D3B45"/>
                <w:sz w:val="24"/>
                <w:szCs w:val="24"/>
              </w:rPr>
              <w:t>r</w:t>
            </w:r>
            <w:r w:rsidRPr="0080751D">
              <w:rPr>
                <w:color w:val="2D3B45"/>
                <w:sz w:val="24"/>
                <w:szCs w:val="24"/>
              </w:rPr>
              <w:t>2</w:t>
            </w:r>
          </w:p>
        </w:tc>
        <w:tc>
          <w:tcPr>
            <w:tcW w:w="1620" w:type="dxa"/>
            <w:tcBorders>
              <w:top w:val="single" w:sz="4" w:space="0" w:color="000000"/>
              <w:left w:val="single" w:sz="4" w:space="0" w:color="000000"/>
              <w:bottom w:val="single" w:sz="4" w:space="0" w:color="000000"/>
            </w:tcBorders>
            <w:shd w:val="clear" w:color="auto" w:fill="auto"/>
            <w:vAlign w:val="center"/>
          </w:tcPr>
          <w:p w14:paraId="77D76E82" w14:textId="68E1FB9A" w:rsidR="002139E1" w:rsidRPr="0080751D" w:rsidRDefault="0080751D" w:rsidP="003A5F25">
            <w:pPr>
              <w:jc w:val="center"/>
              <w:rPr>
                <w:color w:val="2D3B45"/>
                <w:sz w:val="24"/>
                <w:szCs w:val="24"/>
              </w:rPr>
            </w:pPr>
            <w:r w:rsidRPr="0080751D">
              <w:rPr>
                <w:color w:val="2D3B45"/>
                <w:sz w:val="24"/>
                <w:szCs w:val="24"/>
              </w:rPr>
              <w:t>s1000</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B76B23" w14:textId="77777777" w:rsidR="002139E1" w:rsidRPr="0080751D" w:rsidRDefault="002139E1" w:rsidP="003A5F25">
            <w:pPr>
              <w:snapToGrid w:val="0"/>
              <w:jc w:val="center"/>
              <w:rPr>
                <w:color w:val="2D3B45"/>
                <w:sz w:val="24"/>
                <w:szCs w:val="24"/>
              </w:rPr>
            </w:pPr>
          </w:p>
        </w:tc>
      </w:tr>
      <w:tr w:rsidR="00423168" w:rsidRPr="009D003E" w14:paraId="79A8E994" w14:textId="77777777" w:rsidTr="003A5F25">
        <w:tc>
          <w:tcPr>
            <w:tcW w:w="236" w:type="dxa"/>
            <w:tcBorders>
              <w:top w:val="single" w:sz="4" w:space="0" w:color="000000"/>
              <w:left w:val="single" w:sz="4" w:space="0" w:color="000000"/>
              <w:bottom w:val="single" w:sz="4" w:space="0" w:color="000000"/>
            </w:tcBorders>
            <w:shd w:val="clear" w:color="auto" w:fill="ADD58A"/>
          </w:tcPr>
          <w:p w14:paraId="29E65659" w14:textId="77777777" w:rsidR="00423168" w:rsidRPr="009D003E" w:rsidRDefault="00423168"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048B6D80" w14:textId="77777777" w:rsidR="00423168" w:rsidRPr="009D003E" w:rsidRDefault="00423168" w:rsidP="003A5F25">
            <w:pPr>
              <w:rPr>
                <w:sz w:val="24"/>
                <w:szCs w:val="24"/>
              </w:rPr>
            </w:pPr>
            <w:r w:rsidRPr="009D003E">
              <w:rPr>
                <w:b/>
                <w:bCs/>
                <w:color w:val="2D3B45"/>
                <w:sz w:val="24"/>
                <w:szCs w:val="24"/>
              </w:rPr>
              <w:t>Capacity</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73F480D1" w14:textId="77777777" w:rsidR="00423168" w:rsidRPr="009D003E" w:rsidRDefault="00423168" w:rsidP="003A5F25">
            <w:pPr>
              <w:jc w:val="center"/>
              <w:rPr>
                <w:sz w:val="24"/>
                <w:szCs w:val="24"/>
              </w:rPr>
            </w:pPr>
            <w:r w:rsidRPr="009D003E">
              <w:rPr>
                <w:color w:val="2D3B45"/>
                <w:sz w:val="24"/>
                <w:szCs w:val="24"/>
              </w:rPr>
              <w:t>Amount of people who can fit at the specific table</w:t>
            </w:r>
          </w:p>
        </w:tc>
        <w:tc>
          <w:tcPr>
            <w:tcW w:w="1620" w:type="dxa"/>
            <w:tcBorders>
              <w:top w:val="single" w:sz="4" w:space="0" w:color="000000"/>
              <w:left w:val="single" w:sz="4" w:space="0" w:color="000000"/>
              <w:bottom w:val="single" w:sz="4" w:space="0" w:color="000000"/>
            </w:tcBorders>
            <w:shd w:val="clear" w:color="auto" w:fill="auto"/>
            <w:vAlign w:val="center"/>
          </w:tcPr>
          <w:p w14:paraId="05FED069" w14:textId="77777777" w:rsidR="00423168" w:rsidRPr="009D003E" w:rsidRDefault="00423168" w:rsidP="003A5F25">
            <w:pPr>
              <w:jc w:val="center"/>
              <w:rPr>
                <w:sz w:val="24"/>
                <w:szCs w:val="24"/>
              </w:rPr>
            </w:pPr>
            <w:r w:rsidRPr="009D003E">
              <w:rPr>
                <w:color w:val="2D3B45"/>
                <w:sz w:val="24"/>
                <w:szCs w:val="24"/>
              </w:rPr>
              <w:t>Integer</w:t>
            </w:r>
          </w:p>
        </w:tc>
        <w:tc>
          <w:tcPr>
            <w:tcW w:w="1620" w:type="dxa"/>
            <w:tcBorders>
              <w:top w:val="single" w:sz="4" w:space="0" w:color="000000"/>
              <w:left w:val="single" w:sz="4" w:space="0" w:color="000000"/>
              <w:bottom w:val="single" w:sz="4" w:space="0" w:color="000000"/>
            </w:tcBorders>
            <w:shd w:val="clear" w:color="auto" w:fill="auto"/>
            <w:vAlign w:val="center"/>
          </w:tcPr>
          <w:p w14:paraId="1B8DF0A3" w14:textId="77777777" w:rsidR="00423168" w:rsidRPr="009D003E" w:rsidRDefault="00423168" w:rsidP="003A5F25">
            <w:pPr>
              <w:jc w:val="center"/>
              <w:rPr>
                <w:sz w:val="24"/>
                <w:szCs w:val="24"/>
              </w:rPr>
            </w:pPr>
            <w:r w:rsidRPr="009D003E">
              <w:rPr>
                <w:color w:val="2D3B45"/>
                <w:sz w:val="24"/>
                <w:szCs w:val="24"/>
              </w:rPr>
              <w:t>5</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55624D" w14:textId="77777777" w:rsidR="00423168" w:rsidRPr="009D003E" w:rsidRDefault="00423168" w:rsidP="003A5F25">
            <w:pPr>
              <w:jc w:val="center"/>
              <w:rPr>
                <w:sz w:val="24"/>
                <w:szCs w:val="24"/>
              </w:rPr>
            </w:pPr>
            <w:r w:rsidRPr="009D003E">
              <w:rPr>
                <w:color w:val="2D3B45"/>
                <w:sz w:val="24"/>
                <w:szCs w:val="24"/>
              </w:rPr>
              <w:t>Must be greater than 0</w:t>
            </w:r>
          </w:p>
        </w:tc>
      </w:tr>
      <w:tr w:rsidR="00423168" w:rsidRPr="009D003E" w14:paraId="0897CE3C" w14:textId="77777777" w:rsidTr="003A5F25">
        <w:tc>
          <w:tcPr>
            <w:tcW w:w="236" w:type="dxa"/>
            <w:tcBorders>
              <w:left w:val="single" w:sz="4" w:space="0" w:color="000000"/>
              <w:bottom w:val="single" w:sz="4" w:space="0" w:color="000000"/>
            </w:tcBorders>
            <w:shd w:val="clear" w:color="auto" w:fill="ADD58A"/>
          </w:tcPr>
          <w:p w14:paraId="6015C927"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3ED2B6B5" w14:textId="77777777" w:rsidR="00423168" w:rsidRPr="009D003E" w:rsidRDefault="00423168" w:rsidP="003A5F25">
            <w:pPr>
              <w:rPr>
                <w:sz w:val="24"/>
                <w:szCs w:val="24"/>
              </w:rPr>
            </w:pPr>
            <w:r w:rsidRPr="009D003E">
              <w:rPr>
                <w:b/>
                <w:bCs/>
                <w:color w:val="2D3B45"/>
                <w:sz w:val="24"/>
                <w:szCs w:val="24"/>
              </w:rPr>
              <w:t>Open Table Notification</w:t>
            </w:r>
          </w:p>
        </w:tc>
        <w:tc>
          <w:tcPr>
            <w:tcW w:w="2160" w:type="dxa"/>
            <w:gridSpan w:val="2"/>
            <w:tcBorders>
              <w:left w:val="single" w:sz="4" w:space="0" w:color="000000"/>
              <w:bottom w:val="single" w:sz="4" w:space="0" w:color="000000"/>
            </w:tcBorders>
            <w:shd w:val="clear" w:color="auto" w:fill="auto"/>
            <w:vAlign w:val="center"/>
          </w:tcPr>
          <w:p w14:paraId="34B819EB" w14:textId="77777777" w:rsidR="00423168" w:rsidRPr="009D003E" w:rsidRDefault="00423168" w:rsidP="003A5F25">
            <w:pPr>
              <w:jc w:val="center"/>
              <w:rPr>
                <w:sz w:val="24"/>
                <w:szCs w:val="24"/>
              </w:rPr>
            </w:pPr>
            <w:r w:rsidRPr="009D003E">
              <w:rPr>
                <w:color w:val="2D3B45"/>
                <w:sz w:val="24"/>
                <w:szCs w:val="24"/>
              </w:rPr>
              <w:t>Stores a message to be sent to host, sent by server when table is empty</w:t>
            </w:r>
          </w:p>
        </w:tc>
        <w:tc>
          <w:tcPr>
            <w:tcW w:w="1620" w:type="dxa"/>
            <w:tcBorders>
              <w:left w:val="single" w:sz="4" w:space="0" w:color="000000"/>
              <w:bottom w:val="single" w:sz="4" w:space="0" w:color="000000"/>
            </w:tcBorders>
            <w:shd w:val="clear" w:color="auto" w:fill="auto"/>
            <w:vAlign w:val="center"/>
          </w:tcPr>
          <w:p w14:paraId="15C70FE2" w14:textId="50F054FC" w:rsidR="00423168" w:rsidRPr="009D003E" w:rsidRDefault="004C4865" w:rsidP="003A5F25">
            <w:pPr>
              <w:jc w:val="center"/>
              <w:rPr>
                <w:sz w:val="24"/>
                <w:szCs w:val="24"/>
              </w:rPr>
            </w:pPr>
            <w:r>
              <w:rPr>
                <w:color w:val="2D3B45"/>
                <w:sz w:val="24"/>
                <w:szCs w:val="24"/>
              </w:rPr>
              <w:t>Varchar</w:t>
            </w:r>
            <w:r w:rsidR="005A7D40">
              <w:rPr>
                <w:color w:val="2D3B45"/>
                <w:sz w:val="24"/>
                <w:szCs w:val="24"/>
              </w:rPr>
              <w:t>2</w:t>
            </w:r>
          </w:p>
        </w:tc>
        <w:tc>
          <w:tcPr>
            <w:tcW w:w="1620" w:type="dxa"/>
            <w:tcBorders>
              <w:left w:val="single" w:sz="4" w:space="0" w:color="000000"/>
              <w:bottom w:val="single" w:sz="4" w:space="0" w:color="000000"/>
            </w:tcBorders>
            <w:shd w:val="clear" w:color="auto" w:fill="auto"/>
            <w:vAlign w:val="center"/>
          </w:tcPr>
          <w:p w14:paraId="10B91DD5" w14:textId="77777777" w:rsidR="00423168" w:rsidRPr="009D003E" w:rsidRDefault="00423168" w:rsidP="003A5F25">
            <w:pPr>
              <w:jc w:val="center"/>
              <w:rPr>
                <w:sz w:val="24"/>
                <w:szCs w:val="24"/>
              </w:rPr>
            </w:pPr>
            <w:r w:rsidRPr="009D003E">
              <w:rPr>
                <w:color w:val="2D3B45"/>
                <w:sz w:val="24"/>
                <w:szCs w:val="24"/>
              </w:rPr>
              <w:t xml:space="preserve">“Table 10 is now open” </w:t>
            </w:r>
          </w:p>
        </w:tc>
        <w:tc>
          <w:tcPr>
            <w:tcW w:w="1585" w:type="dxa"/>
            <w:tcBorders>
              <w:left w:val="single" w:sz="4" w:space="0" w:color="000000"/>
              <w:bottom w:val="single" w:sz="4" w:space="0" w:color="000000"/>
              <w:right w:val="single" w:sz="4" w:space="0" w:color="000000"/>
            </w:tcBorders>
            <w:shd w:val="clear" w:color="auto" w:fill="auto"/>
            <w:vAlign w:val="center"/>
          </w:tcPr>
          <w:p w14:paraId="28BA27DB" w14:textId="77777777" w:rsidR="00423168" w:rsidRPr="009D003E" w:rsidRDefault="00423168" w:rsidP="003A5F25">
            <w:pPr>
              <w:jc w:val="center"/>
              <w:rPr>
                <w:sz w:val="24"/>
                <w:szCs w:val="24"/>
              </w:rPr>
            </w:pPr>
            <w:r w:rsidRPr="009D003E">
              <w:rPr>
                <w:color w:val="2D3B45"/>
                <w:sz w:val="24"/>
                <w:szCs w:val="24"/>
              </w:rPr>
              <w:t xml:space="preserve">Host must then inform customer next in queue. </w:t>
            </w:r>
          </w:p>
        </w:tc>
      </w:tr>
      <w:tr w:rsidR="00423168" w:rsidRPr="009D003E" w14:paraId="7CE47D06" w14:textId="77777777" w:rsidTr="003A5F25">
        <w:tc>
          <w:tcPr>
            <w:tcW w:w="236" w:type="dxa"/>
            <w:tcBorders>
              <w:left w:val="single" w:sz="4" w:space="0" w:color="000000"/>
              <w:bottom w:val="single" w:sz="4" w:space="0" w:color="000000"/>
            </w:tcBorders>
            <w:shd w:val="clear" w:color="auto" w:fill="ADD58A"/>
          </w:tcPr>
          <w:p w14:paraId="42CF86D3"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2E741AE1" w14:textId="4D7C1E20" w:rsidR="00423168" w:rsidRPr="00365FBA" w:rsidRDefault="00365FBA" w:rsidP="003A5F25">
            <w:pPr>
              <w:rPr>
                <w:b/>
                <w:bCs/>
                <w:sz w:val="24"/>
                <w:szCs w:val="24"/>
              </w:rPr>
            </w:pPr>
            <w:r>
              <w:rPr>
                <w:b/>
                <w:bCs/>
                <w:sz w:val="24"/>
                <w:szCs w:val="24"/>
              </w:rPr>
              <w:t>Open</w:t>
            </w:r>
          </w:p>
        </w:tc>
        <w:tc>
          <w:tcPr>
            <w:tcW w:w="2160" w:type="dxa"/>
            <w:gridSpan w:val="2"/>
            <w:tcBorders>
              <w:left w:val="single" w:sz="4" w:space="0" w:color="000000"/>
              <w:bottom w:val="single" w:sz="4" w:space="0" w:color="000000"/>
            </w:tcBorders>
            <w:shd w:val="clear" w:color="auto" w:fill="auto"/>
          </w:tcPr>
          <w:p w14:paraId="3737F57E" w14:textId="1DBEB308" w:rsidR="00423168" w:rsidRPr="009D003E" w:rsidRDefault="00B85F60" w:rsidP="003A5F25">
            <w:pPr>
              <w:jc w:val="center"/>
              <w:rPr>
                <w:sz w:val="24"/>
                <w:szCs w:val="24"/>
              </w:rPr>
            </w:pPr>
            <w:r>
              <w:rPr>
                <w:sz w:val="24"/>
                <w:szCs w:val="24"/>
              </w:rPr>
              <w:t xml:space="preserve">Denotes whether or not a table is occupied </w:t>
            </w:r>
          </w:p>
        </w:tc>
        <w:tc>
          <w:tcPr>
            <w:tcW w:w="1620" w:type="dxa"/>
            <w:tcBorders>
              <w:left w:val="single" w:sz="4" w:space="0" w:color="000000"/>
              <w:bottom w:val="single" w:sz="4" w:space="0" w:color="000000"/>
            </w:tcBorders>
            <w:shd w:val="clear" w:color="auto" w:fill="auto"/>
          </w:tcPr>
          <w:p w14:paraId="1D32C3D6" w14:textId="77777777" w:rsidR="00B85F60" w:rsidRDefault="00B85F60" w:rsidP="003A5F25">
            <w:pPr>
              <w:jc w:val="center"/>
              <w:rPr>
                <w:sz w:val="24"/>
                <w:szCs w:val="24"/>
              </w:rPr>
            </w:pPr>
          </w:p>
          <w:p w14:paraId="78D1AEBF" w14:textId="074301DB" w:rsidR="00423168" w:rsidRPr="009D003E" w:rsidRDefault="00BA5B76" w:rsidP="00BA5B76">
            <w:pPr>
              <w:jc w:val="center"/>
              <w:rPr>
                <w:sz w:val="24"/>
                <w:szCs w:val="24"/>
              </w:rPr>
            </w:pPr>
            <w:r>
              <w:rPr>
                <w:sz w:val="24"/>
                <w:szCs w:val="24"/>
              </w:rPr>
              <w:t>Integer</w:t>
            </w:r>
          </w:p>
        </w:tc>
        <w:tc>
          <w:tcPr>
            <w:tcW w:w="1620" w:type="dxa"/>
            <w:tcBorders>
              <w:left w:val="single" w:sz="4" w:space="0" w:color="000000"/>
              <w:bottom w:val="single" w:sz="4" w:space="0" w:color="000000"/>
            </w:tcBorders>
            <w:shd w:val="clear" w:color="auto" w:fill="auto"/>
          </w:tcPr>
          <w:p w14:paraId="2E7D94D2" w14:textId="77777777" w:rsidR="00423168" w:rsidRDefault="00423168" w:rsidP="003A5F25">
            <w:pPr>
              <w:jc w:val="center"/>
              <w:rPr>
                <w:sz w:val="24"/>
                <w:szCs w:val="24"/>
              </w:rPr>
            </w:pPr>
          </w:p>
          <w:p w14:paraId="1F29DCA2" w14:textId="12EC90D8" w:rsidR="00B85F60" w:rsidRPr="009D003E" w:rsidRDefault="00B85F60" w:rsidP="003A5F25">
            <w:pPr>
              <w:jc w:val="center"/>
              <w:rPr>
                <w:sz w:val="24"/>
                <w:szCs w:val="24"/>
              </w:rPr>
            </w:pPr>
            <w:r>
              <w:rPr>
                <w:sz w:val="24"/>
                <w:szCs w:val="24"/>
              </w:rPr>
              <w:t>1 or 0</w:t>
            </w:r>
          </w:p>
        </w:tc>
        <w:tc>
          <w:tcPr>
            <w:tcW w:w="1585" w:type="dxa"/>
            <w:tcBorders>
              <w:left w:val="single" w:sz="4" w:space="0" w:color="000000"/>
              <w:bottom w:val="single" w:sz="4" w:space="0" w:color="000000"/>
              <w:right w:val="single" w:sz="4" w:space="0" w:color="000000"/>
            </w:tcBorders>
            <w:shd w:val="clear" w:color="auto" w:fill="auto"/>
          </w:tcPr>
          <w:p w14:paraId="24020773" w14:textId="6255EC93" w:rsidR="0051217C" w:rsidRPr="009D003E" w:rsidRDefault="0051217C" w:rsidP="0051217C">
            <w:pPr>
              <w:jc w:val="center"/>
              <w:rPr>
                <w:sz w:val="24"/>
                <w:szCs w:val="24"/>
              </w:rPr>
            </w:pPr>
            <w:r>
              <w:rPr>
                <w:sz w:val="24"/>
                <w:szCs w:val="24"/>
              </w:rPr>
              <w:t>0 means empty, 1 means full</w:t>
            </w:r>
          </w:p>
        </w:tc>
      </w:tr>
      <w:tr w:rsidR="00423168" w:rsidRPr="009D003E" w14:paraId="3CEF65D5" w14:textId="77777777" w:rsidTr="003A5F25">
        <w:tc>
          <w:tcPr>
            <w:tcW w:w="236" w:type="dxa"/>
            <w:tcBorders>
              <w:left w:val="single" w:sz="4" w:space="0" w:color="000000"/>
              <w:bottom w:val="single" w:sz="4" w:space="0" w:color="000000"/>
            </w:tcBorders>
            <w:shd w:val="clear" w:color="auto" w:fill="ADD58A"/>
          </w:tcPr>
          <w:p w14:paraId="2E3F24B7" w14:textId="77777777" w:rsidR="00423168" w:rsidRPr="009D003E"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47705EBD" w14:textId="77777777" w:rsidR="00423168" w:rsidRPr="009D003E" w:rsidRDefault="00423168" w:rsidP="003A5F25">
            <w:pPr>
              <w:rPr>
                <w:sz w:val="24"/>
                <w:szCs w:val="24"/>
              </w:rPr>
            </w:pPr>
            <w:r w:rsidRPr="009D003E">
              <w:rPr>
                <w:rFonts w:eastAsia="MS Mincho"/>
                <w:b/>
                <w:sz w:val="24"/>
                <w:szCs w:val="24"/>
              </w:rPr>
              <w:t>Functional Dependencies and Keys</w:t>
            </w:r>
          </w:p>
        </w:tc>
      </w:tr>
      <w:tr w:rsidR="00423168" w:rsidRPr="009D003E" w14:paraId="68013666" w14:textId="77777777" w:rsidTr="003A5F25">
        <w:tc>
          <w:tcPr>
            <w:tcW w:w="236" w:type="dxa"/>
            <w:tcBorders>
              <w:left w:val="single" w:sz="4" w:space="0" w:color="000000"/>
              <w:bottom w:val="single" w:sz="4" w:space="0" w:color="000000"/>
            </w:tcBorders>
            <w:shd w:val="clear" w:color="auto" w:fill="ADD58A"/>
          </w:tcPr>
          <w:p w14:paraId="472268CE"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0E1B8B2B" w14:textId="77777777" w:rsidR="00423168" w:rsidRPr="009D003E" w:rsidRDefault="00423168" w:rsidP="003A5F25">
            <w:pPr>
              <w:rPr>
                <w:sz w:val="24"/>
                <w:szCs w:val="24"/>
              </w:rPr>
            </w:pPr>
            <w:r w:rsidRPr="009D003E">
              <w:rPr>
                <w:b/>
                <w:bCs/>
                <w:color w:val="2D3B45"/>
                <w:sz w:val="24"/>
                <w:szCs w:val="24"/>
              </w:rPr>
              <w:t>Functional dependencies</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51B6AC6A" w14:textId="77777777" w:rsidR="00423168" w:rsidRPr="009D003E" w:rsidRDefault="00423168" w:rsidP="003A5F25">
            <w:pPr>
              <w:snapToGrid w:val="0"/>
              <w:rPr>
                <w:sz w:val="24"/>
                <w:szCs w:val="24"/>
              </w:rPr>
            </w:pPr>
            <w:r w:rsidRPr="009D003E">
              <w:rPr>
                <w:b/>
                <w:bCs/>
                <w:color w:val="2D3B45"/>
                <w:sz w:val="24"/>
                <w:szCs w:val="24"/>
              </w:rPr>
              <w:t>table_id → capacity</w:t>
            </w:r>
          </w:p>
        </w:tc>
      </w:tr>
      <w:tr w:rsidR="00423168" w:rsidRPr="009D003E" w14:paraId="6A493EE9" w14:textId="77777777" w:rsidTr="003A5F25">
        <w:trPr>
          <w:trHeight w:val="315"/>
        </w:trPr>
        <w:tc>
          <w:tcPr>
            <w:tcW w:w="236" w:type="dxa"/>
            <w:tcBorders>
              <w:left w:val="single" w:sz="4" w:space="0" w:color="000000"/>
              <w:bottom w:val="single" w:sz="4" w:space="0" w:color="000000"/>
            </w:tcBorders>
            <w:shd w:val="clear" w:color="auto" w:fill="ADD58A"/>
          </w:tcPr>
          <w:p w14:paraId="1190C35F"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79A3BE98" w14:textId="77777777" w:rsidR="00423168" w:rsidRPr="009D003E" w:rsidRDefault="00423168" w:rsidP="003A5F25">
            <w:pPr>
              <w:rPr>
                <w:sz w:val="24"/>
                <w:szCs w:val="24"/>
              </w:rPr>
            </w:pPr>
            <w:r w:rsidRPr="009D003E">
              <w:rPr>
                <w:rFonts w:eastAsia="MS Mincho"/>
                <w:b/>
                <w:sz w:val="24"/>
                <w:szCs w:val="24"/>
              </w:rPr>
              <w:t>Candidate keys</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19D3B812" w14:textId="77777777" w:rsidR="00423168" w:rsidRPr="009D003E" w:rsidRDefault="00423168" w:rsidP="003A5F25">
            <w:pPr>
              <w:snapToGrid w:val="0"/>
              <w:rPr>
                <w:sz w:val="24"/>
                <w:szCs w:val="24"/>
              </w:rPr>
            </w:pPr>
            <w:r w:rsidRPr="009D003E">
              <w:rPr>
                <w:b/>
                <w:bCs/>
                <w:color w:val="2D3B45"/>
                <w:sz w:val="24"/>
                <w:szCs w:val="24"/>
              </w:rPr>
              <w:t>table_id → open table notification</w:t>
            </w:r>
          </w:p>
        </w:tc>
      </w:tr>
      <w:tr w:rsidR="00423168" w:rsidRPr="009D003E" w14:paraId="16EE541D" w14:textId="77777777" w:rsidTr="003A5F25">
        <w:tc>
          <w:tcPr>
            <w:tcW w:w="236" w:type="dxa"/>
            <w:tcBorders>
              <w:left w:val="single" w:sz="4" w:space="0" w:color="000000"/>
              <w:bottom w:val="single" w:sz="4" w:space="0" w:color="000000"/>
            </w:tcBorders>
            <w:shd w:val="clear" w:color="auto" w:fill="ADD58A"/>
          </w:tcPr>
          <w:p w14:paraId="16FF6F93" w14:textId="77777777" w:rsidR="00423168" w:rsidRPr="009D003E"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606828B3" w14:textId="77777777" w:rsidR="00423168" w:rsidRPr="009D003E" w:rsidRDefault="00423168" w:rsidP="003A5F25">
            <w:pPr>
              <w:rPr>
                <w:sz w:val="24"/>
                <w:szCs w:val="24"/>
              </w:rPr>
            </w:pPr>
            <w:r w:rsidRPr="009D003E">
              <w:rPr>
                <w:rFonts w:eastAsia="MS Mincho"/>
                <w:b/>
                <w:sz w:val="24"/>
                <w:szCs w:val="24"/>
              </w:rPr>
              <w:t>Normalization</w:t>
            </w:r>
          </w:p>
        </w:tc>
      </w:tr>
      <w:tr w:rsidR="00423168" w:rsidRPr="009D003E" w14:paraId="422CEA84" w14:textId="77777777" w:rsidTr="003A5F25">
        <w:tc>
          <w:tcPr>
            <w:tcW w:w="236" w:type="dxa"/>
            <w:tcBorders>
              <w:left w:val="single" w:sz="4" w:space="0" w:color="000000"/>
              <w:bottom w:val="single" w:sz="4" w:space="0" w:color="000000"/>
            </w:tcBorders>
            <w:shd w:val="clear" w:color="auto" w:fill="ADD58A"/>
          </w:tcPr>
          <w:p w14:paraId="501DA464"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1C387196" w14:textId="77777777" w:rsidR="00423168" w:rsidRPr="009D003E" w:rsidRDefault="00423168" w:rsidP="003A5F25">
            <w:pPr>
              <w:rPr>
                <w:sz w:val="24"/>
                <w:szCs w:val="24"/>
              </w:rPr>
            </w:pPr>
            <w:r w:rsidRPr="009D003E">
              <w:rPr>
                <w:rFonts w:eastAsia="MS Mincho"/>
                <w:b/>
                <w:sz w:val="24"/>
                <w:szCs w:val="24"/>
              </w:rPr>
              <w:t>1NF</w:t>
            </w:r>
          </w:p>
        </w:tc>
        <w:tc>
          <w:tcPr>
            <w:tcW w:w="720" w:type="dxa"/>
            <w:tcBorders>
              <w:left w:val="single" w:sz="4" w:space="0" w:color="000000"/>
              <w:bottom w:val="single" w:sz="4" w:space="0" w:color="000000"/>
            </w:tcBorders>
            <w:shd w:val="clear" w:color="auto" w:fill="auto"/>
          </w:tcPr>
          <w:p w14:paraId="3C6A587D" w14:textId="77777777" w:rsidR="00423168" w:rsidRPr="009D003E" w:rsidRDefault="00423168" w:rsidP="003A5F25">
            <w:pPr>
              <w:snapToGrid w:val="0"/>
              <w:rPr>
                <w:sz w:val="24"/>
                <w:szCs w:val="24"/>
              </w:rPr>
            </w:pPr>
            <w:r w:rsidRPr="009D003E">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56D19ACF" w14:textId="77777777" w:rsidR="00423168" w:rsidRPr="009D003E" w:rsidRDefault="00423168" w:rsidP="003A5F25">
            <w:pPr>
              <w:snapToGrid w:val="0"/>
              <w:rPr>
                <w:sz w:val="24"/>
                <w:szCs w:val="24"/>
              </w:rPr>
            </w:pPr>
            <w:r w:rsidRPr="009D003E">
              <w:rPr>
                <w:color w:val="2D3B45"/>
                <w:sz w:val="24"/>
                <w:szCs w:val="24"/>
              </w:rPr>
              <w:t>All cells contain a unique atomic value</w:t>
            </w:r>
          </w:p>
        </w:tc>
      </w:tr>
      <w:tr w:rsidR="00423168" w:rsidRPr="009D003E" w14:paraId="50F9AF74" w14:textId="77777777" w:rsidTr="003A5F25">
        <w:tc>
          <w:tcPr>
            <w:tcW w:w="236" w:type="dxa"/>
            <w:tcBorders>
              <w:left w:val="single" w:sz="4" w:space="0" w:color="000000"/>
              <w:bottom w:val="single" w:sz="4" w:space="0" w:color="000000"/>
            </w:tcBorders>
            <w:shd w:val="clear" w:color="auto" w:fill="ADD58A"/>
          </w:tcPr>
          <w:p w14:paraId="502D9255"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7F53B28C" w14:textId="77777777" w:rsidR="00423168" w:rsidRPr="009D003E" w:rsidRDefault="00423168" w:rsidP="003A5F25">
            <w:pPr>
              <w:rPr>
                <w:sz w:val="24"/>
                <w:szCs w:val="24"/>
              </w:rPr>
            </w:pPr>
            <w:r w:rsidRPr="009D003E">
              <w:rPr>
                <w:rFonts w:eastAsia="MS Mincho"/>
                <w:b/>
                <w:sz w:val="24"/>
                <w:szCs w:val="24"/>
              </w:rPr>
              <w:t>2NF</w:t>
            </w:r>
          </w:p>
        </w:tc>
        <w:tc>
          <w:tcPr>
            <w:tcW w:w="720" w:type="dxa"/>
            <w:tcBorders>
              <w:left w:val="single" w:sz="4" w:space="0" w:color="000000"/>
              <w:bottom w:val="single" w:sz="4" w:space="0" w:color="000000"/>
            </w:tcBorders>
            <w:shd w:val="clear" w:color="auto" w:fill="auto"/>
          </w:tcPr>
          <w:p w14:paraId="48F5A5BC" w14:textId="77777777" w:rsidR="00423168" w:rsidRPr="009D003E" w:rsidRDefault="00423168" w:rsidP="003A5F25">
            <w:pPr>
              <w:snapToGrid w:val="0"/>
              <w:rPr>
                <w:sz w:val="24"/>
                <w:szCs w:val="24"/>
              </w:rPr>
            </w:pPr>
            <w:r w:rsidRPr="009D003E">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12E40753" w14:textId="77777777" w:rsidR="00423168" w:rsidRPr="009D003E" w:rsidRDefault="00423168" w:rsidP="003A5F25">
            <w:pPr>
              <w:snapToGrid w:val="0"/>
              <w:rPr>
                <w:sz w:val="24"/>
                <w:szCs w:val="24"/>
              </w:rPr>
            </w:pPr>
            <w:r w:rsidRPr="009D003E">
              <w:rPr>
                <w:color w:val="2D3B45"/>
                <w:sz w:val="24"/>
                <w:szCs w:val="24"/>
              </w:rPr>
              <w:t>The key for this table is a single attribute</w:t>
            </w:r>
          </w:p>
        </w:tc>
      </w:tr>
      <w:tr w:rsidR="00423168" w:rsidRPr="009D003E" w14:paraId="5F969BE5" w14:textId="77777777" w:rsidTr="003A5F25">
        <w:tc>
          <w:tcPr>
            <w:tcW w:w="236" w:type="dxa"/>
            <w:tcBorders>
              <w:left w:val="single" w:sz="4" w:space="0" w:color="000000"/>
              <w:bottom w:val="single" w:sz="4" w:space="0" w:color="000000"/>
            </w:tcBorders>
            <w:shd w:val="clear" w:color="auto" w:fill="ADD58A"/>
          </w:tcPr>
          <w:p w14:paraId="15CCC6BE"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6BF11314" w14:textId="77777777" w:rsidR="00423168" w:rsidRPr="009D003E" w:rsidRDefault="00423168" w:rsidP="003A5F25">
            <w:pPr>
              <w:rPr>
                <w:sz w:val="24"/>
                <w:szCs w:val="24"/>
              </w:rPr>
            </w:pPr>
            <w:r w:rsidRPr="009D003E">
              <w:rPr>
                <w:rFonts w:eastAsia="MS Mincho"/>
                <w:b/>
                <w:sz w:val="24"/>
                <w:szCs w:val="24"/>
              </w:rPr>
              <w:t>3NF</w:t>
            </w:r>
          </w:p>
        </w:tc>
        <w:tc>
          <w:tcPr>
            <w:tcW w:w="720" w:type="dxa"/>
            <w:tcBorders>
              <w:left w:val="single" w:sz="4" w:space="0" w:color="000000"/>
              <w:bottom w:val="single" w:sz="4" w:space="0" w:color="000000"/>
            </w:tcBorders>
            <w:shd w:val="clear" w:color="auto" w:fill="auto"/>
          </w:tcPr>
          <w:p w14:paraId="1A75DEFA" w14:textId="77777777" w:rsidR="00423168" w:rsidRPr="009D003E" w:rsidRDefault="00423168" w:rsidP="003A5F25">
            <w:pPr>
              <w:snapToGrid w:val="0"/>
              <w:rPr>
                <w:sz w:val="24"/>
                <w:szCs w:val="24"/>
              </w:rPr>
            </w:pPr>
            <w:r w:rsidRPr="009D003E">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36F7E846" w14:textId="376CBC4C" w:rsidR="00423168" w:rsidRPr="009D003E" w:rsidRDefault="00423168" w:rsidP="003A5F25">
            <w:pPr>
              <w:snapToGrid w:val="0"/>
              <w:rPr>
                <w:sz w:val="24"/>
                <w:szCs w:val="24"/>
              </w:rPr>
            </w:pPr>
            <w:r w:rsidRPr="009D003E">
              <w:rPr>
                <w:color w:val="2D3B45"/>
                <w:sz w:val="24"/>
                <w:szCs w:val="24"/>
              </w:rPr>
              <w:t>All the non-</w:t>
            </w:r>
            <w:r w:rsidR="00562387">
              <w:rPr>
                <w:color w:val="2D3B45"/>
                <w:sz w:val="24"/>
                <w:szCs w:val="24"/>
              </w:rPr>
              <w:t>prime</w:t>
            </w:r>
            <w:r w:rsidRPr="009D003E">
              <w:rPr>
                <w:color w:val="2D3B45"/>
                <w:sz w:val="24"/>
                <w:szCs w:val="24"/>
              </w:rPr>
              <w:t xml:space="preserve"> attributes depend on the key and only on the key</w:t>
            </w:r>
          </w:p>
        </w:tc>
      </w:tr>
      <w:tr w:rsidR="00423168" w:rsidRPr="009D003E" w14:paraId="13CFC1FF" w14:textId="77777777" w:rsidTr="003A5F25">
        <w:tc>
          <w:tcPr>
            <w:tcW w:w="236" w:type="dxa"/>
            <w:tcBorders>
              <w:left w:val="single" w:sz="4" w:space="0" w:color="000000"/>
              <w:bottom w:val="single" w:sz="4" w:space="0" w:color="000000"/>
            </w:tcBorders>
            <w:shd w:val="clear" w:color="auto" w:fill="auto"/>
          </w:tcPr>
          <w:p w14:paraId="7B23DF08" w14:textId="77777777" w:rsidR="00423168" w:rsidRPr="009D003E"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2A302387" w14:textId="77777777" w:rsidR="00423168" w:rsidRPr="00410FAB" w:rsidRDefault="00423168" w:rsidP="003A5F25">
            <w:pPr>
              <w:rPr>
                <w:sz w:val="24"/>
                <w:szCs w:val="24"/>
              </w:rPr>
            </w:pPr>
            <w:r w:rsidRPr="00410FAB">
              <w:rPr>
                <w:rFonts w:eastAsia="MS Mincho"/>
                <w:b/>
                <w:sz w:val="24"/>
                <w:szCs w:val="24"/>
                <w:highlight w:val="blue"/>
              </w:rPr>
              <w:t>Physical Design</w:t>
            </w:r>
          </w:p>
        </w:tc>
      </w:tr>
      <w:tr w:rsidR="00423168" w:rsidRPr="009D003E" w14:paraId="1A52A380"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2451FFD9"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78D0E1C0" w14:textId="77777777" w:rsidR="00423168" w:rsidRPr="009D003E" w:rsidRDefault="00423168" w:rsidP="003A5F25">
            <w:pPr>
              <w:rPr>
                <w:sz w:val="24"/>
                <w:szCs w:val="24"/>
              </w:rPr>
            </w:pPr>
            <w:r w:rsidRPr="009D003E">
              <w:rPr>
                <w:b/>
                <w:sz w:val="24"/>
                <w:szCs w:val="24"/>
              </w:rPr>
              <w:t>Primary Key</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00716C41" w14:textId="23A12157" w:rsidR="00423168" w:rsidRPr="009D003E" w:rsidRDefault="0011134C" w:rsidP="003A5F25">
            <w:pPr>
              <w:snapToGrid w:val="0"/>
              <w:rPr>
                <w:sz w:val="24"/>
                <w:szCs w:val="24"/>
              </w:rPr>
            </w:pPr>
            <w:r>
              <w:rPr>
                <w:sz w:val="24"/>
                <w:szCs w:val="24"/>
              </w:rPr>
              <w:t>tableID</w:t>
            </w:r>
          </w:p>
        </w:tc>
      </w:tr>
      <w:tr w:rsidR="00423168" w:rsidRPr="009D003E" w14:paraId="06A8FE58"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6F572D94"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7E7C886D" w14:textId="77777777" w:rsidR="00423168" w:rsidRPr="009D003E" w:rsidRDefault="00423168" w:rsidP="003A5F25">
            <w:pPr>
              <w:rPr>
                <w:sz w:val="24"/>
                <w:szCs w:val="24"/>
              </w:rPr>
            </w:pPr>
            <w:r w:rsidRPr="009D003E">
              <w:rPr>
                <w:b/>
                <w:sz w:val="24"/>
                <w:szCs w:val="24"/>
              </w:rPr>
              <w:t>Foreign Keys</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0A8AB75C" w14:textId="789800B8" w:rsidR="00423168" w:rsidRPr="009D003E" w:rsidRDefault="00FF6C51" w:rsidP="003A5F25">
            <w:pPr>
              <w:snapToGrid w:val="0"/>
              <w:rPr>
                <w:sz w:val="24"/>
                <w:szCs w:val="24"/>
              </w:rPr>
            </w:pPr>
            <w:r>
              <w:rPr>
                <w:sz w:val="24"/>
                <w:szCs w:val="24"/>
              </w:rPr>
              <w:t>serverID</w:t>
            </w:r>
          </w:p>
        </w:tc>
      </w:tr>
      <w:tr w:rsidR="00423168" w:rsidRPr="009D003E" w14:paraId="45CC9534"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1C32391B"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4DC5910E" w14:textId="77777777" w:rsidR="00423168" w:rsidRPr="009D003E" w:rsidRDefault="00423168" w:rsidP="003A5F25">
            <w:pPr>
              <w:rPr>
                <w:sz w:val="24"/>
                <w:szCs w:val="24"/>
              </w:rPr>
            </w:pPr>
            <w:r w:rsidRPr="009D003E">
              <w:rPr>
                <w:b/>
                <w:sz w:val="24"/>
                <w:szCs w:val="24"/>
              </w:rPr>
              <w:t>SQL Code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4ACAF272" w14:textId="77777777" w:rsidR="0011134C" w:rsidRPr="0011134C" w:rsidRDefault="0011134C" w:rsidP="0011134C">
            <w:pPr>
              <w:snapToGrid w:val="0"/>
              <w:rPr>
                <w:sz w:val="24"/>
                <w:szCs w:val="24"/>
              </w:rPr>
            </w:pPr>
            <w:r w:rsidRPr="0011134C">
              <w:rPr>
                <w:sz w:val="24"/>
                <w:szCs w:val="24"/>
              </w:rPr>
              <w:t>CREATE TABLE Seats (</w:t>
            </w:r>
          </w:p>
          <w:p w14:paraId="66C3EF0E" w14:textId="77777777" w:rsidR="0011134C" w:rsidRPr="0011134C" w:rsidRDefault="0011134C" w:rsidP="0011134C">
            <w:pPr>
              <w:snapToGrid w:val="0"/>
              <w:rPr>
                <w:sz w:val="24"/>
                <w:szCs w:val="24"/>
              </w:rPr>
            </w:pPr>
            <w:r w:rsidRPr="0011134C">
              <w:rPr>
                <w:sz w:val="24"/>
                <w:szCs w:val="24"/>
              </w:rPr>
              <w:t xml:space="preserve">    tableID INTEGER NOT NULL,</w:t>
            </w:r>
          </w:p>
          <w:p w14:paraId="05B6DEA8" w14:textId="77777777" w:rsidR="0011134C" w:rsidRPr="0011134C" w:rsidRDefault="0011134C" w:rsidP="0011134C">
            <w:pPr>
              <w:snapToGrid w:val="0"/>
              <w:rPr>
                <w:sz w:val="24"/>
                <w:szCs w:val="24"/>
              </w:rPr>
            </w:pPr>
            <w:r w:rsidRPr="0011134C">
              <w:rPr>
                <w:sz w:val="24"/>
                <w:szCs w:val="24"/>
              </w:rPr>
              <w:t xml:space="preserve">    CONSTRAINT t_id CHECK (tableID &gt; 0),</w:t>
            </w:r>
          </w:p>
          <w:p w14:paraId="53887C17" w14:textId="77777777" w:rsidR="0011134C" w:rsidRDefault="0011134C" w:rsidP="0011134C">
            <w:pPr>
              <w:snapToGrid w:val="0"/>
              <w:rPr>
                <w:sz w:val="24"/>
                <w:szCs w:val="24"/>
              </w:rPr>
            </w:pPr>
            <w:r w:rsidRPr="0011134C">
              <w:rPr>
                <w:sz w:val="24"/>
                <w:szCs w:val="24"/>
              </w:rPr>
              <w:t xml:space="preserve">    Max_Amount INTEGER NOT NULL,</w:t>
            </w:r>
          </w:p>
          <w:p w14:paraId="4F3A9D57" w14:textId="4CDC7539" w:rsidR="008C7839" w:rsidRPr="0011134C" w:rsidRDefault="00487DF8" w:rsidP="0011134C">
            <w:pPr>
              <w:snapToGrid w:val="0"/>
              <w:rPr>
                <w:sz w:val="24"/>
                <w:szCs w:val="24"/>
              </w:rPr>
            </w:pPr>
            <w:r>
              <w:rPr>
                <w:sz w:val="24"/>
                <w:szCs w:val="24"/>
              </w:rPr>
              <w:t xml:space="preserve">    serverID VARCHAR2(5), </w:t>
            </w:r>
          </w:p>
          <w:p w14:paraId="360D6CE0" w14:textId="77777777" w:rsidR="0011134C" w:rsidRPr="0011134C" w:rsidRDefault="0011134C" w:rsidP="0011134C">
            <w:pPr>
              <w:snapToGrid w:val="0"/>
              <w:rPr>
                <w:sz w:val="24"/>
                <w:szCs w:val="24"/>
              </w:rPr>
            </w:pPr>
            <w:r w:rsidRPr="0011134C">
              <w:rPr>
                <w:sz w:val="24"/>
                <w:szCs w:val="24"/>
              </w:rPr>
              <w:t xml:space="preserve">    is_Open NUMBER NOT NULL,</w:t>
            </w:r>
          </w:p>
          <w:p w14:paraId="3C16A424" w14:textId="77777777" w:rsidR="0011134C" w:rsidRPr="0011134C" w:rsidRDefault="0011134C" w:rsidP="0011134C">
            <w:pPr>
              <w:snapToGrid w:val="0"/>
              <w:rPr>
                <w:sz w:val="24"/>
                <w:szCs w:val="24"/>
              </w:rPr>
            </w:pPr>
            <w:r w:rsidRPr="0011134C">
              <w:rPr>
                <w:sz w:val="24"/>
                <w:szCs w:val="24"/>
              </w:rPr>
              <w:t xml:space="preserve">    CONSTRAINT check_Open CHECK (is_Open IN (0, 1)),</w:t>
            </w:r>
          </w:p>
          <w:p w14:paraId="4BA3DFF4" w14:textId="6E6220C6" w:rsidR="0011134C" w:rsidRDefault="0011134C" w:rsidP="0011134C">
            <w:pPr>
              <w:snapToGrid w:val="0"/>
              <w:rPr>
                <w:sz w:val="24"/>
                <w:szCs w:val="24"/>
              </w:rPr>
            </w:pPr>
            <w:r w:rsidRPr="0011134C">
              <w:rPr>
                <w:sz w:val="24"/>
                <w:szCs w:val="24"/>
              </w:rPr>
              <w:t xml:space="preserve">    Table_Notif VARCHAR</w:t>
            </w:r>
            <w:r w:rsidR="008E1A0C">
              <w:rPr>
                <w:sz w:val="24"/>
                <w:szCs w:val="24"/>
              </w:rPr>
              <w:t>2</w:t>
            </w:r>
            <w:r w:rsidRPr="0011134C">
              <w:rPr>
                <w:sz w:val="24"/>
                <w:szCs w:val="24"/>
              </w:rPr>
              <w:t>(250),</w:t>
            </w:r>
          </w:p>
          <w:p w14:paraId="03BC8E9B" w14:textId="5D37D157" w:rsidR="00487DF8" w:rsidRPr="0011134C" w:rsidRDefault="00487DF8" w:rsidP="0011134C">
            <w:pPr>
              <w:snapToGrid w:val="0"/>
              <w:rPr>
                <w:sz w:val="24"/>
                <w:szCs w:val="24"/>
              </w:rPr>
            </w:pPr>
            <w:r>
              <w:rPr>
                <w:sz w:val="24"/>
                <w:szCs w:val="24"/>
              </w:rPr>
              <w:t xml:space="preserve">    </w:t>
            </w:r>
            <w:r w:rsidRPr="00F576EC">
              <w:rPr>
                <w:sz w:val="24"/>
                <w:szCs w:val="24"/>
              </w:rPr>
              <w:t>FOREIGN KEY (serverID) REFERENCES Server (serverID),</w:t>
            </w:r>
          </w:p>
          <w:p w14:paraId="68D37C8A" w14:textId="77777777" w:rsidR="0011134C" w:rsidRPr="0011134C" w:rsidRDefault="0011134C" w:rsidP="0011134C">
            <w:pPr>
              <w:snapToGrid w:val="0"/>
              <w:rPr>
                <w:sz w:val="24"/>
                <w:szCs w:val="24"/>
              </w:rPr>
            </w:pPr>
            <w:r w:rsidRPr="0011134C">
              <w:rPr>
                <w:sz w:val="24"/>
                <w:szCs w:val="24"/>
              </w:rPr>
              <w:t xml:space="preserve">    PRIMARY KEY (tableID)</w:t>
            </w:r>
          </w:p>
          <w:p w14:paraId="145D9F5D" w14:textId="77777777" w:rsidR="0011134C" w:rsidRPr="0011134C" w:rsidRDefault="0011134C" w:rsidP="0011134C">
            <w:pPr>
              <w:snapToGrid w:val="0"/>
              <w:rPr>
                <w:sz w:val="24"/>
                <w:szCs w:val="24"/>
              </w:rPr>
            </w:pPr>
          </w:p>
          <w:p w14:paraId="2F5AB488" w14:textId="66B77578" w:rsidR="00423168" w:rsidRPr="009D003E" w:rsidRDefault="0011134C" w:rsidP="0011134C">
            <w:pPr>
              <w:snapToGrid w:val="0"/>
              <w:rPr>
                <w:sz w:val="24"/>
                <w:szCs w:val="24"/>
              </w:rPr>
            </w:pPr>
            <w:r w:rsidRPr="0011134C">
              <w:rPr>
                <w:sz w:val="24"/>
                <w:szCs w:val="24"/>
              </w:rPr>
              <w:t>);</w:t>
            </w:r>
          </w:p>
        </w:tc>
      </w:tr>
      <w:tr w:rsidR="00423168" w:rsidRPr="009D003E" w14:paraId="67A3EEAF"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5484D6E3"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0734AAFE" w14:textId="77777777" w:rsidR="00423168" w:rsidRPr="009D003E" w:rsidRDefault="00423168" w:rsidP="003A5F25">
            <w:pPr>
              <w:rPr>
                <w:sz w:val="24"/>
                <w:szCs w:val="24"/>
              </w:rPr>
            </w:pPr>
            <w:r w:rsidRPr="009D003E">
              <w:rPr>
                <w:b/>
                <w:sz w:val="24"/>
                <w:szCs w:val="24"/>
              </w:rPr>
              <w:t>Count of records in the table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0A9094AA" w14:textId="27374183" w:rsidR="00423168" w:rsidRPr="009D003E" w:rsidRDefault="00A704D6" w:rsidP="003A5F25">
            <w:pPr>
              <w:rPr>
                <w:sz w:val="24"/>
                <w:szCs w:val="24"/>
              </w:rPr>
            </w:pPr>
            <w:r>
              <w:rPr>
                <w:b/>
                <w:sz w:val="24"/>
                <w:szCs w:val="24"/>
              </w:rPr>
              <w:t>20</w:t>
            </w:r>
            <w:r w:rsidR="00423168" w:rsidRPr="009D003E">
              <w:rPr>
                <w:sz w:val="24"/>
                <w:szCs w:val="24"/>
              </w:rPr>
              <w:t xml:space="preserve"> </w:t>
            </w:r>
          </w:p>
        </w:tc>
      </w:tr>
    </w:tbl>
    <w:p w14:paraId="1708A0DE" w14:textId="77777777" w:rsidR="00423168" w:rsidRPr="009D003E" w:rsidRDefault="00423168" w:rsidP="00423168">
      <w:pPr>
        <w:rPr>
          <w:sz w:val="24"/>
          <w:szCs w:val="24"/>
        </w:rPr>
      </w:pPr>
    </w:p>
    <w:p w14:paraId="6F1AEA8F" w14:textId="77777777" w:rsidR="00562387" w:rsidRDefault="00562387" w:rsidP="00423168">
      <w:pPr>
        <w:rPr>
          <w:sz w:val="24"/>
          <w:szCs w:val="24"/>
        </w:rPr>
      </w:pPr>
    </w:p>
    <w:p w14:paraId="448BCC25" w14:textId="77777777" w:rsidR="00BD5D0B" w:rsidRPr="009D003E" w:rsidRDefault="00BD5D0B" w:rsidP="00423168">
      <w:pPr>
        <w:rPr>
          <w:sz w:val="24"/>
          <w:szCs w:val="24"/>
        </w:rPr>
      </w:pPr>
    </w:p>
    <w:p w14:paraId="25292AE1" w14:textId="77777777" w:rsidR="00423168" w:rsidRDefault="00423168" w:rsidP="00423168">
      <w:pPr>
        <w:rPr>
          <w:sz w:val="24"/>
          <w:szCs w:val="24"/>
        </w:rPr>
      </w:pPr>
    </w:p>
    <w:p w14:paraId="1F56335C" w14:textId="77777777" w:rsidR="00B75B9F" w:rsidRDefault="00B75B9F" w:rsidP="00423168">
      <w:pPr>
        <w:rPr>
          <w:sz w:val="24"/>
          <w:szCs w:val="24"/>
        </w:rPr>
      </w:pPr>
    </w:p>
    <w:p w14:paraId="2DFE5B0E" w14:textId="77777777" w:rsidR="00B75B9F" w:rsidRPr="009D003E" w:rsidRDefault="00B75B9F" w:rsidP="00423168">
      <w:pPr>
        <w:rPr>
          <w:sz w:val="24"/>
          <w:szCs w:val="24"/>
        </w:rPr>
      </w:pPr>
    </w:p>
    <w:tbl>
      <w:tblPr>
        <w:tblW w:w="0" w:type="auto"/>
        <w:tblInd w:w="350" w:type="dxa"/>
        <w:tblLayout w:type="fixed"/>
        <w:tblLook w:val="0000" w:firstRow="0" w:lastRow="0" w:firstColumn="0" w:lastColumn="0" w:noHBand="0" w:noVBand="0"/>
      </w:tblPr>
      <w:tblGrid>
        <w:gridCol w:w="236"/>
        <w:gridCol w:w="1710"/>
        <w:gridCol w:w="720"/>
        <w:gridCol w:w="1440"/>
        <w:gridCol w:w="1620"/>
        <w:gridCol w:w="1620"/>
        <w:gridCol w:w="1585"/>
      </w:tblGrid>
      <w:tr w:rsidR="00423168" w:rsidRPr="009D003E" w14:paraId="33BF83F1" w14:textId="77777777" w:rsidTr="003A5F25">
        <w:tc>
          <w:tcPr>
            <w:tcW w:w="236" w:type="dxa"/>
            <w:tcBorders>
              <w:top w:val="single" w:sz="4" w:space="0" w:color="000000"/>
              <w:left w:val="single" w:sz="4" w:space="0" w:color="000000"/>
              <w:bottom w:val="single" w:sz="4" w:space="0" w:color="000000"/>
            </w:tcBorders>
            <w:shd w:val="clear" w:color="auto" w:fill="B3B3B3"/>
          </w:tcPr>
          <w:p w14:paraId="375ECA23" w14:textId="77777777" w:rsidR="00423168" w:rsidRPr="009D003E" w:rsidRDefault="00423168" w:rsidP="003A5F25">
            <w:pPr>
              <w:snapToGrid w:val="0"/>
              <w:rPr>
                <w:b/>
                <w:i/>
                <w:sz w:val="24"/>
                <w:szCs w:val="24"/>
              </w:rPr>
            </w:pPr>
          </w:p>
        </w:tc>
        <w:tc>
          <w:tcPr>
            <w:tcW w:w="1710" w:type="dxa"/>
            <w:tcBorders>
              <w:top w:val="single" w:sz="4" w:space="0" w:color="000000"/>
              <w:left w:val="single" w:sz="4" w:space="0" w:color="000000"/>
              <w:bottom w:val="single" w:sz="4" w:space="0" w:color="000000"/>
            </w:tcBorders>
            <w:shd w:val="clear" w:color="auto" w:fill="B3B3B3"/>
            <w:vAlign w:val="center"/>
          </w:tcPr>
          <w:p w14:paraId="4A7D76BB" w14:textId="77777777" w:rsidR="00423168" w:rsidRPr="009D003E" w:rsidRDefault="00423168" w:rsidP="003A5F25">
            <w:pPr>
              <w:rPr>
                <w:sz w:val="24"/>
                <w:szCs w:val="24"/>
              </w:rPr>
            </w:pPr>
            <w:r w:rsidRPr="009D003E">
              <w:rPr>
                <w:b/>
                <w:bCs/>
                <w:i/>
                <w:iCs/>
                <w:color w:val="2D3B45"/>
                <w:sz w:val="24"/>
                <w:szCs w:val="24"/>
              </w:rPr>
              <w:t>Name of the table</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4A40D1DA" w14:textId="77777777" w:rsidR="00423168" w:rsidRPr="009D003E" w:rsidRDefault="00423168" w:rsidP="003A5F25">
            <w:pPr>
              <w:snapToGrid w:val="0"/>
              <w:rPr>
                <w:sz w:val="24"/>
                <w:szCs w:val="24"/>
              </w:rPr>
            </w:pPr>
            <w:r w:rsidRPr="009D003E">
              <w:rPr>
                <w:color w:val="2D3B45"/>
                <w:sz w:val="24"/>
                <w:szCs w:val="24"/>
              </w:rPr>
              <w:t>O</w:t>
            </w:r>
            <w:r w:rsidRPr="009D003E">
              <w:rPr>
                <w:color w:val="000000"/>
                <w:sz w:val="24"/>
                <w:szCs w:val="24"/>
              </w:rPr>
              <w:t>rder</w:t>
            </w:r>
          </w:p>
        </w:tc>
      </w:tr>
      <w:tr w:rsidR="00423168" w:rsidRPr="009D003E" w14:paraId="344B183D" w14:textId="77777777" w:rsidTr="003A5F25">
        <w:trPr>
          <w:cantSplit/>
        </w:trPr>
        <w:tc>
          <w:tcPr>
            <w:tcW w:w="236" w:type="dxa"/>
            <w:tcBorders>
              <w:top w:val="single" w:sz="4" w:space="0" w:color="000000"/>
              <w:left w:val="single" w:sz="4" w:space="0" w:color="000000"/>
              <w:bottom w:val="single" w:sz="4" w:space="0" w:color="000000"/>
            </w:tcBorders>
            <w:shd w:val="clear" w:color="auto" w:fill="E0E0E0"/>
          </w:tcPr>
          <w:p w14:paraId="55359608" w14:textId="77777777" w:rsidR="00423168" w:rsidRPr="009D003E" w:rsidRDefault="00423168" w:rsidP="003A5F25">
            <w:pPr>
              <w:snapToGrid w:val="0"/>
              <w:rPr>
                <w:rFonts w:eastAsia="MS Mincho"/>
                <w:b/>
                <w:bCs/>
                <w:sz w:val="24"/>
                <w:szCs w:val="24"/>
              </w:rPr>
            </w:pPr>
          </w:p>
        </w:tc>
        <w:tc>
          <w:tcPr>
            <w:tcW w:w="1710" w:type="dxa"/>
            <w:tcBorders>
              <w:top w:val="single" w:sz="4" w:space="0" w:color="000000"/>
              <w:left w:val="single" w:sz="4" w:space="0" w:color="000000"/>
              <w:bottom w:val="single" w:sz="4" w:space="0" w:color="000000"/>
            </w:tcBorders>
            <w:shd w:val="clear" w:color="auto" w:fill="E0E0E0"/>
            <w:vAlign w:val="center"/>
          </w:tcPr>
          <w:p w14:paraId="03C996D0" w14:textId="77777777" w:rsidR="00423168" w:rsidRPr="009D003E" w:rsidRDefault="00423168" w:rsidP="003A5F25">
            <w:pPr>
              <w:rPr>
                <w:sz w:val="24"/>
                <w:szCs w:val="24"/>
              </w:rPr>
            </w:pPr>
            <w:r w:rsidRPr="009D003E">
              <w:rPr>
                <w:b/>
                <w:bCs/>
                <w:color w:val="2D3B45"/>
                <w:sz w:val="24"/>
                <w:szCs w:val="24"/>
              </w:rPr>
              <w:t>Description</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436D7E42" w14:textId="77777777" w:rsidR="00423168" w:rsidRDefault="00AF5CAF" w:rsidP="003A5F25">
            <w:pPr>
              <w:jc w:val="center"/>
              <w:rPr>
                <w:color w:val="2D3B45"/>
                <w:sz w:val="24"/>
                <w:szCs w:val="24"/>
              </w:rPr>
            </w:pPr>
            <w:r>
              <w:rPr>
                <w:color w:val="2D3B45"/>
                <w:sz w:val="24"/>
                <w:szCs w:val="24"/>
              </w:rPr>
              <w:t xml:space="preserve">This table stores </w:t>
            </w:r>
            <w:r w:rsidR="001C3326">
              <w:rPr>
                <w:color w:val="2D3B45"/>
                <w:sz w:val="24"/>
                <w:szCs w:val="24"/>
              </w:rPr>
              <w:t>customer orders as they are entered by servers</w:t>
            </w:r>
          </w:p>
          <w:p w14:paraId="67AB5E3C" w14:textId="306CDE27" w:rsidR="00562387" w:rsidRPr="009D003E" w:rsidRDefault="00562387" w:rsidP="003A5F25">
            <w:pPr>
              <w:jc w:val="center"/>
              <w:rPr>
                <w:rFonts w:eastAsia="MS Mincho"/>
                <w:sz w:val="24"/>
                <w:szCs w:val="24"/>
              </w:rPr>
            </w:pPr>
          </w:p>
        </w:tc>
      </w:tr>
      <w:tr w:rsidR="00423168" w:rsidRPr="009D003E" w14:paraId="4B9BF459" w14:textId="77777777" w:rsidTr="003A5F25">
        <w:tc>
          <w:tcPr>
            <w:tcW w:w="236" w:type="dxa"/>
            <w:tcBorders>
              <w:top w:val="single" w:sz="4" w:space="0" w:color="000000"/>
              <w:left w:val="single" w:sz="4" w:space="0" w:color="000000"/>
              <w:bottom w:val="single" w:sz="4" w:space="0" w:color="000000"/>
            </w:tcBorders>
            <w:shd w:val="clear" w:color="auto" w:fill="D9D9D9"/>
          </w:tcPr>
          <w:p w14:paraId="3FED99FA" w14:textId="77777777" w:rsidR="00423168" w:rsidRPr="009D003E" w:rsidRDefault="00423168" w:rsidP="003A5F25">
            <w:pPr>
              <w:snapToGrid w:val="0"/>
              <w:rPr>
                <w:rFonts w:eastAsia="MS Mincho"/>
                <w:b/>
                <w:bCs/>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1938E00B" w14:textId="77777777" w:rsidR="00423168" w:rsidRPr="009D003E" w:rsidRDefault="00423168" w:rsidP="003A5F25">
            <w:pPr>
              <w:rPr>
                <w:sz w:val="24"/>
                <w:szCs w:val="24"/>
              </w:rPr>
            </w:pPr>
            <w:r w:rsidRPr="009D003E">
              <w:rPr>
                <w:rFonts w:eastAsia="MS Mincho"/>
                <w:b/>
                <w:bCs/>
                <w:sz w:val="24"/>
                <w:szCs w:val="24"/>
              </w:rPr>
              <w:t xml:space="preserve">Attribute </w:t>
            </w:r>
          </w:p>
        </w:tc>
        <w:tc>
          <w:tcPr>
            <w:tcW w:w="2160" w:type="dxa"/>
            <w:gridSpan w:val="2"/>
            <w:tcBorders>
              <w:top w:val="single" w:sz="4" w:space="0" w:color="000000"/>
              <w:left w:val="single" w:sz="4" w:space="0" w:color="000000"/>
              <w:bottom w:val="single" w:sz="4" w:space="0" w:color="000000"/>
            </w:tcBorders>
            <w:shd w:val="clear" w:color="auto" w:fill="D9D9D9"/>
          </w:tcPr>
          <w:p w14:paraId="35F7BFC4" w14:textId="77777777" w:rsidR="00423168" w:rsidRPr="009D003E" w:rsidRDefault="00423168" w:rsidP="003A5F25">
            <w:pPr>
              <w:jc w:val="center"/>
              <w:rPr>
                <w:sz w:val="24"/>
                <w:szCs w:val="24"/>
              </w:rPr>
            </w:pPr>
            <w:r w:rsidRPr="009D003E">
              <w:rPr>
                <w:rFonts w:eastAsia="MS Mincho"/>
                <w:b/>
                <w:bCs/>
                <w:sz w:val="24"/>
                <w:szCs w:val="24"/>
              </w:rPr>
              <w:t>Description</w:t>
            </w:r>
          </w:p>
        </w:tc>
        <w:tc>
          <w:tcPr>
            <w:tcW w:w="1620" w:type="dxa"/>
            <w:tcBorders>
              <w:top w:val="single" w:sz="4" w:space="0" w:color="000000"/>
              <w:left w:val="single" w:sz="4" w:space="0" w:color="000000"/>
              <w:bottom w:val="single" w:sz="4" w:space="0" w:color="000000"/>
            </w:tcBorders>
            <w:shd w:val="clear" w:color="auto" w:fill="D9D9D9"/>
          </w:tcPr>
          <w:p w14:paraId="7C849DC3" w14:textId="77777777" w:rsidR="00423168" w:rsidRPr="009D003E" w:rsidRDefault="00423168" w:rsidP="003A5F25">
            <w:pPr>
              <w:jc w:val="center"/>
              <w:rPr>
                <w:sz w:val="24"/>
                <w:szCs w:val="24"/>
              </w:rPr>
            </w:pPr>
            <w:r w:rsidRPr="009D003E">
              <w:rPr>
                <w:rFonts w:eastAsia="MS Mincho"/>
                <w:b/>
                <w:bCs/>
                <w:sz w:val="24"/>
                <w:szCs w:val="24"/>
              </w:rPr>
              <w:t>Type</w:t>
            </w:r>
          </w:p>
        </w:tc>
        <w:tc>
          <w:tcPr>
            <w:tcW w:w="1620" w:type="dxa"/>
            <w:tcBorders>
              <w:top w:val="single" w:sz="4" w:space="0" w:color="000000"/>
              <w:left w:val="single" w:sz="4" w:space="0" w:color="000000"/>
              <w:bottom w:val="single" w:sz="4" w:space="0" w:color="000000"/>
            </w:tcBorders>
            <w:shd w:val="clear" w:color="auto" w:fill="D9D9D9"/>
          </w:tcPr>
          <w:p w14:paraId="06A540B3" w14:textId="77777777" w:rsidR="00423168" w:rsidRPr="009D003E" w:rsidRDefault="00423168" w:rsidP="003A5F25">
            <w:pPr>
              <w:pStyle w:val="Heading4"/>
              <w:spacing w:before="0" w:after="58"/>
              <w:jc w:val="center"/>
              <w:rPr>
                <w:rFonts w:ascii="Times New Roman" w:hAnsi="Times New Roman" w:cs="Times New Roman"/>
                <w:sz w:val="24"/>
                <w:szCs w:val="24"/>
              </w:rPr>
            </w:pPr>
            <w:r w:rsidRPr="009D003E">
              <w:rPr>
                <w:rFonts w:ascii="Times New Roman" w:eastAsia="MS Mincho" w:hAnsi="Times New Roman" w:cs="Times New Roman"/>
                <w:b/>
                <w:bCs/>
                <w:i w:val="0"/>
                <w:sz w:val="24"/>
                <w:szCs w:val="24"/>
              </w:rPr>
              <w:t>Examples of values</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cPr>
          <w:p w14:paraId="0CAFB413" w14:textId="77777777" w:rsidR="00423168" w:rsidRPr="009D003E" w:rsidRDefault="00423168" w:rsidP="003A5F25">
            <w:pPr>
              <w:pStyle w:val="Heading4"/>
              <w:spacing w:before="0" w:after="58"/>
              <w:rPr>
                <w:rFonts w:ascii="Times New Roman" w:hAnsi="Times New Roman" w:cs="Times New Roman"/>
                <w:sz w:val="24"/>
                <w:szCs w:val="24"/>
              </w:rPr>
            </w:pPr>
            <w:r w:rsidRPr="009D003E">
              <w:rPr>
                <w:rFonts w:ascii="Times New Roman" w:hAnsi="Times New Roman" w:cs="Times New Roman"/>
                <w:b/>
                <w:bCs/>
                <w:i w:val="0"/>
                <w:sz w:val="24"/>
                <w:szCs w:val="24"/>
              </w:rPr>
              <w:t>Notes</w:t>
            </w:r>
          </w:p>
        </w:tc>
      </w:tr>
      <w:tr w:rsidR="00423168" w:rsidRPr="009D003E" w14:paraId="70A7A149" w14:textId="77777777" w:rsidTr="003A5F25">
        <w:tc>
          <w:tcPr>
            <w:tcW w:w="236" w:type="dxa"/>
            <w:tcBorders>
              <w:top w:val="single" w:sz="4" w:space="0" w:color="000000"/>
              <w:left w:val="single" w:sz="4" w:space="0" w:color="000000"/>
              <w:bottom w:val="single" w:sz="4" w:space="0" w:color="000000"/>
            </w:tcBorders>
            <w:shd w:val="clear" w:color="auto" w:fill="ADD58A"/>
          </w:tcPr>
          <w:p w14:paraId="38F9E40E" w14:textId="77777777" w:rsidR="00423168" w:rsidRPr="009D003E" w:rsidRDefault="00423168"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65AED23D" w14:textId="7152D008" w:rsidR="00423168" w:rsidRPr="009D003E" w:rsidRDefault="00423168" w:rsidP="003A5F25">
            <w:pPr>
              <w:rPr>
                <w:sz w:val="24"/>
                <w:szCs w:val="24"/>
              </w:rPr>
            </w:pPr>
            <w:r w:rsidRPr="009D003E">
              <w:rPr>
                <w:b/>
                <w:bCs/>
                <w:color w:val="2D3B45"/>
                <w:sz w:val="24"/>
                <w:szCs w:val="24"/>
              </w:rPr>
              <w:t>orderID</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7EC4503D" w14:textId="77777777" w:rsidR="00423168" w:rsidRPr="003B65AE" w:rsidRDefault="00423168" w:rsidP="003A5F25">
            <w:pPr>
              <w:jc w:val="center"/>
              <w:rPr>
                <w:sz w:val="24"/>
                <w:szCs w:val="24"/>
              </w:rPr>
            </w:pPr>
            <w:r w:rsidRPr="003B65AE">
              <w:rPr>
                <w:color w:val="2D3B45"/>
                <w:sz w:val="24"/>
                <w:szCs w:val="24"/>
              </w:rPr>
              <w:t>Unique value assigned to each order placed in the system</w:t>
            </w:r>
          </w:p>
        </w:tc>
        <w:tc>
          <w:tcPr>
            <w:tcW w:w="1620" w:type="dxa"/>
            <w:tcBorders>
              <w:top w:val="single" w:sz="4" w:space="0" w:color="000000"/>
              <w:left w:val="single" w:sz="4" w:space="0" w:color="000000"/>
              <w:bottom w:val="single" w:sz="4" w:space="0" w:color="000000"/>
            </w:tcBorders>
            <w:shd w:val="clear" w:color="auto" w:fill="auto"/>
            <w:vAlign w:val="center"/>
          </w:tcPr>
          <w:p w14:paraId="4C472B72" w14:textId="77777777" w:rsidR="00423168" w:rsidRPr="003B65AE" w:rsidRDefault="00423168" w:rsidP="003A5F25">
            <w:pPr>
              <w:jc w:val="center"/>
              <w:rPr>
                <w:sz w:val="24"/>
                <w:szCs w:val="24"/>
              </w:rPr>
            </w:pPr>
            <w:r w:rsidRPr="003B65AE">
              <w:rPr>
                <w:color w:val="2D3B45"/>
                <w:sz w:val="24"/>
                <w:szCs w:val="24"/>
              </w:rPr>
              <w:t xml:space="preserve">Integer </w:t>
            </w:r>
          </w:p>
        </w:tc>
        <w:tc>
          <w:tcPr>
            <w:tcW w:w="1620" w:type="dxa"/>
            <w:tcBorders>
              <w:top w:val="single" w:sz="4" w:space="0" w:color="000000"/>
              <w:left w:val="single" w:sz="4" w:space="0" w:color="000000"/>
              <w:bottom w:val="single" w:sz="4" w:space="0" w:color="000000"/>
            </w:tcBorders>
            <w:shd w:val="clear" w:color="auto" w:fill="auto"/>
            <w:vAlign w:val="center"/>
          </w:tcPr>
          <w:p w14:paraId="615A94D8" w14:textId="31D91F78" w:rsidR="00423168" w:rsidRPr="003B439D" w:rsidRDefault="00423168" w:rsidP="003A5F25">
            <w:pPr>
              <w:jc w:val="center"/>
              <w:rPr>
                <w:sz w:val="24"/>
                <w:szCs w:val="24"/>
              </w:rPr>
            </w:pPr>
            <w:r w:rsidRPr="003B439D">
              <w:rPr>
                <w:color w:val="2D3B45"/>
                <w:sz w:val="24"/>
                <w:szCs w:val="24"/>
              </w:rPr>
              <w:t> </w:t>
            </w:r>
            <w:r w:rsidR="003B439D" w:rsidRPr="003B439D">
              <w:rPr>
                <w:color w:val="2D3B45"/>
                <w:sz w:val="24"/>
                <w:szCs w:val="24"/>
              </w:rPr>
              <w:t>985</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0D19E7" w14:textId="77777777" w:rsidR="00423168" w:rsidRPr="009D003E" w:rsidRDefault="00423168" w:rsidP="003A5F25">
            <w:pPr>
              <w:snapToGrid w:val="0"/>
              <w:jc w:val="center"/>
              <w:rPr>
                <w:rFonts w:eastAsia="MS Mincho"/>
                <w:sz w:val="24"/>
                <w:szCs w:val="24"/>
              </w:rPr>
            </w:pPr>
            <w:r w:rsidRPr="009D003E">
              <w:rPr>
                <w:color w:val="2D3B45"/>
                <w:sz w:val="24"/>
                <w:szCs w:val="24"/>
              </w:rPr>
              <w:t>Cannot be null</w:t>
            </w:r>
          </w:p>
        </w:tc>
      </w:tr>
      <w:tr w:rsidR="00423168" w:rsidRPr="009D003E" w14:paraId="7D694A73" w14:textId="77777777" w:rsidTr="003A5F25">
        <w:tc>
          <w:tcPr>
            <w:tcW w:w="236" w:type="dxa"/>
            <w:tcBorders>
              <w:left w:val="single" w:sz="4" w:space="0" w:color="000000"/>
              <w:bottom w:val="single" w:sz="4" w:space="0" w:color="000000"/>
            </w:tcBorders>
            <w:shd w:val="clear" w:color="auto" w:fill="ADD58A"/>
          </w:tcPr>
          <w:p w14:paraId="5547A563"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38A09B69" w14:textId="1103A97C" w:rsidR="00423168" w:rsidRPr="009D003E" w:rsidRDefault="00423168" w:rsidP="003A5F25">
            <w:pPr>
              <w:rPr>
                <w:sz w:val="24"/>
                <w:szCs w:val="24"/>
              </w:rPr>
            </w:pPr>
            <w:r w:rsidRPr="009D003E">
              <w:rPr>
                <w:b/>
                <w:bCs/>
                <w:color w:val="2D3B45"/>
                <w:sz w:val="24"/>
                <w:szCs w:val="24"/>
              </w:rPr>
              <w:t>serverID</w:t>
            </w:r>
          </w:p>
        </w:tc>
        <w:tc>
          <w:tcPr>
            <w:tcW w:w="2160" w:type="dxa"/>
            <w:gridSpan w:val="2"/>
            <w:tcBorders>
              <w:left w:val="single" w:sz="4" w:space="0" w:color="000000"/>
              <w:bottom w:val="single" w:sz="4" w:space="0" w:color="000000"/>
            </w:tcBorders>
            <w:shd w:val="clear" w:color="auto" w:fill="auto"/>
            <w:vAlign w:val="center"/>
          </w:tcPr>
          <w:p w14:paraId="0476D9D3" w14:textId="77777777" w:rsidR="00423168" w:rsidRPr="009D003E" w:rsidRDefault="00423168" w:rsidP="003A5F25">
            <w:pPr>
              <w:jc w:val="center"/>
              <w:rPr>
                <w:sz w:val="24"/>
                <w:szCs w:val="24"/>
              </w:rPr>
            </w:pPr>
            <w:r w:rsidRPr="009D003E">
              <w:rPr>
                <w:color w:val="2D3B45"/>
                <w:sz w:val="24"/>
                <w:szCs w:val="24"/>
              </w:rPr>
              <w:t>ID of server who places and serves order</w:t>
            </w:r>
          </w:p>
        </w:tc>
        <w:tc>
          <w:tcPr>
            <w:tcW w:w="1620" w:type="dxa"/>
            <w:tcBorders>
              <w:left w:val="single" w:sz="4" w:space="0" w:color="000000"/>
              <w:bottom w:val="single" w:sz="4" w:space="0" w:color="000000"/>
            </w:tcBorders>
            <w:shd w:val="clear" w:color="auto" w:fill="auto"/>
            <w:vAlign w:val="center"/>
          </w:tcPr>
          <w:p w14:paraId="5E8F1C7D" w14:textId="0D437E59" w:rsidR="00423168" w:rsidRPr="009D003E" w:rsidRDefault="00423168" w:rsidP="003A5F25">
            <w:pPr>
              <w:jc w:val="center"/>
              <w:rPr>
                <w:sz w:val="24"/>
                <w:szCs w:val="24"/>
              </w:rPr>
            </w:pPr>
            <w:r w:rsidRPr="009D003E">
              <w:rPr>
                <w:color w:val="2D3B45"/>
                <w:sz w:val="24"/>
                <w:szCs w:val="24"/>
              </w:rPr>
              <w:t xml:space="preserve"> </w:t>
            </w:r>
            <w:r w:rsidR="005A7D40">
              <w:rPr>
                <w:color w:val="2D3B45"/>
                <w:sz w:val="24"/>
                <w:szCs w:val="24"/>
              </w:rPr>
              <w:t>Varchar2</w:t>
            </w:r>
          </w:p>
        </w:tc>
        <w:tc>
          <w:tcPr>
            <w:tcW w:w="1620" w:type="dxa"/>
            <w:tcBorders>
              <w:left w:val="single" w:sz="4" w:space="0" w:color="000000"/>
              <w:bottom w:val="single" w:sz="4" w:space="0" w:color="000000"/>
            </w:tcBorders>
            <w:shd w:val="clear" w:color="auto" w:fill="auto"/>
            <w:vAlign w:val="center"/>
          </w:tcPr>
          <w:p w14:paraId="3344C107" w14:textId="0236A345" w:rsidR="00423168" w:rsidRPr="009D003E" w:rsidRDefault="005A7D40" w:rsidP="003A5F25">
            <w:pPr>
              <w:jc w:val="center"/>
              <w:rPr>
                <w:sz w:val="24"/>
                <w:szCs w:val="24"/>
              </w:rPr>
            </w:pPr>
            <w:r>
              <w:rPr>
                <w:color w:val="2D3B45"/>
                <w:sz w:val="24"/>
                <w:szCs w:val="24"/>
              </w:rPr>
              <w:t>s1000</w:t>
            </w:r>
          </w:p>
        </w:tc>
        <w:tc>
          <w:tcPr>
            <w:tcW w:w="1585" w:type="dxa"/>
            <w:tcBorders>
              <w:left w:val="single" w:sz="4" w:space="0" w:color="000000"/>
              <w:bottom w:val="single" w:sz="4" w:space="0" w:color="000000"/>
              <w:right w:val="single" w:sz="4" w:space="0" w:color="000000"/>
            </w:tcBorders>
            <w:shd w:val="clear" w:color="auto" w:fill="auto"/>
            <w:vAlign w:val="center"/>
          </w:tcPr>
          <w:p w14:paraId="6FADE64F" w14:textId="77777777" w:rsidR="00423168" w:rsidRPr="009D003E" w:rsidRDefault="00423168" w:rsidP="003A5F25">
            <w:pPr>
              <w:jc w:val="center"/>
              <w:rPr>
                <w:sz w:val="24"/>
                <w:szCs w:val="24"/>
              </w:rPr>
            </w:pPr>
            <w:r w:rsidRPr="009D003E">
              <w:rPr>
                <w:color w:val="2D3B45"/>
                <w:sz w:val="24"/>
                <w:szCs w:val="24"/>
              </w:rPr>
              <w:t>Cannot be null</w:t>
            </w:r>
          </w:p>
        </w:tc>
      </w:tr>
      <w:tr w:rsidR="00423168" w:rsidRPr="009D003E" w14:paraId="4874587A" w14:textId="77777777" w:rsidTr="003A5F25">
        <w:tc>
          <w:tcPr>
            <w:tcW w:w="236" w:type="dxa"/>
            <w:tcBorders>
              <w:left w:val="single" w:sz="4" w:space="0" w:color="000000"/>
              <w:bottom w:val="single" w:sz="4" w:space="0" w:color="000000"/>
            </w:tcBorders>
            <w:shd w:val="clear" w:color="auto" w:fill="ADD58A"/>
          </w:tcPr>
          <w:p w14:paraId="4B5A1164"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595A0DA8" w14:textId="5489C726" w:rsidR="00423168" w:rsidRPr="0057262C" w:rsidRDefault="003B65AE" w:rsidP="003A5F25">
            <w:pPr>
              <w:rPr>
                <w:b/>
                <w:bCs/>
                <w:sz w:val="24"/>
                <w:szCs w:val="24"/>
              </w:rPr>
            </w:pPr>
            <w:r>
              <w:rPr>
                <w:b/>
                <w:bCs/>
                <w:sz w:val="24"/>
                <w:szCs w:val="24"/>
              </w:rPr>
              <w:t>prep</w:t>
            </w:r>
            <w:r w:rsidR="0057262C" w:rsidRPr="0057262C">
              <w:rPr>
                <w:b/>
                <w:bCs/>
                <w:sz w:val="24"/>
                <w:szCs w:val="24"/>
              </w:rPr>
              <w:t>ID</w:t>
            </w:r>
          </w:p>
        </w:tc>
        <w:tc>
          <w:tcPr>
            <w:tcW w:w="2160" w:type="dxa"/>
            <w:gridSpan w:val="2"/>
            <w:tcBorders>
              <w:left w:val="single" w:sz="4" w:space="0" w:color="000000"/>
              <w:bottom w:val="single" w:sz="4" w:space="0" w:color="000000"/>
            </w:tcBorders>
            <w:shd w:val="clear" w:color="auto" w:fill="auto"/>
          </w:tcPr>
          <w:p w14:paraId="6ECAC82F" w14:textId="53ED3357" w:rsidR="00423168" w:rsidRPr="009D003E" w:rsidRDefault="003B65AE" w:rsidP="003A5F25">
            <w:pPr>
              <w:jc w:val="center"/>
              <w:rPr>
                <w:sz w:val="24"/>
                <w:szCs w:val="24"/>
              </w:rPr>
            </w:pPr>
            <w:r>
              <w:rPr>
                <w:sz w:val="24"/>
                <w:szCs w:val="24"/>
              </w:rPr>
              <w:t>ID of employee who prepares the order</w:t>
            </w:r>
          </w:p>
        </w:tc>
        <w:tc>
          <w:tcPr>
            <w:tcW w:w="1620" w:type="dxa"/>
            <w:tcBorders>
              <w:left w:val="single" w:sz="4" w:space="0" w:color="000000"/>
              <w:bottom w:val="single" w:sz="4" w:space="0" w:color="000000"/>
            </w:tcBorders>
            <w:shd w:val="clear" w:color="auto" w:fill="auto"/>
          </w:tcPr>
          <w:p w14:paraId="194E0BDF" w14:textId="77777777" w:rsidR="00423168" w:rsidRDefault="00423168" w:rsidP="003A5F25">
            <w:pPr>
              <w:jc w:val="center"/>
              <w:rPr>
                <w:sz w:val="24"/>
                <w:szCs w:val="24"/>
              </w:rPr>
            </w:pPr>
          </w:p>
          <w:p w14:paraId="746EB153" w14:textId="533B638C" w:rsidR="003B439D" w:rsidRPr="009D003E" w:rsidRDefault="005A7D40" w:rsidP="003A5F25">
            <w:pPr>
              <w:jc w:val="center"/>
              <w:rPr>
                <w:sz w:val="24"/>
                <w:szCs w:val="24"/>
              </w:rPr>
            </w:pPr>
            <w:r>
              <w:rPr>
                <w:sz w:val="24"/>
                <w:szCs w:val="24"/>
              </w:rPr>
              <w:t>Varchar2</w:t>
            </w:r>
          </w:p>
        </w:tc>
        <w:tc>
          <w:tcPr>
            <w:tcW w:w="1620" w:type="dxa"/>
            <w:tcBorders>
              <w:left w:val="single" w:sz="4" w:space="0" w:color="000000"/>
              <w:bottom w:val="single" w:sz="4" w:space="0" w:color="000000"/>
            </w:tcBorders>
            <w:shd w:val="clear" w:color="auto" w:fill="auto"/>
          </w:tcPr>
          <w:p w14:paraId="1F94805E" w14:textId="77777777" w:rsidR="00423168" w:rsidRDefault="00423168" w:rsidP="003A5F25">
            <w:pPr>
              <w:jc w:val="center"/>
              <w:rPr>
                <w:sz w:val="24"/>
                <w:szCs w:val="24"/>
              </w:rPr>
            </w:pPr>
          </w:p>
          <w:p w14:paraId="5595BFE7" w14:textId="38C7CDD3" w:rsidR="003B439D" w:rsidRPr="009D003E" w:rsidRDefault="005A7D40" w:rsidP="003A5F25">
            <w:pPr>
              <w:jc w:val="center"/>
              <w:rPr>
                <w:sz w:val="24"/>
                <w:szCs w:val="24"/>
              </w:rPr>
            </w:pPr>
            <w:r>
              <w:rPr>
                <w:sz w:val="24"/>
                <w:szCs w:val="24"/>
              </w:rPr>
              <w:t>p1000</w:t>
            </w:r>
          </w:p>
        </w:tc>
        <w:tc>
          <w:tcPr>
            <w:tcW w:w="1585" w:type="dxa"/>
            <w:tcBorders>
              <w:left w:val="single" w:sz="4" w:space="0" w:color="000000"/>
              <w:bottom w:val="single" w:sz="4" w:space="0" w:color="000000"/>
              <w:right w:val="single" w:sz="4" w:space="0" w:color="000000"/>
            </w:tcBorders>
            <w:shd w:val="clear" w:color="auto" w:fill="auto"/>
          </w:tcPr>
          <w:p w14:paraId="1ACB84DF" w14:textId="77777777" w:rsidR="00423168" w:rsidRDefault="00423168" w:rsidP="003A5F25">
            <w:pPr>
              <w:jc w:val="center"/>
              <w:rPr>
                <w:sz w:val="24"/>
                <w:szCs w:val="24"/>
              </w:rPr>
            </w:pPr>
          </w:p>
          <w:p w14:paraId="6CEFD968" w14:textId="620994E2" w:rsidR="003B439D" w:rsidRPr="009D003E" w:rsidRDefault="003B439D" w:rsidP="003A5F25">
            <w:pPr>
              <w:jc w:val="center"/>
              <w:rPr>
                <w:sz w:val="24"/>
                <w:szCs w:val="24"/>
              </w:rPr>
            </w:pPr>
            <w:r>
              <w:rPr>
                <w:sz w:val="24"/>
                <w:szCs w:val="24"/>
              </w:rPr>
              <w:t>Cannot be null</w:t>
            </w:r>
          </w:p>
        </w:tc>
      </w:tr>
      <w:tr w:rsidR="00423168" w:rsidRPr="009D003E" w14:paraId="5FE7C5F5" w14:textId="77777777" w:rsidTr="003A5F25">
        <w:tc>
          <w:tcPr>
            <w:tcW w:w="236" w:type="dxa"/>
            <w:tcBorders>
              <w:left w:val="single" w:sz="4" w:space="0" w:color="000000"/>
              <w:bottom w:val="single" w:sz="4" w:space="0" w:color="000000"/>
            </w:tcBorders>
            <w:shd w:val="clear" w:color="auto" w:fill="ADD58A"/>
          </w:tcPr>
          <w:p w14:paraId="2BF1F148" w14:textId="77777777" w:rsidR="00423168" w:rsidRPr="009D003E"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7BC2168B" w14:textId="77777777" w:rsidR="00423168" w:rsidRPr="009D003E" w:rsidRDefault="00423168" w:rsidP="003A5F25">
            <w:pPr>
              <w:rPr>
                <w:sz w:val="24"/>
                <w:szCs w:val="24"/>
              </w:rPr>
            </w:pPr>
            <w:r w:rsidRPr="009D003E">
              <w:rPr>
                <w:rFonts w:eastAsia="MS Mincho"/>
                <w:b/>
                <w:sz w:val="24"/>
                <w:szCs w:val="24"/>
              </w:rPr>
              <w:t>Functional Dependencies and Keys</w:t>
            </w:r>
          </w:p>
        </w:tc>
      </w:tr>
      <w:tr w:rsidR="00423168" w:rsidRPr="009D003E" w14:paraId="46BAA34F" w14:textId="77777777" w:rsidTr="003A5F25">
        <w:tc>
          <w:tcPr>
            <w:tcW w:w="236" w:type="dxa"/>
            <w:tcBorders>
              <w:left w:val="single" w:sz="4" w:space="0" w:color="000000"/>
              <w:bottom w:val="single" w:sz="4" w:space="0" w:color="000000"/>
            </w:tcBorders>
            <w:shd w:val="clear" w:color="auto" w:fill="ADD58A"/>
          </w:tcPr>
          <w:p w14:paraId="59A244C2"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4134B0E0" w14:textId="77777777" w:rsidR="00423168" w:rsidRPr="009D003E" w:rsidRDefault="00423168" w:rsidP="003A5F25">
            <w:pPr>
              <w:rPr>
                <w:sz w:val="24"/>
                <w:szCs w:val="24"/>
              </w:rPr>
            </w:pPr>
            <w:r w:rsidRPr="009D003E">
              <w:rPr>
                <w:b/>
                <w:bCs/>
                <w:color w:val="2D3B45"/>
                <w:sz w:val="24"/>
                <w:szCs w:val="24"/>
              </w:rPr>
              <w:t>Functional dependencies</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1D725885" w14:textId="77777777" w:rsidR="00423168" w:rsidRPr="009D003E" w:rsidRDefault="00423168" w:rsidP="003A5F25">
            <w:pPr>
              <w:snapToGrid w:val="0"/>
              <w:rPr>
                <w:sz w:val="24"/>
                <w:szCs w:val="24"/>
              </w:rPr>
            </w:pPr>
            <w:r w:rsidRPr="009D003E">
              <w:rPr>
                <w:b/>
                <w:bCs/>
                <w:color w:val="2D3B45"/>
                <w:sz w:val="24"/>
                <w:szCs w:val="24"/>
              </w:rPr>
              <w:t>order_id → server_ID</w:t>
            </w:r>
          </w:p>
        </w:tc>
      </w:tr>
      <w:tr w:rsidR="00423168" w:rsidRPr="009D003E" w14:paraId="63376DCA" w14:textId="77777777" w:rsidTr="003A5F25">
        <w:trPr>
          <w:trHeight w:val="315"/>
        </w:trPr>
        <w:tc>
          <w:tcPr>
            <w:tcW w:w="236" w:type="dxa"/>
            <w:tcBorders>
              <w:left w:val="single" w:sz="4" w:space="0" w:color="000000"/>
              <w:bottom w:val="single" w:sz="4" w:space="0" w:color="000000"/>
            </w:tcBorders>
            <w:shd w:val="clear" w:color="auto" w:fill="ADD58A"/>
          </w:tcPr>
          <w:p w14:paraId="0117E1FF"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0C45B461" w14:textId="77777777" w:rsidR="00423168" w:rsidRPr="009D003E" w:rsidRDefault="00423168" w:rsidP="003A5F25">
            <w:pPr>
              <w:rPr>
                <w:sz w:val="24"/>
                <w:szCs w:val="24"/>
              </w:rPr>
            </w:pPr>
            <w:r w:rsidRPr="009D003E">
              <w:rPr>
                <w:rFonts w:eastAsia="MS Mincho"/>
                <w:b/>
                <w:sz w:val="24"/>
                <w:szCs w:val="24"/>
              </w:rPr>
              <w:t>Candidate keys</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69259E51" w14:textId="77777777" w:rsidR="00423168" w:rsidRPr="009D003E" w:rsidRDefault="00423168" w:rsidP="003A5F25">
            <w:pPr>
              <w:snapToGrid w:val="0"/>
              <w:rPr>
                <w:sz w:val="24"/>
                <w:szCs w:val="24"/>
              </w:rPr>
            </w:pPr>
            <w:r w:rsidRPr="009D003E">
              <w:rPr>
                <w:b/>
                <w:bCs/>
                <w:color w:val="2D3B45"/>
                <w:sz w:val="24"/>
                <w:szCs w:val="24"/>
              </w:rPr>
              <w:t>order_id → prep_ID</w:t>
            </w:r>
          </w:p>
        </w:tc>
      </w:tr>
      <w:tr w:rsidR="00423168" w:rsidRPr="009D003E" w14:paraId="651A1B78" w14:textId="77777777" w:rsidTr="003A5F25">
        <w:tc>
          <w:tcPr>
            <w:tcW w:w="236" w:type="dxa"/>
            <w:tcBorders>
              <w:left w:val="single" w:sz="4" w:space="0" w:color="000000"/>
              <w:bottom w:val="single" w:sz="4" w:space="0" w:color="000000"/>
            </w:tcBorders>
            <w:shd w:val="clear" w:color="auto" w:fill="ADD58A"/>
          </w:tcPr>
          <w:p w14:paraId="607BD72A" w14:textId="77777777" w:rsidR="00423168" w:rsidRPr="009D003E"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09FA5EF9" w14:textId="77777777" w:rsidR="00423168" w:rsidRPr="009D003E" w:rsidRDefault="00423168" w:rsidP="003A5F25">
            <w:pPr>
              <w:rPr>
                <w:sz w:val="24"/>
                <w:szCs w:val="24"/>
              </w:rPr>
            </w:pPr>
            <w:r w:rsidRPr="009D003E">
              <w:rPr>
                <w:rFonts w:eastAsia="MS Mincho"/>
                <w:b/>
                <w:sz w:val="24"/>
                <w:szCs w:val="24"/>
              </w:rPr>
              <w:t>Normalization</w:t>
            </w:r>
          </w:p>
        </w:tc>
      </w:tr>
      <w:tr w:rsidR="00423168" w:rsidRPr="009D003E" w14:paraId="47B9DA53" w14:textId="77777777" w:rsidTr="003A5F25">
        <w:tc>
          <w:tcPr>
            <w:tcW w:w="236" w:type="dxa"/>
            <w:tcBorders>
              <w:left w:val="single" w:sz="4" w:space="0" w:color="000000"/>
              <w:bottom w:val="single" w:sz="4" w:space="0" w:color="000000"/>
            </w:tcBorders>
            <w:shd w:val="clear" w:color="auto" w:fill="ADD58A"/>
          </w:tcPr>
          <w:p w14:paraId="359CC075"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599017A0" w14:textId="77777777" w:rsidR="00423168" w:rsidRPr="009D003E" w:rsidRDefault="00423168" w:rsidP="003A5F25">
            <w:pPr>
              <w:rPr>
                <w:sz w:val="24"/>
                <w:szCs w:val="24"/>
              </w:rPr>
            </w:pPr>
            <w:r w:rsidRPr="009D003E">
              <w:rPr>
                <w:rFonts w:eastAsia="MS Mincho"/>
                <w:b/>
                <w:sz w:val="24"/>
                <w:szCs w:val="24"/>
              </w:rPr>
              <w:t>1NF</w:t>
            </w:r>
          </w:p>
        </w:tc>
        <w:tc>
          <w:tcPr>
            <w:tcW w:w="720" w:type="dxa"/>
            <w:tcBorders>
              <w:left w:val="single" w:sz="4" w:space="0" w:color="000000"/>
              <w:bottom w:val="single" w:sz="4" w:space="0" w:color="000000"/>
            </w:tcBorders>
            <w:shd w:val="clear" w:color="auto" w:fill="auto"/>
          </w:tcPr>
          <w:p w14:paraId="07E74E23" w14:textId="77777777" w:rsidR="00423168" w:rsidRPr="009D003E" w:rsidRDefault="00423168" w:rsidP="003A5F25">
            <w:pPr>
              <w:snapToGrid w:val="0"/>
              <w:rPr>
                <w:sz w:val="24"/>
                <w:szCs w:val="24"/>
              </w:rPr>
            </w:pPr>
            <w:r w:rsidRPr="009D003E">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4FAD559A" w14:textId="77777777" w:rsidR="00423168" w:rsidRPr="009D003E" w:rsidRDefault="00423168" w:rsidP="003A5F25">
            <w:pPr>
              <w:snapToGrid w:val="0"/>
              <w:rPr>
                <w:sz w:val="24"/>
                <w:szCs w:val="24"/>
              </w:rPr>
            </w:pPr>
            <w:r w:rsidRPr="009D003E">
              <w:rPr>
                <w:color w:val="2D3B45"/>
                <w:sz w:val="24"/>
                <w:szCs w:val="24"/>
              </w:rPr>
              <w:t>All cells contain a unique atomic value</w:t>
            </w:r>
          </w:p>
        </w:tc>
      </w:tr>
      <w:tr w:rsidR="00423168" w:rsidRPr="009D003E" w14:paraId="5B5E40AD" w14:textId="77777777" w:rsidTr="003A5F25">
        <w:tc>
          <w:tcPr>
            <w:tcW w:w="236" w:type="dxa"/>
            <w:tcBorders>
              <w:left w:val="single" w:sz="4" w:space="0" w:color="000000"/>
              <w:bottom w:val="single" w:sz="4" w:space="0" w:color="000000"/>
            </w:tcBorders>
            <w:shd w:val="clear" w:color="auto" w:fill="ADD58A"/>
          </w:tcPr>
          <w:p w14:paraId="3FF972C7"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5FB500DA" w14:textId="77777777" w:rsidR="00423168" w:rsidRPr="009D003E" w:rsidRDefault="00423168" w:rsidP="003A5F25">
            <w:pPr>
              <w:rPr>
                <w:sz w:val="24"/>
                <w:szCs w:val="24"/>
              </w:rPr>
            </w:pPr>
            <w:r w:rsidRPr="009D003E">
              <w:rPr>
                <w:rFonts w:eastAsia="MS Mincho"/>
                <w:b/>
                <w:sz w:val="24"/>
                <w:szCs w:val="24"/>
              </w:rPr>
              <w:t>2NF</w:t>
            </w:r>
          </w:p>
        </w:tc>
        <w:tc>
          <w:tcPr>
            <w:tcW w:w="720" w:type="dxa"/>
            <w:tcBorders>
              <w:left w:val="single" w:sz="4" w:space="0" w:color="000000"/>
              <w:bottom w:val="single" w:sz="4" w:space="0" w:color="000000"/>
            </w:tcBorders>
            <w:shd w:val="clear" w:color="auto" w:fill="auto"/>
          </w:tcPr>
          <w:p w14:paraId="3DEE8CC1" w14:textId="77777777" w:rsidR="00423168" w:rsidRPr="009D003E" w:rsidRDefault="00423168" w:rsidP="003A5F25">
            <w:pPr>
              <w:snapToGrid w:val="0"/>
              <w:rPr>
                <w:sz w:val="24"/>
                <w:szCs w:val="24"/>
              </w:rPr>
            </w:pPr>
            <w:r w:rsidRPr="009D003E">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039A8EA0" w14:textId="77777777" w:rsidR="00423168" w:rsidRPr="009D003E" w:rsidRDefault="00423168" w:rsidP="003A5F25">
            <w:pPr>
              <w:snapToGrid w:val="0"/>
              <w:rPr>
                <w:sz w:val="24"/>
                <w:szCs w:val="24"/>
              </w:rPr>
            </w:pPr>
            <w:r w:rsidRPr="009D003E">
              <w:rPr>
                <w:color w:val="2D3B45"/>
                <w:sz w:val="24"/>
                <w:szCs w:val="24"/>
              </w:rPr>
              <w:t>The key for this table is a single attribute</w:t>
            </w:r>
          </w:p>
        </w:tc>
      </w:tr>
      <w:tr w:rsidR="00423168" w:rsidRPr="009D003E" w14:paraId="325D713A" w14:textId="77777777" w:rsidTr="003A5F25">
        <w:tc>
          <w:tcPr>
            <w:tcW w:w="236" w:type="dxa"/>
            <w:tcBorders>
              <w:left w:val="single" w:sz="4" w:space="0" w:color="000000"/>
              <w:bottom w:val="single" w:sz="4" w:space="0" w:color="000000"/>
            </w:tcBorders>
            <w:shd w:val="clear" w:color="auto" w:fill="ADD58A"/>
          </w:tcPr>
          <w:p w14:paraId="49E421A9"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4FEC310D" w14:textId="77777777" w:rsidR="00423168" w:rsidRPr="009D003E" w:rsidRDefault="00423168" w:rsidP="003A5F25">
            <w:pPr>
              <w:rPr>
                <w:sz w:val="24"/>
                <w:szCs w:val="24"/>
              </w:rPr>
            </w:pPr>
            <w:r w:rsidRPr="009D003E">
              <w:rPr>
                <w:rFonts w:eastAsia="MS Mincho"/>
                <w:b/>
                <w:sz w:val="24"/>
                <w:szCs w:val="24"/>
              </w:rPr>
              <w:t>3NF</w:t>
            </w:r>
          </w:p>
        </w:tc>
        <w:tc>
          <w:tcPr>
            <w:tcW w:w="720" w:type="dxa"/>
            <w:tcBorders>
              <w:left w:val="single" w:sz="4" w:space="0" w:color="000000"/>
              <w:bottom w:val="single" w:sz="4" w:space="0" w:color="000000"/>
            </w:tcBorders>
            <w:shd w:val="clear" w:color="auto" w:fill="auto"/>
          </w:tcPr>
          <w:p w14:paraId="3322A5B3" w14:textId="77777777" w:rsidR="00423168" w:rsidRPr="009D003E" w:rsidRDefault="00423168" w:rsidP="003A5F25">
            <w:pPr>
              <w:snapToGrid w:val="0"/>
              <w:rPr>
                <w:sz w:val="24"/>
                <w:szCs w:val="24"/>
              </w:rPr>
            </w:pPr>
            <w:r w:rsidRPr="009D003E">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533BA608" w14:textId="536ABD39" w:rsidR="00423168" w:rsidRPr="009D003E" w:rsidRDefault="00423168" w:rsidP="003A5F25">
            <w:pPr>
              <w:snapToGrid w:val="0"/>
              <w:rPr>
                <w:sz w:val="24"/>
                <w:szCs w:val="24"/>
              </w:rPr>
            </w:pPr>
            <w:r w:rsidRPr="009D003E">
              <w:rPr>
                <w:color w:val="2D3B45"/>
                <w:sz w:val="24"/>
                <w:szCs w:val="24"/>
              </w:rPr>
              <w:t>All the non-</w:t>
            </w:r>
            <w:r w:rsidR="00BD5D0B">
              <w:rPr>
                <w:color w:val="2D3B45"/>
                <w:sz w:val="24"/>
                <w:szCs w:val="24"/>
              </w:rPr>
              <w:t>prime</w:t>
            </w:r>
            <w:r w:rsidRPr="009D003E">
              <w:rPr>
                <w:color w:val="2D3B45"/>
                <w:sz w:val="24"/>
                <w:szCs w:val="24"/>
              </w:rPr>
              <w:t xml:space="preserve"> attributes depend on the key and only on the key</w:t>
            </w:r>
          </w:p>
        </w:tc>
      </w:tr>
      <w:tr w:rsidR="00423168" w:rsidRPr="009D003E" w14:paraId="199649E6" w14:textId="77777777" w:rsidTr="003A5F25">
        <w:tc>
          <w:tcPr>
            <w:tcW w:w="236" w:type="dxa"/>
            <w:tcBorders>
              <w:left w:val="single" w:sz="4" w:space="0" w:color="000000"/>
              <w:bottom w:val="single" w:sz="4" w:space="0" w:color="000000"/>
            </w:tcBorders>
            <w:shd w:val="clear" w:color="auto" w:fill="auto"/>
          </w:tcPr>
          <w:p w14:paraId="0638433D" w14:textId="77777777" w:rsidR="00423168" w:rsidRPr="009D003E"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37783501" w14:textId="77777777" w:rsidR="00423168" w:rsidRPr="009D003E" w:rsidRDefault="00423168" w:rsidP="003A5F25">
            <w:pPr>
              <w:rPr>
                <w:sz w:val="24"/>
                <w:szCs w:val="24"/>
              </w:rPr>
            </w:pPr>
            <w:r w:rsidRPr="009D003E">
              <w:rPr>
                <w:rFonts w:eastAsia="MS Mincho"/>
                <w:b/>
                <w:sz w:val="24"/>
                <w:szCs w:val="24"/>
              </w:rPr>
              <w:t>Physical Design</w:t>
            </w:r>
          </w:p>
        </w:tc>
      </w:tr>
      <w:tr w:rsidR="00423168" w:rsidRPr="009D003E" w14:paraId="199D0CF5"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359DAA90"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7CA51E04" w14:textId="77777777" w:rsidR="00423168" w:rsidRPr="009D003E" w:rsidRDefault="00423168" w:rsidP="003A5F25">
            <w:pPr>
              <w:rPr>
                <w:sz w:val="24"/>
                <w:szCs w:val="24"/>
              </w:rPr>
            </w:pPr>
            <w:r w:rsidRPr="009D003E">
              <w:rPr>
                <w:b/>
                <w:sz w:val="24"/>
                <w:szCs w:val="24"/>
              </w:rPr>
              <w:t>Primary Key</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657D7922" w14:textId="0F8D29B7" w:rsidR="00423168" w:rsidRPr="009D003E" w:rsidRDefault="00F576EC" w:rsidP="003A5F25">
            <w:pPr>
              <w:snapToGrid w:val="0"/>
              <w:rPr>
                <w:sz w:val="24"/>
                <w:szCs w:val="24"/>
              </w:rPr>
            </w:pPr>
            <w:r>
              <w:rPr>
                <w:sz w:val="24"/>
                <w:szCs w:val="24"/>
              </w:rPr>
              <w:t>orderID</w:t>
            </w:r>
          </w:p>
        </w:tc>
      </w:tr>
      <w:tr w:rsidR="00423168" w:rsidRPr="009D003E" w14:paraId="4DB9C6AD"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3906D34B"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55E4B83D" w14:textId="77777777" w:rsidR="00423168" w:rsidRPr="009D003E" w:rsidRDefault="00423168" w:rsidP="003A5F25">
            <w:pPr>
              <w:rPr>
                <w:sz w:val="24"/>
                <w:szCs w:val="24"/>
              </w:rPr>
            </w:pPr>
            <w:r w:rsidRPr="009D003E">
              <w:rPr>
                <w:b/>
                <w:sz w:val="24"/>
                <w:szCs w:val="24"/>
              </w:rPr>
              <w:t>Foreign Keys</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427CEDC0" w14:textId="0325355B" w:rsidR="00423168" w:rsidRPr="00A8508F" w:rsidRDefault="00A8508F" w:rsidP="003A5F25">
            <w:pPr>
              <w:snapToGrid w:val="0"/>
              <w:rPr>
                <w:bCs/>
                <w:sz w:val="24"/>
                <w:szCs w:val="24"/>
              </w:rPr>
            </w:pPr>
            <w:r>
              <w:rPr>
                <w:rFonts w:eastAsia="MS Mincho"/>
                <w:bCs/>
                <w:sz w:val="24"/>
                <w:szCs w:val="24"/>
              </w:rPr>
              <w:t>serverID, prepID</w:t>
            </w:r>
          </w:p>
        </w:tc>
      </w:tr>
      <w:tr w:rsidR="00423168" w:rsidRPr="009D003E" w14:paraId="32B9CC38"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6B07B236"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214CB9E1" w14:textId="77777777" w:rsidR="00423168" w:rsidRPr="009D003E" w:rsidRDefault="00423168" w:rsidP="003A5F25">
            <w:pPr>
              <w:rPr>
                <w:sz w:val="24"/>
                <w:szCs w:val="24"/>
              </w:rPr>
            </w:pPr>
            <w:r w:rsidRPr="009D003E">
              <w:rPr>
                <w:b/>
                <w:sz w:val="24"/>
                <w:szCs w:val="24"/>
              </w:rPr>
              <w:t>SQL Code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2B22733A" w14:textId="77777777" w:rsidR="00F576EC" w:rsidRPr="00F576EC" w:rsidRDefault="00F576EC" w:rsidP="00F576EC">
            <w:pPr>
              <w:snapToGrid w:val="0"/>
              <w:rPr>
                <w:sz w:val="24"/>
                <w:szCs w:val="24"/>
              </w:rPr>
            </w:pPr>
            <w:r w:rsidRPr="00F576EC">
              <w:rPr>
                <w:sz w:val="24"/>
                <w:szCs w:val="24"/>
              </w:rPr>
              <w:t>CREATE TABLE Orders (</w:t>
            </w:r>
          </w:p>
          <w:p w14:paraId="63AB4D69" w14:textId="77777777" w:rsidR="00F576EC" w:rsidRPr="00F576EC" w:rsidRDefault="00F576EC" w:rsidP="00F576EC">
            <w:pPr>
              <w:snapToGrid w:val="0"/>
              <w:rPr>
                <w:sz w:val="24"/>
                <w:szCs w:val="24"/>
              </w:rPr>
            </w:pPr>
            <w:r w:rsidRPr="00F576EC">
              <w:rPr>
                <w:sz w:val="24"/>
                <w:szCs w:val="24"/>
              </w:rPr>
              <w:t xml:space="preserve">    orderID INTEGER NOT NULL,</w:t>
            </w:r>
          </w:p>
          <w:p w14:paraId="3DC5B114" w14:textId="77777777" w:rsidR="00F576EC" w:rsidRPr="00F576EC" w:rsidRDefault="00F576EC" w:rsidP="00F576EC">
            <w:pPr>
              <w:snapToGrid w:val="0"/>
              <w:rPr>
                <w:sz w:val="24"/>
                <w:szCs w:val="24"/>
              </w:rPr>
            </w:pPr>
            <w:r w:rsidRPr="00F576EC">
              <w:rPr>
                <w:sz w:val="24"/>
                <w:szCs w:val="24"/>
              </w:rPr>
              <w:t xml:space="preserve">    CONSTRAINT o_ID CHECK (orderID &gt;0),</w:t>
            </w:r>
          </w:p>
          <w:p w14:paraId="64271060" w14:textId="77777777" w:rsidR="00F576EC" w:rsidRPr="00F576EC" w:rsidRDefault="00F576EC" w:rsidP="00F576EC">
            <w:pPr>
              <w:snapToGrid w:val="0"/>
              <w:rPr>
                <w:sz w:val="24"/>
                <w:szCs w:val="24"/>
              </w:rPr>
            </w:pPr>
            <w:r w:rsidRPr="00F576EC">
              <w:rPr>
                <w:sz w:val="24"/>
                <w:szCs w:val="24"/>
              </w:rPr>
              <w:t xml:space="preserve">    serverID VARCHAR2(5),</w:t>
            </w:r>
          </w:p>
          <w:p w14:paraId="49AC10FC" w14:textId="77777777" w:rsidR="00F576EC" w:rsidRPr="00F576EC" w:rsidRDefault="00F576EC" w:rsidP="00F576EC">
            <w:pPr>
              <w:snapToGrid w:val="0"/>
              <w:rPr>
                <w:sz w:val="24"/>
                <w:szCs w:val="24"/>
              </w:rPr>
            </w:pPr>
            <w:r w:rsidRPr="00F576EC">
              <w:rPr>
                <w:sz w:val="24"/>
                <w:szCs w:val="24"/>
              </w:rPr>
              <w:t xml:space="preserve">    prepID VARCHAR2(5),</w:t>
            </w:r>
          </w:p>
          <w:p w14:paraId="691472C7" w14:textId="77777777" w:rsidR="00F576EC" w:rsidRPr="00F576EC" w:rsidRDefault="00F576EC" w:rsidP="00F576EC">
            <w:pPr>
              <w:snapToGrid w:val="0"/>
              <w:rPr>
                <w:sz w:val="24"/>
                <w:szCs w:val="24"/>
              </w:rPr>
            </w:pPr>
            <w:r w:rsidRPr="00F576EC">
              <w:rPr>
                <w:sz w:val="24"/>
                <w:szCs w:val="24"/>
              </w:rPr>
              <w:t xml:space="preserve">    PRIMARY KEY  (orderid),</w:t>
            </w:r>
          </w:p>
          <w:p w14:paraId="50843753" w14:textId="77777777" w:rsidR="00F576EC" w:rsidRPr="00F576EC" w:rsidRDefault="00F576EC" w:rsidP="00F576EC">
            <w:pPr>
              <w:snapToGrid w:val="0"/>
              <w:rPr>
                <w:sz w:val="24"/>
                <w:szCs w:val="24"/>
              </w:rPr>
            </w:pPr>
            <w:r w:rsidRPr="00F576EC">
              <w:rPr>
                <w:sz w:val="24"/>
                <w:szCs w:val="24"/>
              </w:rPr>
              <w:t xml:space="preserve">    FOREIGN KEY (serverID) REFERENCES Server (serverID),</w:t>
            </w:r>
          </w:p>
          <w:p w14:paraId="7B4B4EBB" w14:textId="77777777" w:rsidR="00F576EC" w:rsidRPr="00F576EC" w:rsidRDefault="00F576EC" w:rsidP="00F576EC">
            <w:pPr>
              <w:snapToGrid w:val="0"/>
              <w:rPr>
                <w:sz w:val="24"/>
                <w:szCs w:val="24"/>
              </w:rPr>
            </w:pPr>
            <w:r w:rsidRPr="00F576EC">
              <w:rPr>
                <w:sz w:val="24"/>
                <w:szCs w:val="24"/>
              </w:rPr>
              <w:t xml:space="preserve">    FOREIGN KEY (prepID) REFERENCES Prep (prepID)</w:t>
            </w:r>
          </w:p>
          <w:p w14:paraId="1783B4BF" w14:textId="13184523" w:rsidR="00423168" w:rsidRPr="009D003E" w:rsidRDefault="00F576EC" w:rsidP="00F576EC">
            <w:pPr>
              <w:snapToGrid w:val="0"/>
              <w:rPr>
                <w:sz w:val="24"/>
                <w:szCs w:val="24"/>
              </w:rPr>
            </w:pPr>
            <w:r w:rsidRPr="00F576EC">
              <w:rPr>
                <w:sz w:val="24"/>
                <w:szCs w:val="24"/>
              </w:rPr>
              <w:t>);</w:t>
            </w:r>
          </w:p>
        </w:tc>
      </w:tr>
      <w:tr w:rsidR="00423168" w:rsidRPr="009D003E" w14:paraId="25B5484A"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1CDC491A"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49ED2C3B" w14:textId="77777777" w:rsidR="00423168" w:rsidRPr="009D003E" w:rsidRDefault="00423168" w:rsidP="003A5F25">
            <w:pPr>
              <w:rPr>
                <w:sz w:val="24"/>
                <w:szCs w:val="24"/>
              </w:rPr>
            </w:pPr>
            <w:r w:rsidRPr="009D003E">
              <w:rPr>
                <w:b/>
                <w:sz w:val="24"/>
                <w:szCs w:val="24"/>
              </w:rPr>
              <w:t>Count of records in the table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2AC6BFB5" w14:textId="5950D7C1" w:rsidR="00423168" w:rsidRPr="009D003E" w:rsidRDefault="00A704D6" w:rsidP="003A5F25">
            <w:pPr>
              <w:rPr>
                <w:sz w:val="24"/>
                <w:szCs w:val="24"/>
              </w:rPr>
            </w:pPr>
            <w:r>
              <w:rPr>
                <w:b/>
                <w:sz w:val="24"/>
                <w:szCs w:val="24"/>
              </w:rPr>
              <w:t>20</w:t>
            </w:r>
          </w:p>
        </w:tc>
      </w:tr>
    </w:tbl>
    <w:p w14:paraId="36A307F0" w14:textId="77777777" w:rsidR="00423168" w:rsidRDefault="00423168" w:rsidP="00423168">
      <w:pPr>
        <w:rPr>
          <w:sz w:val="24"/>
          <w:szCs w:val="24"/>
        </w:rPr>
      </w:pPr>
    </w:p>
    <w:p w14:paraId="1AE54153" w14:textId="77777777" w:rsidR="00562387" w:rsidRDefault="00562387" w:rsidP="00423168">
      <w:pPr>
        <w:rPr>
          <w:sz w:val="24"/>
          <w:szCs w:val="24"/>
        </w:rPr>
      </w:pPr>
    </w:p>
    <w:p w14:paraId="0FC2CC24" w14:textId="77777777" w:rsidR="00562387" w:rsidRDefault="00562387" w:rsidP="00423168">
      <w:pPr>
        <w:rPr>
          <w:sz w:val="24"/>
          <w:szCs w:val="24"/>
        </w:rPr>
      </w:pPr>
    </w:p>
    <w:p w14:paraId="775EA74A" w14:textId="77777777" w:rsidR="00562387" w:rsidRPr="009D003E" w:rsidRDefault="00562387" w:rsidP="00423168">
      <w:pPr>
        <w:rPr>
          <w:sz w:val="24"/>
          <w:szCs w:val="24"/>
        </w:rPr>
      </w:pPr>
    </w:p>
    <w:p w14:paraId="27745FDA" w14:textId="77777777" w:rsidR="00423168" w:rsidRPr="009D003E" w:rsidRDefault="00423168" w:rsidP="00423168">
      <w:pPr>
        <w:rPr>
          <w:sz w:val="24"/>
          <w:szCs w:val="24"/>
        </w:rPr>
      </w:pPr>
    </w:p>
    <w:tbl>
      <w:tblPr>
        <w:tblW w:w="0" w:type="auto"/>
        <w:tblInd w:w="350" w:type="dxa"/>
        <w:tblLayout w:type="fixed"/>
        <w:tblLook w:val="0000" w:firstRow="0" w:lastRow="0" w:firstColumn="0" w:lastColumn="0" w:noHBand="0" w:noVBand="0"/>
      </w:tblPr>
      <w:tblGrid>
        <w:gridCol w:w="236"/>
        <w:gridCol w:w="1710"/>
        <w:gridCol w:w="720"/>
        <w:gridCol w:w="1440"/>
        <w:gridCol w:w="1620"/>
        <w:gridCol w:w="1620"/>
        <w:gridCol w:w="1585"/>
      </w:tblGrid>
      <w:tr w:rsidR="00423168" w:rsidRPr="009D003E" w14:paraId="25C5294F" w14:textId="77777777" w:rsidTr="003A5F25">
        <w:tc>
          <w:tcPr>
            <w:tcW w:w="236" w:type="dxa"/>
            <w:tcBorders>
              <w:top w:val="single" w:sz="4" w:space="0" w:color="000000"/>
              <w:left w:val="single" w:sz="4" w:space="0" w:color="000000"/>
              <w:bottom w:val="single" w:sz="4" w:space="0" w:color="000000"/>
            </w:tcBorders>
            <w:shd w:val="clear" w:color="auto" w:fill="B3B3B3"/>
          </w:tcPr>
          <w:p w14:paraId="368DE39F" w14:textId="77777777" w:rsidR="00423168" w:rsidRPr="009D003E" w:rsidRDefault="00423168" w:rsidP="003A5F25">
            <w:pPr>
              <w:snapToGrid w:val="0"/>
              <w:rPr>
                <w:b/>
                <w:i/>
                <w:sz w:val="24"/>
                <w:szCs w:val="24"/>
              </w:rPr>
            </w:pPr>
          </w:p>
        </w:tc>
        <w:tc>
          <w:tcPr>
            <w:tcW w:w="1710" w:type="dxa"/>
            <w:tcBorders>
              <w:top w:val="single" w:sz="4" w:space="0" w:color="000000"/>
              <w:left w:val="single" w:sz="4" w:space="0" w:color="000000"/>
              <w:bottom w:val="single" w:sz="4" w:space="0" w:color="000000"/>
            </w:tcBorders>
            <w:shd w:val="clear" w:color="auto" w:fill="B3B3B3"/>
            <w:vAlign w:val="center"/>
          </w:tcPr>
          <w:p w14:paraId="7C6211CA" w14:textId="77777777" w:rsidR="00423168" w:rsidRPr="009D003E" w:rsidRDefault="00423168" w:rsidP="003A5F25">
            <w:pPr>
              <w:rPr>
                <w:sz w:val="24"/>
                <w:szCs w:val="24"/>
              </w:rPr>
            </w:pPr>
            <w:r w:rsidRPr="009D003E">
              <w:rPr>
                <w:b/>
                <w:bCs/>
                <w:i/>
                <w:iCs/>
                <w:color w:val="2D3B45"/>
                <w:sz w:val="24"/>
                <w:szCs w:val="24"/>
              </w:rPr>
              <w:t>Name of the table</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59517A14" w14:textId="77777777" w:rsidR="00423168" w:rsidRPr="009D003E" w:rsidRDefault="00423168" w:rsidP="003A5F25">
            <w:pPr>
              <w:snapToGrid w:val="0"/>
              <w:rPr>
                <w:sz w:val="24"/>
                <w:szCs w:val="24"/>
              </w:rPr>
            </w:pPr>
            <w:r w:rsidRPr="009D003E">
              <w:rPr>
                <w:color w:val="2D3B45"/>
                <w:sz w:val="24"/>
                <w:szCs w:val="24"/>
              </w:rPr>
              <w:t>R</w:t>
            </w:r>
            <w:r w:rsidRPr="009D003E">
              <w:rPr>
                <w:color w:val="000000"/>
                <w:sz w:val="24"/>
                <w:szCs w:val="24"/>
              </w:rPr>
              <w:t>eceipt</w:t>
            </w:r>
          </w:p>
        </w:tc>
      </w:tr>
      <w:tr w:rsidR="00423168" w:rsidRPr="009D003E" w14:paraId="24702BE3" w14:textId="77777777" w:rsidTr="003A5F25">
        <w:trPr>
          <w:cantSplit/>
        </w:trPr>
        <w:tc>
          <w:tcPr>
            <w:tcW w:w="236" w:type="dxa"/>
            <w:tcBorders>
              <w:top w:val="single" w:sz="4" w:space="0" w:color="000000"/>
              <w:left w:val="single" w:sz="4" w:space="0" w:color="000000"/>
              <w:bottom w:val="single" w:sz="4" w:space="0" w:color="000000"/>
            </w:tcBorders>
            <w:shd w:val="clear" w:color="auto" w:fill="E0E0E0"/>
          </w:tcPr>
          <w:p w14:paraId="17CE7F96" w14:textId="77777777" w:rsidR="00423168" w:rsidRPr="009D003E" w:rsidRDefault="00423168" w:rsidP="003A5F25">
            <w:pPr>
              <w:snapToGrid w:val="0"/>
              <w:rPr>
                <w:rFonts w:eastAsia="MS Mincho"/>
                <w:b/>
                <w:bCs/>
                <w:sz w:val="24"/>
                <w:szCs w:val="24"/>
              </w:rPr>
            </w:pPr>
          </w:p>
        </w:tc>
        <w:tc>
          <w:tcPr>
            <w:tcW w:w="1710" w:type="dxa"/>
            <w:tcBorders>
              <w:top w:val="single" w:sz="4" w:space="0" w:color="000000"/>
              <w:left w:val="single" w:sz="4" w:space="0" w:color="000000"/>
              <w:bottom w:val="single" w:sz="4" w:space="0" w:color="000000"/>
            </w:tcBorders>
            <w:shd w:val="clear" w:color="auto" w:fill="E0E0E0"/>
            <w:vAlign w:val="center"/>
          </w:tcPr>
          <w:p w14:paraId="680166B2" w14:textId="77777777" w:rsidR="00423168" w:rsidRPr="009D003E" w:rsidRDefault="00423168" w:rsidP="003A5F25">
            <w:pPr>
              <w:rPr>
                <w:sz w:val="24"/>
                <w:szCs w:val="24"/>
              </w:rPr>
            </w:pPr>
            <w:r w:rsidRPr="009D003E">
              <w:rPr>
                <w:b/>
                <w:bCs/>
                <w:color w:val="2D3B45"/>
                <w:sz w:val="24"/>
                <w:szCs w:val="24"/>
              </w:rPr>
              <w:t>Description</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791F1DD" w14:textId="77777777" w:rsidR="00423168" w:rsidRDefault="00423168" w:rsidP="003A5F25">
            <w:pPr>
              <w:jc w:val="center"/>
              <w:rPr>
                <w:color w:val="2D3B45"/>
                <w:sz w:val="24"/>
                <w:szCs w:val="24"/>
              </w:rPr>
            </w:pPr>
            <w:r w:rsidRPr="009D003E">
              <w:rPr>
                <w:color w:val="2D3B45"/>
                <w:sz w:val="24"/>
                <w:szCs w:val="24"/>
              </w:rPr>
              <w:t>Stores the total price of the order as well as checkout proceedings minus the actual payment processing.</w:t>
            </w:r>
          </w:p>
          <w:p w14:paraId="18CDA644" w14:textId="77777777" w:rsidR="00562387" w:rsidRPr="009D003E" w:rsidRDefault="00562387" w:rsidP="003A5F25">
            <w:pPr>
              <w:jc w:val="center"/>
              <w:rPr>
                <w:rFonts w:eastAsia="MS Mincho"/>
                <w:sz w:val="24"/>
                <w:szCs w:val="24"/>
              </w:rPr>
            </w:pPr>
          </w:p>
        </w:tc>
      </w:tr>
      <w:tr w:rsidR="00423168" w:rsidRPr="009D003E" w14:paraId="5468E749" w14:textId="77777777" w:rsidTr="003A5F25">
        <w:tc>
          <w:tcPr>
            <w:tcW w:w="236" w:type="dxa"/>
            <w:tcBorders>
              <w:top w:val="single" w:sz="4" w:space="0" w:color="000000"/>
              <w:left w:val="single" w:sz="4" w:space="0" w:color="000000"/>
              <w:bottom w:val="single" w:sz="4" w:space="0" w:color="000000"/>
            </w:tcBorders>
            <w:shd w:val="clear" w:color="auto" w:fill="D9D9D9"/>
          </w:tcPr>
          <w:p w14:paraId="7E506B3E" w14:textId="77777777" w:rsidR="00423168" w:rsidRPr="009D003E" w:rsidRDefault="00423168" w:rsidP="003A5F25">
            <w:pPr>
              <w:snapToGrid w:val="0"/>
              <w:rPr>
                <w:rFonts w:eastAsia="MS Mincho"/>
                <w:b/>
                <w:bCs/>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6E2F2A2C" w14:textId="77777777" w:rsidR="00423168" w:rsidRPr="009D003E" w:rsidRDefault="00423168" w:rsidP="003A5F25">
            <w:pPr>
              <w:rPr>
                <w:sz w:val="24"/>
                <w:szCs w:val="24"/>
              </w:rPr>
            </w:pPr>
            <w:r w:rsidRPr="009D003E">
              <w:rPr>
                <w:rFonts w:eastAsia="MS Mincho"/>
                <w:b/>
                <w:bCs/>
                <w:sz w:val="24"/>
                <w:szCs w:val="24"/>
              </w:rPr>
              <w:t xml:space="preserve">Attribute </w:t>
            </w:r>
          </w:p>
        </w:tc>
        <w:tc>
          <w:tcPr>
            <w:tcW w:w="2160" w:type="dxa"/>
            <w:gridSpan w:val="2"/>
            <w:tcBorders>
              <w:top w:val="single" w:sz="4" w:space="0" w:color="000000"/>
              <w:left w:val="single" w:sz="4" w:space="0" w:color="000000"/>
              <w:bottom w:val="single" w:sz="4" w:space="0" w:color="000000"/>
            </w:tcBorders>
            <w:shd w:val="clear" w:color="auto" w:fill="D9D9D9"/>
          </w:tcPr>
          <w:p w14:paraId="2271D58B" w14:textId="77777777" w:rsidR="00423168" w:rsidRPr="009D003E" w:rsidRDefault="00423168" w:rsidP="003A5F25">
            <w:pPr>
              <w:jc w:val="center"/>
              <w:rPr>
                <w:sz w:val="24"/>
                <w:szCs w:val="24"/>
              </w:rPr>
            </w:pPr>
            <w:r w:rsidRPr="009D003E">
              <w:rPr>
                <w:rFonts w:eastAsia="MS Mincho"/>
                <w:b/>
                <w:bCs/>
                <w:sz w:val="24"/>
                <w:szCs w:val="24"/>
              </w:rPr>
              <w:t>Description</w:t>
            </w:r>
          </w:p>
        </w:tc>
        <w:tc>
          <w:tcPr>
            <w:tcW w:w="1620" w:type="dxa"/>
            <w:tcBorders>
              <w:top w:val="single" w:sz="4" w:space="0" w:color="000000"/>
              <w:left w:val="single" w:sz="4" w:space="0" w:color="000000"/>
              <w:bottom w:val="single" w:sz="4" w:space="0" w:color="000000"/>
            </w:tcBorders>
            <w:shd w:val="clear" w:color="auto" w:fill="D9D9D9"/>
          </w:tcPr>
          <w:p w14:paraId="0419FD35" w14:textId="77777777" w:rsidR="00423168" w:rsidRPr="009D003E" w:rsidRDefault="00423168" w:rsidP="003A5F25">
            <w:pPr>
              <w:jc w:val="center"/>
              <w:rPr>
                <w:sz w:val="24"/>
                <w:szCs w:val="24"/>
              </w:rPr>
            </w:pPr>
            <w:r w:rsidRPr="009D003E">
              <w:rPr>
                <w:rFonts w:eastAsia="MS Mincho"/>
                <w:b/>
                <w:bCs/>
                <w:sz w:val="24"/>
                <w:szCs w:val="24"/>
              </w:rPr>
              <w:t>Type</w:t>
            </w:r>
          </w:p>
        </w:tc>
        <w:tc>
          <w:tcPr>
            <w:tcW w:w="1620" w:type="dxa"/>
            <w:tcBorders>
              <w:top w:val="single" w:sz="4" w:space="0" w:color="000000"/>
              <w:left w:val="single" w:sz="4" w:space="0" w:color="000000"/>
              <w:bottom w:val="single" w:sz="4" w:space="0" w:color="000000"/>
            </w:tcBorders>
            <w:shd w:val="clear" w:color="auto" w:fill="D9D9D9"/>
          </w:tcPr>
          <w:p w14:paraId="74138735" w14:textId="77777777" w:rsidR="00423168" w:rsidRPr="009D003E" w:rsidRDefault="00423168" w:rsidP="003A5F25">
            <w:pPr>
              <w:pStyle w:val="Heading4"/>
              <w:spacing w:before="0" w:after="58"/>
              <w:jc w:val="center"/>
              <w:rPr>
                <w:rFonts w:ascii="Times New Roman" w:hAnsi="Times New Roman" w:cs="Times New Roman"/>
                <w:sz w:val="24"/>
                <w:szCs w:val="24"/>
              </w:rPr>
            </w:pPr>
            <w:r w:rsidRPr="009D003E">
              <w:rPr>
                <w:rFonts w:ascii="Times New Roman" w:eastAsia="MS Mincho" w:hAnsi="Times New Roman" w:cs="Times New Roman"/>
                <w:b/>
                <w:bCs/>
                <w:i w:val="0"/>
                <w:sz w:val="24"/>
                <w:szCs w:val="24"/>
              </w:rPr>
              <w:t>Examples of values</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cPr>
          <w:p w14:paraId="2C36FBDC" w14:textId="77777777" w:rsidR="00423168" w:rsidRPr="009D003E" w:rsidRDefault="00423168" w:rsidP="003A5F25">
            <w:pPr>
              <w:pStyle w:val="Heading4"/>
              <w:spacing w:before="0" w:after="58"/>
              <w:rPr>
                <w:rFonts w:ascii="Times New Roman" w:hAnsi="Times New Roman" w:cs="Times New Roman"/>
                <w:sz w:val="24"/>
                <w:szCs w:val="24"/>
              </w:rPr>
            </w:pPr>
            <w:r w:rsidRPr="009D003E">
              <w:rPr>
                <w:rFonts w:ascii="Times New Roman" w:hAnsi="Times New Roman" w:cs="Times New Roman"/>
                <w:b/>
                <w:bCs/>
                <w:i w:val="0"/>
                <w:sz w:val="24"/>
                <w:szCs w:val="24"/>
              </w:rPr>
              <w:t>Notes</w:t>
            </w:r>
          </w:p>
        </w:tc>
      </w:tr>
      <w:tr w:rsidR="00423168" w:rsidRPr="009D003E" w14:paraId="1977C0A0" w14:textId="77777777" w:rsidTr="003A5F25">
        <w:tc>
          <w:tcPr>
            <w:tcW w:w="236" w:type="dxa"/>
            <w:tcBorders>
              <w:top w:val="single" w:sz="4" w:space="0" w:color="000000"/>
              <w:left w:val="single" w:sz="4" w:space="0" w:color="000000"/>
              <w:bottom w:val="single" w:sz="4" w:space="0" w:color="000000"/>
            </w:tcBorders>
            <w:shd w:val="clear" w:color="auto" w:fill="ADD58A"/>
          </w:tcPr>
          <w:p w14:paraId="577DB67B" w14:textId="77777777" w:rsidR="00423168" w:rsidRPr="009D003E" w:rsidRDefault="00423168"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0CCE7A28" w14:textId="77777777" w:rsidR="00423168" w:rsidRPr="009D003E" w:rsidRDefault="00423168" w:rsidP="003A5F25">
            <w:pPr>
              <w:rPr>
                <w:sz w:val="24"/>
                <w:szCs w:val="24"/>
              </w:rPr>
            </w:pPr>
            <w:r w:rsidRPr="009D003E">
              <w:rPr>
                <w:b/>
                <w:bCs/>
                <w:color w:val="2D3B45"/>
                <w:sz w:val="24"/>
                <w:szCs w:val="24"/>
              </w:rPr>
              <w:t>receipt_id</w:t>
            </w:r>
          </w:p>
        </w:tc>
        <w:tc>
          <w:tcPr>
            <w:tcW w:w="2160" w:type="dxa"/>
            <w:gridSpan w:val="2"/>
            <w:tcBorders>
              <w:top w:val="single" w:sz="4" w:space="0" w:color="000000"/>
              <w:left w:val="single" w:sz="4" w:space="0" w:color="000000"/>
              <w:bottom w:val="single" w:sz="4" w:space="0" w:color="000000"/>
            </w:tcBorders>
            <w:shd w:val="clear" w:color="auto" w:fill="auto"/>
          </w:tcPr>
          <w:p w14:paraId="4B76C973" w14:textId="77777777" w:rsidR="002A3001" w:rsidRDefault="002A3001" w:rsidP="003A5F25">
            <w:pPr>
              <w:jc w:val="center"/>
              <w:rPr>
                <w:color w:val="000000"/>
                <w:sz w:val="24"/>
                <w:szCs w:val="24"/>
              </w:rPr>
            </w:pPr>
          </w:p>
          <w:p w14:paraId="68311277" w14:textId="1B72CCFA" w:rsidR="00423168" w:rsidRPr="009D003E" w:rsidRDefault="002A3001" w:rsidP="003A5F25">
            <w:pPr>
              <w:jc w:val="center"/>
              <w:rPr>
                <w:sz w:val="24"/>
                <w:szCs w:val="24"/>
              </w:rPr>
            </w:pPr>
            <w:r>
              <w:rPr>
                <w:color w:val="000000"/>
                <w:sz w:val="24"/>
                <w:szCs w:val="24"/>
              </w:rPr>
              <w:t>Stores each receipt using a unique value</w:t>
            </w:r>
            <w:r w:rsidR="00423168" w:rsidRPr="009D003E">
              <w:rPr>
                <w:color w:val="000000"/>
                <w:sz w:val="24"/>
                <w:szCs w:val="24"/>
              </w:rPr>
              <w:t> </w:t>
            </w:r>
          </w:p>
        </w:tc>
        <w:tc>
          <w:tcPr>
            <w:tcW w:w="1620" w:type="dxa"/>
            <w:tcBorders>
              <w:top w:val="single" w:sz="4" w:space="0" w:color="000000"/>
              <w:left w:val="single" w:sz="4" w:space="0" w:color="000000"/>
              <w:bottom w:val="single" w:sz="4" w:space="0" w:color="000000"/>
            </w:tcBorders>
            <w:shd w:val="clear" w:color="auto" w:fill="auto"/>
            <w:vAlign w:val="center"/>
          </w:tcPr>
          <w:p w14:paraId="3D9E5970" w14:textId="77777777" w:rsidR="00423168" w:rsidRPr="009D003E" w:rsidRDefault="00423168" w:rsidP="003A5F25">
            <w:pPr>
              <w:jc w:val="center"/>
              <w:rPr>
                <w:sz w:val="24"/>
                <w:szCs w:val="24"/>
              </w:rPr>
            </w:pPr>
            <w:r w:rsidRPr="009D003E">
              <w:rPr>
                <w:color w:val="2D3B45"/>
                <w:sz w:val="24"/>
                <w:szCs w:val="24"/>
              </w:rPr>
              <w:t>Integer</w:t>
            </w:r>
          </w:p>
        </w:tc>
        <w:tc>
          <w:tcPr>
            <w:tcW w:w="1620" w:type="dxa"/>
            <w:tcBorders>
              <w:top w:val="single" w:sz="4" w:space="0" w:color="000000"/>
              <w:left w:val="single" w:sz="4" w:space="0" w:color="000000"/>
              <w:bottom w:val="single" w:sz="4" w:space="0" w:color="000000"/>
            </w:tcBorders>
            <w:shd w:val="clear" w:color="auto" w:fill="auto"/>
            <w:vAlign w:val="center"/>
          </w:tcPr>
          <w:p w14:paraId="7EDA0157" w14:textId="77777777" w:rsidR="00423168" w:rsidRPr="009D003E" w:rsidRDefault="00423168" w:rsidP="003A5F25">
            <w:pPr>
              <w:jc w:val="center"/>
              <w:rPr>
                <w:sz w:val="24"/>
                <w:szCs w:val="24"/>
              </w:rPr>
            </w:pPr>
            <w:r w:rsidRPr="009D003E">
              <w:rPr>
                <w:color w:val="2D3B45"/>
                <w:sz w:val="24"/>
                <w:szCs w:val="24"/>
              </w:rPr>
              <w:t>Between 1 and 999999999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7256C7" w14:textId="354E2507" w:rsidR="00423168" w:rsidRPr="009D003E" w:rsidRDefault="002A3001" w:rsidP="003A5F25">
            <w:pPr>
              <w:snapToGrid w:val="0"/>
              <w:jc w:val="center"/>
              <w:rPr>
                <w:rFonts w:eastAsia="MS Mincho"/>
                <w:sz w:val="24"/>
                <w:szCs w:val="24"/>
              </w:rPr>
            </w:pPr>
            <w:r>
              <w:rPr>
                <w:color w:val="2D3B45"/>
                <w:sz w:val="24"/>
                <w:szCs w:val="24"/>
              </w:rPr>
              <w:t>Non null</w:t>
            </w:r>
            <w:r w:rsidR="00423168" w:rsidRPr="009D003E">
              <w:rPr>
                <w:color w:val="2D3B45"/>
                <w:sz w:val="24"/>
                <w:szCs w:val="24"/>
              </w:rPr>
              <w:t> </w:t>
            </w:r>
          </w:p>
        </w:tc>
      </w:tr>
      <w:tr w:rsidR="00423168" w:rsidRPr="009D003E" w14:paraId="736112AF" w14:textId="77777777" w:rsidTr="003A5F25">
        <w:tc>
          <w:tcPr>
            <w:tcW w:w="236" w:type="dxa"/>
            <w:tcBorders>
              <w:top w:val="single" w:sz="4" w:space="0" w:color="000000"/>
              <w:left w:val="single" w:sz="4" w:space="0" w:color="000000"/>
              <w:bottom w:val="single" w:sz="4" w:space="0" w:color="000000"/>
            </w:tcBorders>
            <w:shd w:val="clear" w:color="auto" w:fill="ADD58A"/>
          </w:tcPr>
          <w:p w14:paraId="222573AC" w14:textId="77777777" w:rsidR="00423168" w:rsidRPr="009D003E" w:rsidRDefault="00423168"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11D35425" w14:textId="77777777" w:rsidR="00423168" w:rsidRPr="009D003E" w:rsidRDefault="00423168" w:rsidP="003A5F25">
            <w:pPr>
              <w:rPr>
                <w:sz w:val="24"/>
                <w:szCs w:val="24"/>
              </w:rPr>
            </w:pPr>
            <w:r w:rsidRPr="009D003E">
              <w:rPr>
                <w:b/>
                <w:bCs/>
                <w:color w:val="2D3B45"/>
                <w:sz w:val="24"/>
                <w:szCs w:val="24"/>
              </w:rPr>
              <w:t>price</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734FCDEE" w14:textId="77777777" w:rsidR="00423168" w:rsidRPr="009D003E" w:rsidRDefault="00423168" w:rsidP="003A5F25">
            <w:pPr>
              <w:jc w:val="center"/>
              <w:rPr>
                <w:sz w:val="24"/>
                <w:szCs w:val="24"/>
              </w:rPr>
            </w:pPr>
            <w:r w:rsidRPr="009D003E">
              <w:rPr>
                <w:color w:val="2D3B45"/>
                <w:sz w:val="24"/>
                <w:szCs w:val="24"/>
              </w:rPr>
              <w:t>Stores the total price of the order by totaling items</w:t>
            </w:r>
          </w:p>
        </w:tc>
        <w:tc>
          <w:tcPr>
            <w:tcW w:w="1620" w:type="dxa"/>
            <w:tcBorders>
              <w:top w:val="single" w:sz="4" w:space="0" w:color="000000"/>
              <w:left w:val="single" w:sz="4" w:space="0" w:color="000000"/>
              <w:bottom w:val="single" w:sz="4" w:space="0" w:color="000000"/>
            </w:tcBorders>
            <w:shd w:val="clear" w:color="auto" w:fill="auto"/>
            <w:vAlign w:val="center"/>
          </w:tcPr>
          <w:p w14:paraId="579C1008" w14:textId="77777777" w:rsidR="00423168" w:rsidRPr="009D003E" w:rsidRDefault="00423168" w:rsidP="003A5F25">
            <w:pPr>
              <w:jc w:val="center"/>
              <w:rPr>
                <w:sz w:val="24"/>
                <w:szCs w:val="24"/>
              </w:rPr>
            </w:pPr>
            <w:r w:rsidRPr="009D003E">
              <w:rPr>
                <w:color w:val="2D3B45"/>
                <w:sz w:val="24"/>
                <w:szCs w:val="24"/>
              </w:rPr>
              <w:t>Double</w:t>
            </w:r>
          </w:p>
        </w:tc>
        <w:tc>
          <w:tcPr>
            <w:tcW w:w="1620" w:type="dxa"/>
            <w:tcBorders>
              <w:top w:val="single" w:sz="4" w:space="0" w:color="000000"/>
              <w:left w:val="single" w:sz="4" w:space="0" w:color="000000"/>
              <w:bottom w:val="single" w:sz="4" w:space="0" w:color="000000"/>
            </w:tcBorders>
            <w:shd w:val="clear" w:color="auto" w:fill="auto"/>
            <w:vAlign w:val="center"/>
          </w:tcPr>
          <w:p w14:paraId="191FE464" w14:textId="77777777" w:rsidR="00423168" w:rsidRPr="009D003E" w:rsidRDefault="00423168" w:rsidP="003A5F25">
            <w:pPr>
              <w:jc w:val="center"/>
              <w:rPr>
                <w:sz w:val="24"/>
                <w:szCs w:val="24"/>
              </w:rPr>
            </w:pPr>
            <w:r w:rsidRPr="009D003E">
              <w:rPr>
                <w:color w:val="2D3B45"/>
                <w:sz w:val="24"/>
                <w:szCs w:val="24"/>
              </w:rPr>
              <w:t>67.88</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898FDD" w14:textId="77777777" w:rsidR="00423168" w:rsidRPr="009D003E" w:rsidRDefault="00423168" w:rsidP="003A5F25">
            <w:pPr>
              <w:jc w:val="center"/>
              <w:rPr>
                <w:sz w:val="24"/>
                <w:szCs w:val="24"/>
              </w:rPr>
            </w:pPr>
            <w:r w:rsidRPr="009D003E">
              <w:rPr>
                <w:color w:val="2D3B45"/>
                <w:sz w:val="24"/>
                <w:szCs w:val="24"/>
              </w:rPr>
              <w:t>Totals prices from items_IDs</w:t>
            </w:r>
          </w:p>
        </w:tc>
      </w:tr>
      <w:tr w:rsidR="00423168" w:rsidRPr="009D003E" w14:paraId="072F2911" w14:textId="77777777" w:rsidTr="003A5F25">
        <w:tc>
          <w:tcPr>
            <w:tcW w:w="236" w:type="dxa"/>
            <w:tcBorders>
              <w:left w:val="single" w:sz="4" w:space="0" w:color="000000"/>
              <w:bottom w:val="single" w:sz="4" w:space="0" w:color="000000"/>
            </w:tcBorders>
            <w:shd w:val="clear" w:color="auto" w:fill="ADD58A"/>
          </w:tcPr>
          <w:p w14:paraId="6E16B816"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78A10F36" w14:textId="77777777" w:rsidR="00423168" w:rsidRPr="009D003E" w:rsidRDefault="00423168" w:rsidP="003A5F25">
            <w:pPr>
              <w:rPr>
                <w:sz w:val="24"/>
                <w:szCs w:val="24"/>
              </w:rPr>
            </w:pPr>
            <w:r w:rsidRPr="009D003E">
              <w:rPr>
                <w:b/>
                <w:bCs/>
                <w:color w:val="2D3B45"/>
                <w:sz w:val="24"/>
                <w:szCs w:val="24"/>
              </w:rPr>
              <w:t>checkout</w:t>
            </w:r>
          </w:p>
        </w:tc>
        <w:tc>
          <w:tcPr>
            <w:tcW w:w="2160" w:type="dxa"/>
            <w:gridSpan w:val="2"/>
            <w:tcBorders>
              <w:left w:val="single" w:sz="4" w:space="0" w:color="000000"/>
              <w:bottom w:val="single" w:sz="4" w:space="0" w:color="000000"/>
            </w:tcBorders>
            <w:shd w:val="clear" w:color="auto" w:fill="auto"/>
          </w:tcPr>
          <w:p w14:paraId="55D1881F" w14:textId="77777777" w:rsidR="00423168" w:rsidRPr="009D003E" w:rsidRDefault="00423168" w:rsidP="003A5F25">
            <w:pPr>
              <w:jc w:val="center"/>
              <w:rPr>
                <w:sz w:val="24"/>
                <w:szCs w:val="24"/>
              </w:rPr>
            </w:pPr>
            <w:r w:rsidRPr="009D003E">
              <w:rPr>
                <w:color w:val="000000"/>
                <w:sz w:val="24"/>
                <w:szCs w:val="24"/>
              </w:rPr>
              <w:t> </w:t>
            </w:r>
          </w:p>
        </w:tc>
        <w:tc>
          <w:tcPr>
            <w:tcW w:w="1620" w:type="dxa"/>
            <w:tcBorders>
              <w:left w:val="single" w:sz="4" w:space="0" w:color="000000"/>
              <w:bottom w:val="single" w:sz="4" w:space="0" w:color="000000"/>
            </w:tcBorders>
            <w:shd w:val="clear" w:color="auto" w:fill="auto"/>
            <w:vAlign w:val="center"/>
          </w:tcPr>
          <w:p w14:paraId="625FF0B1" w14:textId="36025111" w:rsidR="00423168" w:rsidRPr="009D003E" w:rsidRDefault="00423168" w:rsidP="003A5F25">
            <w:pPr>
              <w:jc w:val="center"/>
              <w:rPr>
                <w:sz w:val="24"/>
                <w:szCs w:val="24"/>
              </w:rPr>
            </w:pPr>
          </w:p>
        </w:tc>
        <w:tc>
          <w:tcPr>
            <w:tcW w:w="1620" w:type="dxa"/>
            <w:tcBorders>
              <w:left w:val="single" w:sz="4" w:space="0" w:color="000000"/>
              <w:bottom w:val="single" w:sz="4" w:space="0" w:color="000000"/>
            </w:tcBorders>
            <w:shd w:val="clear" w:color="auto" w:fill="auto"/>
            <w:vAlign w:val="center"/>
          </w:tcPr>
          <w:p w14:paraId="15A19191" w14:textId="11ECC9E0" w:rsidR="00423168" w:rsidRPr="009D003E" w:rsidRDefault="00423168" w:rsidP="003A5F25">
            <w:pPr>
              <w:jc w:val="center"/>
              <w:rPr>
                <w:sz w:val="24"/>
                <w:szCs w:val="24"/>
              </w:rPr>
            </w:pPr>
          </w:p>
        </w:tc>
        <w:tc>
          <w:tcPr>
            <w:tcW w:w="1585" w:type="dxa"/>
            <w:tcBorders>
              <w:left w:val="single" w:sz="4" w:space="0" w:color="000000"/>
              <w:bottom w:val="single" w:sz="4" w:space="0" w:color="000000"/>
              <w:right w:val="single" w:sz="4" w:space="0" w:color="000000"/>
            </w:tcBorders>
            <w:shd w:val="clear" w:color="auto" w:fill="auto"/>
            <w:vAlign w:val="center"/>
          </w:tcPr>
          <w:p w14:paraId="725A244A" w14:textId="671AC29D" w:rsidR="00423168" w:rsidRPr="009D003E" w:rsidRDefault="005A4539" w:rsidP="003A5F25">
            <w:pPr>
              <w:jc w:val="center"/>
              <w:rPr>
                <w:sz w:val="24"/>
                <w:szCs w:val="24"/>
              </w:rPr>
            </w:pPr>
            <w:r>
              <w:rPr>
                <w:color w:val="2D3B45"/>
                <w:sz w:val="24"/>
                <w:szCs w:val="24"/>
              </w:rPr>
              <w:t>This attribute needs further development</w:t>
            </w:r>
          </w:p>
        </w:tc>
      </w:tr>
      <w:tr w:rsidR="00423168" w:rsidRPr="009D003E" w14:paraId="35E27C5E" w14:textId="77777777" w:rsidTr="003A5F25">
        <w:tc>
          <w:tcPr>
            <w:tcW w:w="236" w:type="dxa"/>
            <w:tcBorders>
              <w:left w:val="single" w:sz="4" w:space="0" w:color="000000"/>
              <w:bottom w:val="single" w:sz="4" w:space="0" w:color="000000"/>
            </w:tcBorders>
            <w:shd w:val="clear" w:color="auto" w:fill="ADD58A"/>
          </w:tcPr>
          <w:p w14:paraId="0C74E7B5" w14:textId="77777777" w:rsidR="00423168" w:rsidRDefault="00423168" w:rsidP="003A5F25">
            <w:pPr>
              <w:snapToGrid w:val="0"/>
              <w:rPr>
                <w:rFonts w:eastAsia="MS Mincho"/>
                <w:b/>
                <w:sz w:val="24"/>
                <w:szCs w:val="24"/>
              </w:rPr>
            </w:pPr>
          </w:p>
          <w:p w14:paraId="52E89B72" w14:textId="77777777" w:rsidR="00BD5D0B" w:rsidRDefault="00BD5D0B" w:rsidP="003A5F25">
            <w:pPr>
              <w:snapToGrid w:val="0"/>
              <w:rPr>
                <w:rFonts w:eastAsia="MS Mincho"/>
                <w:b/>
                <w:sz w:val="24"/>
                <w:szCs w:val="24"/>
              </w:rPr>
            </w:pPr>
          </w:p>
          <w:p w14:paraId="162A75EE" w14:textId="77777777" w:rsidR="00BD5D0B" w:rsidRPr="009D003E" w:rsidRDefault="00BD5D0B"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75FAE9A6" w14:textId="77777777" w:rsidR="00423168" w:rsidRPr="009D003E" w:rsidRDefault="00423168" w:rsidP="003A5F25">
            <w:pPr>
              <w:rPr>
                <w:sz w:val="24"/>
                <w:szCs w:val="24"/>
              </w:rPr>
            </w:pPr>
            <w:r w:rsidRPr="009D003E">
              <w:rPr>
                <w:rFonts w:eastAsia="MS Mincho"/>
                <w:b/>
                <w:sz w:val="24"/>
                <w:szCs w:val="24"/>
              </w:rPr>
              <w:t>Functional Dependencies and Keys</w:t>
            </w:r>
          </w:p>
        </w:tc>
      </w:tr>
      <w:tr w:rsidR="00423168" w:rsidRPr="009D003E" w14:paraId="3DE04917" w14:textId="77777777" w:rsidTr="003A5F25">
        <w:tc>
          <w:tcPr>
            <w:tcW w:w="236" w:type="dxa"/>
            <w:tcBorders>
              <w:left w:val="single" w:sz="4" w:space="0" w:color="000000"/>
              <w:bottom w:val="single" w:sz="4" w:space="0" w:color="000000"/>
            </w:tcBorders>
            <w:shd w:val="clear" w:color="auto" w:fill="ADD58A"/>
          </w:tcPr>
          <w:p w14:paraId="4CC9EDC0"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79B2C327" w14:textId="77777777" w:rsidR="00423168" w:rsidRPr="009D003E" w:rsidRDefault="00423168" w:rsidP="003A5F25">
            <w:pPr>
              <w:rPr>
                <w:sz w:val="24"/>
                <w:szCs w:val="24"/>
              </w:rPr>
            </w:pPr>
            <w:r w:rsidRPr="009D003E">
              <w:rPr>
                <w:b/>
                <w:bCs/>
                <w:color w:val="2D3B45"/>
                <w:sz w:val="24"/>
                <w:szCs w:val="24"/>
              </w:rPr>
              <w:t>Functional dependencies</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59F5984B" w14:textId="77777777" w:rsidR="00423168" w:rsidRPr="009D003E" w:rsidRDefault="00423168" w:rsidP="003A5F25">
            <w:pPr>
              <w:snapToGrid w:val="0"/>
              <w:rPr>
                <w:sz w:val="24"/>
                <w:szCs w:val="24"/>
              </w:rPr>
            </w:pPr>
            <w:r w:rsidRPr="009D003E">
              <w:rPr>
                <w:b/>
                <w:bCs/>
                <w:color w:val="2D3B45"/>
                <w:sz w:val="24"/>
                <w:szCs w:val="24"/>
              </w:rPr>
              <w:t>receipt_id → price</w:t>
            </w:r>
          </w:p>
        </w:tc>
      </w:tr>
      <w:tr w:rsidR="00423168" w:rsidRPr="009D003E" w14:paraId="4FC36C23" w14:textId="77777777" w:rsidTr="003A5F25">
        <w:trPr>
          <w:trHeight w:val="315"/>
        </w:trPr>
        <w:tc>
          <w:tcPr>
            <w:tcW w:w="236" w:type="dxa"/>
            <w:tcBorders>
              <w:left w:val="single" w:sz="4" w:space="0" w:color="000000"/>
              <w:bottom w:val="single" w:sz="4" w:space="0" w:color="000000"/>
            </w:tcBorders>
            <w:shd w:val="clear" w:color="auto" w:fill="ADD58A"/>
          </w:tcPr>
          <w:p w14:paraId="6060DB02"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7EBECBE4" w14:textId="77777777" w:rsidR="00423168" w:rsidRPr="009D003E" w:rsidRDefault="00423168" w:rsidP="003A5F25">
            <w:pPr>
              <w:rPr>
                <w:sz w:val="24"/>
                <w:szCs w:val="24"/>
              </w:rPr>
            </w:pPr>
            <w:r w:rsidRPr="009D003E">
              <w:rPr>
                <w:rFonts w:eastAsia="MS Mincho"/>
                <w:b/>
                <w:sz w:val="24"/>
                <w:szCs w:val="24"/>
              </w:rPr>
              <w:t>Candidate keys</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78A0E6CE" w14:textId="77777777" w:rsidR="00423168" w:rsidRPr="009D003E" w:rsidRDefault="00423168" w:rsidP="003A5F25">
            <w:pPr>
              <w:snapToGrid w:val="0"/>
              <w:rPr>
                <w:sz w:val="24"/>
                <w:szCs w:val="24"/>
              </w:rPr>
            </w:pPr>
            <w:r w:rsidRPr="009D003E">
              <w:rPr>
                <w:b/>
                <w:bCs/>
                <w:color w:val="2D3B45"/>
                <w:sz w:val="24"/>
                <w:szCs w:val="24"/>
              </w:rPr>
              <w:t>receipt_id → checkout</w:t>
            </w:r>
          </w:p>
        </w:tc>
      </w:tr>
      <w:tr w:rsidR="00423168" w:rsidRPr="009D003E" w14:paraId="301ED441" w14:textId="77777777" w:rsidTr="003A5F25">
        <w:tc>
          <w:tcPr>
            <w:tcW w:w="236" w:type="dxa"/>
            <w:tcBorders>
              <w:left w:val="single" w:sz="4" w:space="0" w:color="000000"/>
              <w:bottom w:val="single" w:sz="4" w:space="0" w:color="000000"/>
            </w:tcBorders>
            <w:shd w:val="clear" w:color="auto" w:fill="ADD58A"/>
          </w:tcPr>
          <w:p w14:paraId="17186BEF" w14:textId="77777777" w:rsidR="00423168" w:rsidRPr="009D003E"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1EF174E9" w14:textId="77777777" w:rsidR="00423168" w:rsidRPr="009D003E" w:rsidRDefault="00423168" w:rsidP="003A5F25">
            <w:pPr>
              <w:rPr>
                <w:sz w:val="24"/>
                <w:szCs w:val="24"/>
              </w:rPr>
            </w:pPr>
            <w:r w:rsidRPr="009D003E">
              <w:rPr>
                <w:rFonts w:eastAsia="MS Mincho"/>
                <w:b/>
                <w:sz w:val="24"/>
                <w:szCs w:val="24"/>
              </w:rPr>
              <w:t>Normalization</w:t>
            </w:r>
          </w:p>
        </w:tc>
      </w:tr>
      <w:tr w:rsidR="00423168" w:rsidRPr="009D003E" w14:paraId="4121C611" w14:textId="77777777" w:rsidTr="003A5F25">
        <w:tc>
          <w:tcPr>
            <w:tcW w:w="236" w:type="dxa"/>
            <w:tcBorders>
              <w:left w:val="single" w:sz="4" w:space="0" w:color="000000"/>
              <w:bottom w:val="single" w:sz="4" w:space="0" w:color="000000"/>
            </w:tcBorders>
            <w:shd w:val="clear" w:color="auto" w:fill="ADD58A"/>
          </w:tcPr>
          <w:p w14:paraId="29C191A3"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01FCF3C2" w14:textId="77777777" w:rsidR="00423168" w:rsidRPr="009D003E" w:rsidRDefault="00423168" w:rsidP="003A5F25">
            <w:pPr>
              <w:rPr>
                <w:sz w:val="24"/>
                <w:szCs w:val="24"/>
              </w:rPr>
            </w:pPr>
            <w:r w:rsidRPr="009D003E">
              <w:rPr>
                <w:rFonts w:eastAsia="MS Mincho"/>
                <w:b/>
                <w:sz w:val="24"/>
                <w:szCs w:val="24"/>
              </w:rPr>
              <w:t>1NF</w:t>
            </w:r>
          </w:p>
        </w:tc>
        <w:tc>
          <w:tcPr>
            <w:tcW w:w="720" w:type="dxa"/>
            <w:tcBorders>
              <w:left w:val="single" w:sz="4" w:space="0" w:color="000000"/>
              <w:bottom w:val="single" w:sz="4" w:space="0" w:color="000000"/>
            </w:tcBorders>
            <w:shd w:val="clear" w:color="auto" w:fill="auto"/>
          </w:tcPr>
          <w:p w14:paraId="60200F46" w14:textId="77777777" w:rsidR="00423168" w:rsidRPr="009D003E" w:rsidRDefault="00423168" w:rsidP="003A5F25">
            <w:pPr>
              <w:snapToGrid w:val="0"/>
              <w:rPr>
                <w:sz w:val="24"/>
                <w:szCs w:val="24"/>
              </w:rPr>
            </w:pPr>
            <w:r w:rsidRPr="009D003E">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48F6DA4E" w14:textId="77777777" w:rsidR="00423168" w:rsidRPr="009D003E" w:rsidRDefault="00423168" w:rsidP="003A5F25">
            <w:pPr>
              <w:snapToGrid w:val="0"/>
              <w:rPr>
                <w:sz w:val="24"/>
                <w:szCs w:val="24"/>
              </w:rPr>
            </w:pPr>
            <w:r w:rsidRPr="009D003E">
              <w:rPr>
                <w:color w:val="2D3B45"/>
                <w:sz w:val="24"/>
                <w:szCs w:val="24"/>
              </w:rPr>
              <w:t>All cells contain a unique atomic value</w:t>
            </w:r>
          </w:p>
        </w:tc>
      </w:tr>
      <w:tr w:rsidR="00423168" w:rsidRPr="009D003E" w14:paraId="1818B651" w14:textId="77777777" w:rsidTr="003A5F25">
        <w:tc>
          <w:tcPr>
            <w:tcW w:w="236" w:type="dxa"/>
            <w:tcBorders>
              <w:left w:val="single" w:sz="4" w:space="0" w:color="000000"/>
              <w:bottom w:val="single" w:sz="4" w:space="0" w:color="000000"/>
            </w:tcBorders>
            <w:shd w:val="clear" w:color="auto" w:fill="ADD58A"/>
          </w:tcPr>
          <w:p w14:paraId="47B84AF3"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04201EC7" w14:textId="77777777" w:rsidR="00423168" w:rsidRPr="009D003E" w:rsidRDefault="00423168" w:rsidP="003A5F25">
            <w:pPr>
              <w:rPr>
                <w:sz w:val="24"/>
                <w:szCs w:val="24"/>
              </w:rPr>
            </w:pPr>
            <w:r w:rsidRPr="009D003E">
              <w:rPr>
                <w:rFonts w:eastAsia="MS Mincho"/>
                <w:b/>
                <w:sz w:val="24"/>
                <w:szCs w:val="24"/>
              </w:rPr>
              <w:t>2NF</w:t>
            </w:r>
          </w:p>
        </w:tc>
        <w:tc>
          <w:tcPr>
            <w:tcW w:w="720" w:type="dxa"/>
            <w:tcBorders>
              <w:left w:val="single" w:sz="4" w:space="0" w:color="000000"/>
              <w:bottom w:val="single" w:sz="4" w:space="0" w:color="000000"/>
            </w:tcBorders>
            <w:shd w:val="clear" w:color="auto" w:fill="auto"/>
          </w:tcPr>
          <w:p w14:paraId="5F496B3E" w14:textId="77777777" w:rsidR="00423168" w:rsidRPr="009D003E" w:rsidRDefault="00423168" w:rsidP="003A5F25">
            <w:pPr>
              <w:snapToGrid w:val="0"/>
              <w:rPr>
                <w:sz w:val="24"/>
                <w:szCs w:val="24"/>
              </w:rPr>
            </w:pPr>
            <w:r w:rsidRPr="009D003E">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1EA41725" w14:textId="77777777" w:rsidR="00423168" w:rsidRPr="009D003E" w:rsidRDefault="00423168" w:rsidP="003A5F25">
            <w:pPr>
              <w:snapToGrid w:val="0"/>
              <w:rPr>
                <w:sz w:val="24"/>
                <w:szCs w:val="24"/>
              </w:rPr>
            </w:pPr>
            <w:r w:rsidRPr="009D003E">
              <w:rPr>
                <w:color w:val="2D3B45"/>
                <w:sz w:val="24"/>
                <w:szCs w:val="24"/>
              </w:rPr>
              <w:t>The key for this table is a single attribute</w:t>
            </w:r>
          </w:p>
        </w:tc>
      </w:tr>
      <w:tr w:rsidR="00423168" w:rsidRPr="009D003E" w14:paraId="354A151B" w14:textId="77777777" w:rsidTr="003A5F25">
        <w:tc>
          <w:tcPr>
            <w:tcW w:w="236" w:type="dxa"/>
            <w:tcBorders>
              <w:left w:val="single" w:sz="4" w:space="0" w:color="000000"/>
              <w:bottom w:val="single" w:sz="4" w:space="0" w:color="000000"/>
            </w:tcBorders>
            <w:shd w:val="clear" w:color="auto" w:fill="ADD58A"/>
          </w:tcPr>
          <w:p w14:paraId="07170D08"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1A5BA9F3" w14:textId="77777777" w:rsidR="00423168" w:rsidRPr="009D003E" w:rsidRDefault="00423168" w:rsidP="003A5F25">
            <w:pPr>
              <w:rPr>
                <w:sz w:val="24"/>
                <w:szCs w:val="24"/>
              </w:rPr>
            </w:pPr>
            <w:r w:rsidRPr="009D003E">
              <w:rPr>
                <w:rFonts w:eastAsia="MS Mincho"/>
                <w:b/>
                <w:sz w:val="24"/>
                <w:szCs w:val="24"/>
              </w:rPr>
              <w:t>3NF</w:t>
            </w:r>
          </w:p>
        </w:tc>
        <w:tc>
          <w:tcPr>
            <w:tcW w:w="720" w:type="dxa"/>
            <w:tcBorders>
              <w:left w:val="single" w:sz="4" w:space="0" w:color="000000"/>
              <w:bottom w:val="single" w:sz="4" w:space="0" w:color="000000"/>
            </w:tcBorders>
            <w:shd w:val="clear" w:color="auto" w:fill="auto"/>
          </w:tcPr>
          <w:p w14:paraId="4993920A" w14:textId="77777777" w:rsidR="00423168" w:rsidRPr="009D003E" w:rsidRDefault="00423168" w:rsidP="003A5F25">
            <w:pPr>
              <w:snapToGrid w:val="0"/>
              <w:rPr>
                <w:sz w:val="24"/>
                <w:szCs w:val="24"/>
              </w:rPr>
            </w:pPr>
            <w:r w:rsidRPr="009D003E">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3D565D67" w14:textId="39BBAB31" w:rsidR="00423168" w:rsidRPr="009D003E" w:rsidRDefault="00423168" w:rsidP="003A5F25">
            <w:pPr>
              <w:snapToGrid w:val="0"/>
              <w:rPr>
                <w:sz w:val="24"/>
                <w:szCs w:val="24"/>
              </w:rPr>
            </w:pPr>
            <w:r w:rsidRPr="009D003E">
              <w:rPr>
                <w:color w:val="2D3B45"/>
                <w:sz w:val="24"/>
                <w:szCs w:val="24"/>
              </w:rPr>
              <w:t xml:space="preserve">All the </w:t>
            </w:r>
            <w:r w:rsidR="00BD5D0B" w:rsidRPr="009D003E">
              <w:rPr>
                <w:color w:val="2D3B45"/>
                <w:sz w:val="24"/>
                <w:szCs w:val="24"/>
              </w:rPr>
              <w:t>non</w:t>
            </w:r>
            <w:r w:rsidR="00BD5D0B">
              <w:rPr>
                <w:color w:val="2D3B45"/>
                <w:sz w:val="24"/>
                <w:szCs w:val="24"/>
              </w:rPr>
              <w:t>-prime</w:t>
            </w:r>
            <w:r w:rsidRPr="009D003E">
              <w:rPr>
                <w:color w:val="2D3B45"/>
                <w:sz w:val="24"/>
                <w:szCs w:val="24"/>
              </w:rPr>
              <w:t xml:space="preserve"> attributes depend on the key and only on the key</w:t>
            </w:r>
          </w:p>
        </w:tc>
      </w:tr>
      <w:tr w:rsidR="00423168" w:rsidRPr="009D003E" w14:paraId="2E2A4F3B" w14:textId="77777777" w:rsidTr="003A5F25">
        <w:tc>
          <w:tcPr>
            <w:tcW w:w="236" w:type="dxa"/>
            <w:tcBorders>
              <w:left w:val="single" w:sz="4" w:space="0" w:color="000000"/>
              <w:bottom w:val="single" w:sz="4" w:space="0" w:color="000000"/>
            </w:tcBorders>
            <w:shd w:val="clear" w:color="auto" w:fill="auto"/>
          </w:tcPr>
          <w:p w14:paraId="6B8F46C3" w14:textId="77777777" w:rsidR="00423168" w:rsidRPr="009D003E"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729A8D44" w14:textId="77777777" w:rsidR="00423168" w:rsidRPr="009D003E" w:rsidRDefault="00423168" w:rsidP="003A5F25">
            <w:pPr>
              <w:rPr>
                <w:sz w:val="24"/>
                <w:szCs w:val="24"/>
              </w:rPr>
            </w:pPr>
            <w:r w:rsidRPr="009D003E">
              <w:rPr>
                <w:rFonts w:eastAsia="MS Mincho"/>
                <w:b/>
                <w:sz w:val="24"/>
                <w:szCs w:val="24"/>
              </w:rPr>
              <w:t>Physical Design</w:t>
            </w:r>
          </w:p>
        </w:tc>
      </w:tr>
      <w:tr w:rsidR="00423168" w:rsidRPr="009D003E" w14:paraId="1E31EDF2"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282E6912"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17819AD4" w14:textId="77777777" w:rsidR="00423168" w:rsidRPr="009D003E" w:rsidRDefault="00423168" w:rsidP="003A5F25">
            <w:pPr>
              <w:rPr>
                <w:sz w:val="24"/>
                <w:szCs w:val="24"/>
              </w:rPr>
            </w:pPr>
            <w:r w:rsidRPr="009D003E">
              <w:rPr>
                <w:b/>
                <w:sz w:val="24"/>
                <w:szCs w:val="24"/>
              </w:rPr>
              <w:t>Primary Key</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621D6ED6" w14:textId="1469638D" w:rsidR="00423168" w:rsidRPr="009D003E" w:rsidRDefault="00625693" w:rsidP="003A5F25">
            <w:pPr>
              <w:snapToGrid w:val="0"/>
              <w:rPr>
                <w:sz w:val="24"/>
                <w:szCs w:val="24"/>
              </w:rPr>
            </w:pPr>
            <w:r>
              <w:rPr>
                <w:sz w:val="24"/>
                <w:szCs w:val="24"/>
              </w:rPr>
              <w:t>receiptID</w:t>
            </w:r>
          </w:p>
        </w:tc>
      </w:tr>
      <w:tr w:rsidR="00423168" w:rsidRPr="009D003E" w14:paraId="13A0FBF9"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7C822D75"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2916EBD3" w14:textId="77777777" w:rsidR="00423168" w:rsidRPr="009D003E" w:rsidRDefault="00423168" w:rsidP="003A5F25">
            <w:pPr>
              <w:rPr>
                <w:sz w:val="24"/>
                <w:szCs w:val="24"/>
              </w:rPr>
            </w:pPr>
            <w:r w:rsidRPr="009D003E">
              <w:rPr>
                <w:b/>
                <w:sz w:val="24"/>
                <w:szCs w:val="24"/>
              </w:rPr>
              <w:t>Foreign Keys</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6F61BD1D" w14:textId="77777777" w:rsidR="00423168" w:rsidRPr="009D003E" w:rsidRDefault="00423168" w:rsidP="003A5F25">
            <w:pPr>
              <w:snapToGrid w:val="0"/>
              <w:rPr>
                <w:sz w:val="24"/>
                <w:szCs w:val="24"/>
              </w:rPr>
            </w:pPr>
            <w:r w:rsidRPr="009D003E">
              <w:rPr>
                <w:rFonts w:eastAsia="MS Mincho"/>
                <w:b/>
                <w:sz w:val="24"/>
                <w:szCs w:val="24"/>
              </w:rPr>
              <w:t>-</w:t>
            </w:r>
          </w:p>
        </w:tc>
      </w:tr>
      <w:tr w:rsidR="00423168" w:rsidRPr="009D003E" w14:paraId="44D19E11"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21EF2B71"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6F62596D" w14:textId="77777777" w:rsidR="00423168" w:rsidRPr="009D003E" w:rsidRDefault="00423168" w:rsidP="003A5F25">
            <w:pPr>
              <w:rPr>
                <w:sz w:val="24"/>
                <w:szCs w:val="24"/>
              </w:rPr>
            </w:pPr>
            <w:r w:rsidRPr="009D003E">
              <w:rPr>
                <w:b/>
                <w:sz w:val="24"/>
                <w:szCs w:val="24"/>
              </w:rPr>
              <w:t>SQL Code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691A7977" w14:textId="77777777" w:rsidR="00625693" w:rsidRPr="00625693" w:rsidRDefault="00625693" w:rsidP="00625693">
            <w:pPr>
              <w:snapToGrid w:val="0"/>
              <w:rPr>
                <w:sz w:val="24"/>
                <w:szCs w:val="24"/>
              </w:rPr>
            </w:pPr>
            <w:r w:rsidRPr="00625693">
              <w:rPr>
                <w:sz w:val="24"/>
                <w:szCs w:val="24"/>
              </w:rPr>
              <w:t>CREATE TABLE Receipt (</w:t>
            </w:r>
          </w:p>
          <w:p w14:paraId="37B2AB30" w14:textId="77777777" w:rsidR="00625693" w:rsidRPr="00625693" w:rsidRDefault="00625693" w:rsidP="00625693">
            <w:pPr>
              <w:snapToGrid w:val="0"/>
              <w:rPr>
                <w:sz w:val="24"/>
                <w:szCs w:val="24"/>
              </w:rPr>
            </w:pPr>
            <w:r w:rsidRPr="00625693">
              <w:rPr>
                <w:sz w:val="24"/>
                <w:szCs w:val="24"/>
              </w:rPr>
              <w:t xml:space="preserve">    receiptID INTEGER NOT NULL,</w:t>
            </w:r>
          </w:p>
          <w:p w14:paraId="5C5E2BEC" w14:textId="77777777" w:rsidR="00625693" w:rsidRPr="00625693" w:rsidRDefault="00625693" w:rsidP="00625693">
            <w:pPr>
              <w:snapToGrid w:val="0"/>
              <w:rPr>
                <w:sz w:val="24"/>
                <w:szCs w:val="24"/>
              </w:rPr>
            </w:pPr>
            <w:r w:rsidRPr="00625693">
              <w:rPr>
                <w:sz w:val="24"/>
                <w:szCs w:val="24"/>
              </w:rPr>
              <w:t xml:space="preserve">    CONSTRAINT r_check CHECK (receiptID &gt; 0),</w:t>
            </w:r>
          </w:p>
          <w:p w14:paraId="23C7F49F" w14:textId="77777777" w:rsidR="00625693" w:rsidRPr="00625693" w:rsidRDefault="00625693" w:rsidP="00625693">
            <w:pPr>
              <w:snapToGrid w:val="0"/>
              <w:rPr>
                <w:sz w:val="24"/>
                <w:szCs w:val="24"/>
              </w:rPr>
            </w:pPr>
            <w:r w:rsidRPr="00625693">
              <w:rPr>
                <w:sz w:val="24"/>
                <w:szCs w:val="24"/>
              </w:rPr>
              <w:t xml:space="preserve">    Price NUMBER NOT NULL,</w:t>
            </w:r>
          </w:p>
          <w:p w14:paraId="49004337" w14:textId="77777777" w:rsidR="00625693" w:rsidRPr="00625693" w:rsidRDefault="00625693" w:rsidP="00625693">
            <w:pPr>
              <w:snapToGrid w:val="0"/>
              <w:rPr>
                <w:sz w:val="24"/>
                <w:szCs w:val="24"/>
              </w:rPr>
            </w:pPr>
            <w:r w:rsidRPr="00625693">
              <w:rPr>
                <w:sz w:val="24"/>
                <w:szCs w:val="24"/>
              </w:rPr>
              <w:t xml:space="preserve">    PRIMARY KEY (receiptID)</w:t>
            </w:r>
          </w:p>
          <w:p w14:paraId="2B0DA076" w14:textId="2A1F6B73" w:rsidR="00423168" w:rsidRPr="009D003E" w:rsidRDefault="00625693" w:rsidP="00625693">
            <w:pPr>
              <w:snapToGrid w:val="0"/>
              <w:rPr>
                <w:sz w:val="24"/>
                <w:szCs w:val="24"/>
              </w:rPr>
            </w:pPr>
            <w:r w:rsidRPr="00625693">
              <w:rPr>
                <w:sz w:val="24"/>
                <w:szCs w:val="24"/>
              </w:rPr>
              <w:t>);</w:t>
            </w:r>
          </w:p>
        </w:tc>
      </w:tr>
      <w:tr w:rsidR="00423168" w:rsidRPr="009D003E" w14:paraId="66486711"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38A9CBCA"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64FBE783" w14:textId="77777777" w:rsidR="00423168" w:rsidRPr="009D003E" w:rsidRDefault="00423168" w:rsidP="003A5F25">
            <w:pPr>
              <w:rPr>
                <w:sz w:val="24"/>
                <w:szCs w:val="24"/>
              </w:rPr>
            </w:pPr>
            <w:r w:rsidRPr="009D003E">
              <w:rPr>
                <w:b/>
                <w:sz w:val="24"/>
                <w:szCs w:val="24"/>
              </w:rPr>
              <w:t>Count of records in the table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2EED7258" w14:textId="7D7F9C10" w:rsidR="00423168" w:rsidRPr="009D003E" w:rsidRDefault="00A704D6" w:rsidP="003A5F25">
            <w:pPr>
              <w:rPr>
                <w:sz w:val="24"/>
                <w:szCs w:val="24"/>
              </w:rPr>
            </w:pPr>
            <w:r>
              <w:rPr>
                <w:b/>
                <w:sz w:val="24"/>
                <w:szCs w:val="24"/>
              </w:rPr>
              <w:t>20</w:t>
            </w:r>
          </w:p>
        </w:tc>
      </w:tr>
    </w:tbl>
    <w:p w14:paraId="02A6F3DC" w14:textId="77777777" w:rsidR="00423168" w:rsidRDefault="00423168" w:rsidP="00423168">
      <w:pPr>
        <w:rPr>
          <w:sz w:val="24"/>
          <w:szCs w:val="24"/>
        </w:rPr>
      </w:pPr>
    </w:p>
    <w:p w14:paraId="46F57E54" w14:textId="77777777" w:rsidR="00562387" w:rsidRDefault="00562387" w:rsidP="00423168">
      <w:pPr>
        <w:rPr>
          <w:sz w:val="24"/>
          <w:szCs w:val="24"/>
        </w:rPr>
      </w:pPr>
    </w:p>
    <w:p w14:paraId="2E319017" w14:textId="77777777" w:rsidR="00562387" w:rsidRPr="009D003E" w:rsidRDefault="00562387" w:rsidP="00423168">
      <w:pPr>
        <w:rPr>
          <w:sz w:val="24"/>
          <w:szCs w:val="24"/>
        </w:rPr>
      </w:pPr>
    </w:p>
    <w:p w14:paraId="59E5FBFD" w14:textId="77777777" w:rsidR="00423168" w:rsidRPr="009D003E" w:rsidRDefault="00423168" w:rsidP="00423168">
      <w:pPr>
        <w:rPr>
          <w:sz w:val="24"/>
          <w:szCs w:val="24"/>
        </w:rPr>
      </w:pPr>
    </w:p>
    <w:tbl>
      <w:tblPr>
        <w:tblW w:w="0" w:type="auto"/>
        <w:tblInd w:w="346" w:type="dxa"/>
        <w:tblLayout w:type="fixed"/>
        <w:tblLook w:val="0000" w:firstRow="0" w:lastRow="0" w:firstColumn="0" w:lastColumn="0" w:noHBand="0" w:noVBand="0"/>
      </w:tblPr>
      <w:tblGrid>
        <w:gridCol w:w="240"/>
        <w:gridCol w:w="1710"/>
        <w:gridCol w:w="720"/>
        <w:gridCol w:w="1440"/>
        <w:gridCol w:w="1620"/>
        <w:gridCol w:w="1620"/>
        <w:gridCol w:w="1585"/>
      </w:tblGrid>
      <w:tr w:rsidR="00423168" w:rsidRPr="009D003E" w14:paraId="2832E9A3" w14:textId="77777777" w:rsidTr="00931145">
        <w:tc>
          <w:tcPr>
            <w:tcW w:w="240" w:type="dxa"/>
            <w:tcBorders>
              <w:top w:val="single" w:sz="4" w:space="0" w:color="000000"/>
              <w:left w:val="single" w:sz="4" w:space="0" w:color="000000"/>
              <w:bottom w:val="single" w:sz="4" w:space="0" w:color="000000"/>
            </w:tcBorders>
            <w:shd w:val="clear" w:color="auto" w:fill="B3B3B3"/>
          </w:tcPr>
          <w:p w14:paraId="6700F42C" w14:textId="77777777" w:rsidR="00423168" w:rsidRPr="009D003E" w:rsidRDefault="00423168" w:rsidP="003A5F25">
            <w:pPr>
              <w:snapToGrid w:val="0"/>
              <w:rPr>
                <w:b/>
                <w:i/>
                <w:sz w:val="24"/>
                <w:szCs w:val="24"/>
              </w:rPr>
            </w:pPr>
          </w:p>
        </w:tc>
        <w:tc>
          <w:tcPr>
            <w:tcW w:w="1710" w:type="dxa"/>
            <w:tcBorders>
              <w:top w:val="single" w:sz="4" w:space="0" w:color="000000"/>
              <w:left w:val="single" w:sz="4" w:space="0" w:color="000000"/>
              <w:bottom w:val="single" w:sz="4" w:space="0" w:color="000000"/>
            </w:tcBorders>
            <w:shd w:val="clear" w:color="auto" w:fill="B3B3B3"/>
            <w:vAlign w:val="center"/>
          </w:tcPr>
          <w:p w14:paraId="2AA435F8" w14:textId="77777777" w:rsidR="00423168" w:rsidRPr="00394A85" w:rsidRDefault="00423168" w:rsidP="003A5F25">
            <w:pPr>
              <w:rPr>
                <w:sz w:val="24"/>
                <w:szCs w:val="24"/>
              </w:rPr>
            </w:pPr>
            <w:r w:rsidRPr="00394A85">
              <w:rPr>
                <w:b/>
                <w:bCs/>
                <w:i/>
                <w:iCs/>
                <w:color w:val="2D3B45"/>
                <w:sz w:val="24"/>
                <w:szCs w:val="24"/>
              </w:rPr>
              <w:t>Name of the table</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78B739D7" w14:textId="77777777" w:rsidR="00423168" w:rsidRPr="00394A85" w:rsidRDefault="00423168" w:rsidP="003A5F25">
            <w:pPr>
              <w:snapToGrid w:val="0"/>
              <w:rPr>
                <w:sz w:val="24"/>
                <w:szCs w:val="24"/>
              </w:rPr>
            </w:pPr>
            <w:r w:rsidRPr="00394A85">
              <w:rPr>
                <w:color w:val="2D3B45"/>
                <w:sz w:val="24"/>
                <w:szCs w:val="24"/>
              </w:rPr>
              <w:t>Schedule</w:t>
            </w:r>
          </w:p>
        </w:tc>
      </w:tr>
      <w:tr w:rsidR="00423168" w:rsidRPr="009D003E" w14:paraId="6A923C97" w14:textId="77777777" w:rsidTr="00931145">
        <w:trPr>
          <w:cantSplit/>
        </w:trPr>
        <w:tc>
          <w:tcPr>
            <w:tcW w:w="240" w:type="dxa"/>
            <w:tcBorders>
              <w:top w:val="single" w:sz="4" w:space="0" w:color="000000"/>
              <w:left w:val="single" w:sz="4" w:space="0" w:color="000000"/>
              <w:bottom w:val="single" w:sz="4" w:space="0" w:color="000000"/>
            </w:tcBorders>
            <w:shd w:val="clear" w:color="auto" w:fill="E0E0E0"/>
          </w:tcPr>
          <w:p w14:paraId="4439E7DC" w14:textId="77777777" w:rsidR="00423168" w:rsidRPr="009D003E" w:rsidRDefault="00423168" w:rsidP="003A5F25">
            <w:pPr>
              <w:snapToGrid w:val="0"/>
              <w:rPr>
                <w:rFonts w:eastAsia="MS Mincho"/>
                <w:b/>
                <w:bCs/>
                <w:sz w:val="24"/>
                <w:szCs w:val="24"/>
              </w:rPr>
            </w:pPr>
          </w:p>
        </w:tc>
        <w:tc>
          <w:tcPr>
            <w:tcW w:w="1710" w:type="dxa"/>
            <w:tcBorders>
              <w:top w:val="single" w:sz="4" w:space="0" w:color="000000"/>
              <w:left w:val="single" w:sz="4" w:space="0" w:color="000000"/>
              <w:bottom w:val="single" w:sz="4" w:space="0" w:color="000000"/>
            </w:tcBorders>
            <w:shd w:val="clear" w:color="auto" w:fill="E0E0E0"/>
            <w:vAlign w:val="center"/>
          </w:tcPr>
          <w:p w14:paraId="7C80ADFF" w14:textId="77777777" w:rsidR="00423168" w:rsidRPr="00394A85" w:rsidRDefault="00423168" w:rsidP="003A5F25">
            <w:pPr>
              <w:rPr>
                <w:sz w:val="24"/>
                <w:szCs w:val="24"/>
              </w:rPr>
            </w:pPr>
            <w:r w:rsidRPr="00394A85">
              <w:rPr>
                <w:b/>
                <w:bCs/>
                <w:color w:val="2D3B45"/>
                <w:sz w:val="24"/>
                <w:szCs w:val="24"/>
              </w:rPr>
              <w:t>Description</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2526950" w14:textId="77777777" w:rsidR="00423168" w:rsidRDefault="00423168" w:rsidP="003A5F25">
            <w:pPr>
              <w:jc w:val="center"/>
              <w:rPr>
                <w:color w:val="2D3B45"/>
                <w:sz w:val="24"/>
                <w:szCs w:val="24"/>
              </w:rPr>
            </w:pPr>
            <w:r w:rsidRPr="00394A85">
              <w:rPr>
                <w:color w:val="2D3B45"/>
                <w:sz w:val="24"/>
                <w:szCs w:val="24"/>
              </w:rPr>
              <w:t>This table stores schedule data for each individual employee</w:t>
            </w:r>
          </w:p>
          <w:p w14:paraId="6FA00FFC" w14:textId="77777777" w:rsidR="00BD5D0B" w:rsidRPr="00394A85" w:rsidRDefault="00BD5D0B" w:rsidP="003A5F25">
            <w:pPr>
              <w:jc w:val="center"/>
              <w:rPr>
                <w:rFonts w:eastAsia="MS Mincho"/>
                <w:sz w:val="24"/>
                <w:szCs w:val="24"/>
              </w:rPr>
            </w:pPr>
          </w:p>
        </w:tc>
      </w:tr>
      <w:tr w:rsidR="00423168" w:rsidRPr="009D003E" w14:paraId="30AF5B50" w14:textId="77777777" w:rsidTr="00931145">
        <w:tc>
          <w:tcPr>
            <w:tcW w:w="240" w:type="dxa"/>
            <w:tcBorders>
              <w:top w:val="single" w:sz="4" w:space="0" w:color="000000"/>
              <w:left w:val="single" w:sz="4" w:space="0" w:color="000000"/>
              <w:bottom w:val="single" w:sz="4" w:space="0" w:color="000000"/>
            </w:tcBorders>
            <w:shd w:val="clear" w:color="auto" w:fill="D9D9D9"/>
          </w:tcPr>
          <w:p w14:paraId="072B6B6A" w14:textId="77777777" w:rsidR="00423168" w:rsidRPr="009D003E" w:rsidRDefault="00423168" w:rsidP="003A5F25">
            <w:pPr>
              <w:snapToGrid w:val="0"/>
              <w:rPr>
                <w:rFonts w:eastAsia="MS Mincho"/>
                <w:b/>
                <w:bCs/>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27C46CF8" w14:textId="77777777" w:rsidR="00423168" w:rsidRPr="009D003E" w:rsidRDefault="00423168" w:rsidP="003A5F25">
            <w:pPr>
              <w:rPr>
                <w:sz w:val="24"/>
                <w:szCs w:val="24"/>
              </w:rPr>
            </w:pPr>
            <w:r w:rsidRPr="009D003E">
              <w:rPr>
                <w:rFonts w:eastAsia="MS Mincho"/>
                <w:b/>
                <w:bCs/>
                <w:sz w:val="24"/>
                <w:szCs w:val="24"/>
              </w:rPr>
              <w:t xml:space="preserve">Attribute </w:t>
            </w:r>
          </w:p>
        </w:tc>
        <w:tc>
          <w:tcPr>
            <w:tcW w:w="2160" w:type="dxa"/>
            <w:gridSpan w:val="2"/>
            <w:tcBorders>
              <w:top w:val="single" w:sz="4" w:space="0" w:color="000000"/>
              <w:left w:val="single" w:sz="4" w:space="0" w:color="000000"/>
              <w:bottom w:val="single" w:sz="4" w:space="0" w:color="000000"/>
            </w:tcBorders>
            <w:shd w:val="clear" w:color="auto" w:fill="D9D9D9"/>
          </w:tcPr>
          <w:p w14:paraId="3595270F" w14:textId="77777777" w:rsidR="00423168" w:rsidRPr="009D003E" w:rsidRDefault="00423168" w:rsidP="003A5F25">
            <w:pPr>
              <w:jc w:val="center"/>
              <w:rPr>
                <w:sz w:val="24"/>
                <w:szCs w:val="24"/>
              </w:rPr>
            </w:pPr>
            <w:r w:rsidRPr="009D003E">
              <w:rPr>
                <w:rFonts w:eastAsia="MS Mincho"/>
                <w:b/>
                <w:bCs/>
                <w:sz w:val="24"/>
                <w:szCs w:val="24"/>
              </w:rPr>
              <w:t>Description</w:t>
            </w:r>
          </w:p>
        </w:tc>
        <w:tc>
          <w:tcPr>
            <w:tcW w:w="1620" w:type="dxa"/>
            <w:tcBorders>
              <w:top w:val="single" w:sz="4" w:space="0" w:color="000000"/>
              <w:left w:val="single" w:sz="4" w:space="0" w:color="000000"/>
              <w:bottom w:val="single" w:sz="4" w:space="0" w:color="000000"/>
            </w:tcBorders>
            <w:shd w:val="clear" w:color="auto" w:fill="D9D9D9"/>
          </w:tcPr>
          <w:p w14:paraId="3608306F" w14:textId="77777777" w:rsidR="00423168" w:rsidRPr="009D003E" w:rsidRDefault="00423168" w:rsidP="003A5F25">
            <w:pPr>
              <w:jc w:val="center"/>
              <w:rPr>
                <w:sz w:val="24"/>
                <w:szCs w:val="24"/>
              </w:rPr>
            </w:pPr>
            <w:r w:rsidRPr="009D003E">
              <w:rPr>
                <w:rFonts w:eastAsia="MS Mincho"/>
                <w:b/>
                <w:bCs/>
                <w:sz w:val="24"/>
                <w:szCs w:val="24"/>
              </w:rPr>
              <w:t>Type</w:t>
            </w:r>
          </w:p>
        </w:tc>
        <w:tc>
          <w:tcPr>
            <w:tcW w:w="1620" w:type="dxa"/>
            <w:tcBorders>
              <w:top w:val="single" w:sz="4" w:space="0" w:color="000000"/>
              <w:left w:val="single" w:sz="4" w:space="0" w:color="000000"/>
              <w:bottom w:val="single" w:sz="4" w:space="0" w:color="000000"/>
            </w:tcBorders>
            <w:shd w:val="clear" w:color="auto" w:fill="D9D9D9"/>
          </w:tcPr>
          <w:p w14:paraId="7336DED3" w14:textId="77777777" w:rsidR="00423168" w:rsidRPr="009D003E" w:rsidRDefault="00423168" w:rsidP="003A5F25">
            <w:pPr>
              <w:pStyle w:val="Heading4"/>
              <w:spacing w:before="0" w:after="58"/>
              <w:jc w:val="center"/>
              <w:rPr>
                <w:rFonts w:ascii="Times New Roman" w:hAnsi="Times New Roman" w:cs="Times New Roman"/>
                <w:sz w:val="24"/>
                <w:szCs w:val="24"/>
              </w:rPr>
            </w:pPr>
            <w:r w:rsidRPr="009D003E">
              <w:rPr>
                <w:rFonts w:ascii="Times New Roman" w:eastAsia="MS Mincho" w:hAnsi="Times New Roman" w:cs="Times New Roman"/>
                <w:b/>
                <w:bCs/>
                <w:i w:val="0"/>
                <w:sz w:val="24"/>
                <w:szCs w:val="24"/>
              </w:rPr>
              <w:t>Examples of values</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cPr>
          <w:p w14:paraId="1B0F2FF4" w14:textId="77777777" w:rsidR="00423168" w:rsidRPr="009D003E" w:rsidRDefault="00423168" w:rsidP="003A5F25">
            <w:pPr>
              <w:pStyle w:val="Heading4"/>
              <w:spacing w:before="0" w:after="58"/>
              <w:rPr>
                <w:rFonts w:ascii="Times New Roman" w:hAnsi="Times New Roman" w:cs="Times New Roman"/>
                <w:sz w:val="24"/>
                <w:szCs w:val="24"/>
              </w:rPr>
            </w:pPr>
            <w:r w:rsidRPr="009D003E">
              <w:rPr>
                <w:rFonts w:ascii="Times New Roman" w:hAnsi="Times New Roman" w:cs="Times New Roman"/>
                <w:b/>
                <w:bCs/>
                <w:i w:val="0"/>
                <w:sz w:val="24"/>
                <w:szCs w:val="24"/>
              </w:rPr>
              <w:t>Notes</w:t>
            </w:r>
          </w:p>
        </w:tc>
      </w:tr>
      <w:tr w:rsidR="00423168" w:rsidRPr="009D003E" w14:paraId="3CA26890" w14:textId="77777777" w:rsidTr="00931145">
        <w:tc>
          <w:tcPr>
            <w:tcW w:w="240" w:type="dxa"/>
            <w:tcBorders>
              <w:top w:val="single" w:sz="4" w:space="0" w:color="000000"/>
              <w:left w:val="single" w:sz="4" w:space="0" w:color="000000"/>
              <w:bottom w:val="single" w:sz="4" w:space="0" w:color="000000"/>
            </w:tcBorders>
            <w:shd w:val="clear" w:color="auto" w:fill="ADD58A"/>
          </w:tcPr>
          <w:p w14:paraId="524EE454" w14:textId="77777777" w:rsidR="00423168" w:rsidRPr="009D003E" w:rsidRDefault="00423168"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379A434E" w14:textId="77777777" w:rsidR="00423168" w:rsidRPr="009D003E" w:rsidRDefault="00423168" w:rsidP="003A5F25">
            <w:pPr>
              <w:rPr>
                <w:sz w:val="24"/>
                <w:szCs w:val="24"/>
              </w:rPr>
            </w:pPr>
            <w:r w:rsidRPr="009D003E">
              <w:rPr>
                <w:b/>
                <w:bCs/>
                <w:color w:val="2D3B45"/>
                <w:sz w:val="24"/>
                <w:szCs w:val="24"/>
              </w:rPr>
              <w:t>schedule_ID</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3414EA8B" w14:textId="77777777" w:rsidR="00423168" w:rsidRPr="009D003E" w:rsidRDefault="00423168" w:rsidP="003A5F25">
            <w:pPr>
              <w:jc w:val="center"/>
              <w:rPr>
                <w:sz w:val="24"/>
                <w:szCs w:val="24"/>
              </w:rPr>
            </w:pPr>
            <w:r w:rsidRPr="009D003E">
              <w:rPr>
                <w:color w:val="2D3B45"/>
                <w:sz w:val="24"/>
                <w:szCs w:val="24"/>
              </w:rPr>
              <w:t xml:space="preserve">Unique schedule ID. Each employee has their own which increments daily. </w:t>
            </w:r>
          </w:p>
        </w:tc>
        <w:tc>
          <w:tcPr>
            <w:tcW w:w="1620" w:type="dxa"/>
            <w:tcBorders>
              <w:top w:val="single" w:sz="4" w:space="0" w:color="000000"/>
              <w:left w:val="single" w:sz="4" w:space="0" w:color="000000"/>
              <w:bottom w:val="single" w:sz="4" w:space="0" w:color="000000"/>
            </w:tcBorders>
            <w:shd w:val="clear" w:color="auto" w:fill="auto"/>
            <w:vAlign w:val="center"/>
          </w:tcPr>
          <w:p w14:paraId="21769CDB" w14:textId="77777777" w:rsidR="00423168" w:rsidRPr="009D003E" w:rsidRDefault="00423168" w:rsidP="003A5F25">
            <w:pPr>
              <w:jc w:val="center"/>
              <w:rPr>
                <w:sz w:val="24"/>
                <w:szCs w:val="24"/>
              </w:rPr>
            </w:pPr>
            <w:r w:rsidRPr="009D003E">
              <w:rPr>
                <w:color w:val="2D3B45"/>
                <w:sz w:val="24"/>
                <w:szCs w:val="24"/>
              </w:rPr>
              <w:t>Integer</w:t>
            </w:r>
          </w:p>
        </w:tc>
        <w:tc>
          <w:tcPr>
            <w:tcW w:w="1620" w:type="dxa"/>
            <w:tcBorders>
              <w:top w:val="single" w:sz="4" w:space="0" w:color="000000"/>
              <w:left w:val="single" w:sz="4" w:space="0" w:color="000000"/>
              <w:bottom w:val="single" w:sz="4" w:space="0" w:color="000000"/>
            </w:tcBorders>
            <w:shd w:val="clear" w:color="auto" w:fill="auto"/>
            <w:vAlign w:val="center"/>
          </w:tcPr>
          <w:p w14:paraId="5E6C468A" w14:textId="77777777" w:rsidR="00423168" w:rsidRPr="009D003E" w:rsidRDefault="00423168" w:rsidP="003A5F25">
            <w:pPr>
              <w:jc w:val="center"/>
              <w:rPr>
                <w:sz w:val="24"/>
                <w:szCs w:val="24"/>
              </w:rPr>
            </w:pPr>
            <w:r w:rsidRPr="009D003E">
              <w:rPr>
                <w:color w:val="2D3B45"/>
                <w:sz w:val="24"/>
                <w:szCs w:val="24"/>
              </w:rPr>
              <w:t>Anything above 0</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DAF2D2" w14:textId="77777777" w:rsidR="00423168" w:rsidRPr="009D003E" w:rsidRDefault="00423168" w:rsidP="003A5F25">
            <w:pPr>
              <w:snapToGrid w:val="0"/>
              <w:jc w:val="center"/>
              <w:rPr>
                <w:rFonts w:eastAsia="MS Mincho"/>
                <w:sz w:val="24"/>
                <w:szCs w:val="24"/>
              </w:rPr>
            </w:pPr>
            <w:r w:rsidRPr="009D003E">
              <w:rPr>
                <w:color w:val="2D3B45"/>
                <w:sz w:val="24"/>
                <w:szCs w:val="24"/>
              </w:rPr>
              <w:t>Cannot be null</w:t>
            </w:r>
          </w:p>
        </w:tc>
      </w:tr>
      <w:tr w:rsidR="00423168" w:rsidRPr="009D003E" w14:paraId="200F52D0" w14:textId="77777777" w:rsidTr="00931145">
        <w:tc>
          <w:tcPr>
            <w:tcW w:w="240" w:type="dxa"/>
            <w:tcBorders>
              <w:top w:val="single" w:sz="4" w:space="0" w:color="000000"/>
              <w:left w:val="single" w:sz="4" w:space="0" w:color="000000"/>
              <w:bottom w:val="single" w:sz="4" w:space="0" w:color="000000"/>
            </w:tcBorders>
            <w:shd w:val="clear" w:color="auto" w:fill="ADD58A"/>
          </w:tcPr>
          <w:p w14:paraId="3D9222F8" w14:textId="77777777" w:rsidR="00423168" w:rsidRPr="009D003E" w:rsidRDefault="00423168"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2A5468F3" w14:textId="77777777" w:rsidR="00423168" w:rsidRPr="009D003E" w:rsidRDefault="00423168" w:rsidP="003A5F25">
            <w:pPr>
              <w:rPr>
                <w:sz w:val="24"/>
                <w:szCs w:val="24"/>
              </w:rPr>
            </w:pPr>
            <w:r w:rsidRPr="009D003E">
              <w:rPr>
                <w:b/>
                <w:bCs/>
                <w:color w:val="2D3B45"/>
                <w:sz w:val="24"/>
                <w:szCs w:val="24"/>
              </w:rPr>
              <w:t>admin_ID</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034AF87D" w14:textId="77777777" w:rsidR="00423168" w:rsidRPr="009D003E" w:rsidRDefault="00423168" w:rsidP="003A5F25">
            <w:pPr>
              <w:jc w:val="center"/>
              <w:rPr>
                <w:sz w:val="24"/>
                <w:szCs w:val="24"/>
              </w:rPr>
            </w:pPr>
            <w:r w:rsidRPr="009D003E">
              <w:rPr>
                <w:color w:val="2D3B45"/>
                <w:sz w:val="24"/>
                <w:szCs w:val="24"/>
              </w:rPr>
              <w:t>If employee in question is admin, this field will store their ID, blank otherwise.</w:t>
            </w:r>
          </w:p>
        </w:tc>
        <w:tc>
          <w:tcPr>
            <w:tcW w:w="1620" w:type="dxa"/>
            <w:tcBorders>
              <w:top w:val="single" w:sz="4" w:space="0" w:color="000000"/>
              <w:left w:val="single" w:sz="4" w:space="0" w:color="000000"/>
              <w:bottom w:val="single" w:sz="4" w:space="0" w:color="000000"/>
            </w:tcBorders>
            <w:shd w:val="clear" w:color="auto" w:fill="auto"/>
            <w:vAlign w:val="center"/>
          </w:tcPr>
          <w:p w14:paraId="6E2B8E73" w14:textId="77777777" w:rsidR="00423168" w:rsidRPr="009D003E" w:rsidRDefault="00423168" w:rsidP="003A5F25">
            <w:pPr>
              <w:jc w:val="center"/>
              <w:rPr>
                <w:sz w:val="24"/>
                <w:szCs w:val="24"/>
              </w:rPr>
            </w:pPr>
            <w:r w:rsidRPr="009D003E">
              <w:rPr>
                <w:color w:val="2D3B45"/>
                <w:sz w:val="24"/>
                <w:szCs w:val="24"/>
              </w:rPr>
              <w:t>Integer</w:t>
            </w:r>
          </w:p>
        </w:tc>
        <w:tc>
          <w:tcPr>
            <w:tcW w:w="1620" w:type="dxa"/>
            <w:tcBorders>
              <w:top w:val="single" w:sz="4" w:space="0" w:color="000000"/>
              <w:left w:val="single" w:sz="4" w:space="0" w:color="000000"/>
              <w:bottom w:val="single" w:sz="4" w:space="0" w:color="000000"/>
            </w:tcBorders>
            <w:shd w:val="clear" w:color="auto" w:fill="auto"/>
            <w:vAlign w:val="center"/>
          </w:tcPr>
          <w:p w14:paraId="1804D714" w14:textId="77777777" w:rsidR="00423168" w:rsidRPr="009D003E" w:rsidRDefault="00423168" w:rsidP="003A5F25">
            <w:pPr>
              <w:jc w:val="center"/>
              <w:rPr>
                <w:sz w:val="24"/>
                <w:szCs w:val="24"/>
              </w:rPr>
            </w:pPr>
            <w:r w:rsidRPr="009D003E">
              <w:rPr>
                <w:color w:val="2D3B45"/>
                <w:sz w:val="24"/>
                <w:szCs w:val="24"/>
              </w:rPr>
              <w:t>Must be valid admin_ID</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BBEA11" w14:textId="77777777" w:rsidR="00423168" w:rsidRPr="009D003E" w:rsidRDefault="00423168" w:rsidP="003A5F25">
            <w:pPr>
              <w:jc w:val="center"/>
              <w:rPr>
                <w:sz w:val="24"/>
                <w:szCs w:val="24"/>
              </w:rPr>
            </w:pPr>
            <w:r w:rsidRPr="009D003E">
              <w:rPr>
                <w:color w:val="2D3B45"/>
                <w:sz w:val="24"/>
                <w:szCs w:val="24"/>
              </w:rPr>
              <w:t>0 if user is not admin</w:t>
            </w:r>
          </w:p>
        </w:tc>
      </w:tr>
      <w:tr w:rsidR="00423168" w:rsidRPr="009D003E" w14:paraId="67F8C87E" w14:textId="77777777" w:rsidTr="00931145">
        <w:tc>
          <w:tcPr>
            <w:tcW w:w="240" w:type="dxa"/>
            <w:tcBorders>
              <w:left w:val="single" w:sz="4" w:space="0" w:color="000000"/>
              <w:bottom w:val="single" w:sz="4" w:space="0" w:color="000000"/>
            </w:tcBorders>
            <w:shd w:val="clear" w:color="auto" w:fill="ADD58A"/>
          </w:tcPr>
          <w:p w14:paraId="06E8B7BA"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28DD1CF5" w14:textId="77777777" w:rsidR="00423168" w:rsidRPr="009D003E" w:rsidRDefault="00423168" w:rsidP="003A5F25">
            <w:pPr>
              <w:rPr>
                <w:sz w:val="24"/>
                <w:szCs w:val="24"/>
              </w:rPr>
            </w:pPr>
            <w:r w:rsidRPr="009D003E">
              <w:rPr>
                <w:b/>
                <w:bCs/>
                <w:color w:val="2D3B45"/>
                <w:sz w:val="24"/>
                <w:szCs w:val="24"/>
              </w:rPr>
              <w:t>prep_ID</w:t>
            </w:r>
          </w:p>
        </w:tc>
        <w:tc>
          <w:tcPr>
            <w:tcW w:w="2160" w:type="dxa"/>
            <w:gridSpan w:val="2"/>
            <w:tcBorders>
              <w:left w:val="single" w:sz="4" w:space="0" w:color="000000"/>
              <w:bottom w:val="single" w:sz="4" w:space="0" w:color="000000"/>
            </w:tcBorders>
            <w:shd w:val="clear" w:color="auto" w:fill="auto"/>
            <w:vAlign w:val="center"/>
          </w:tcPr>
          <w:p w14:paraId="45ACBA4C" w14:textId="77777777" w:rsidR="00423168" w:rsidRPr="009D003E" w:rsidRDefault="00423168" w:rsidP="003A5F25">
            <w:pPr>
              <w:jc w:val="center"/>
              <w:rPr>
                <w:sz w:val="24"/>
                <w:szCs w:val="24"/>
              </w:rPr>
            </w:pPr>
            <w:r w:rsidRPr="009D003E">
              <w:rPr>
                <w:color w:val="2D3B45"/>
                <w:sz w:val="24"/>
                <w:szCs w:val="24"/>
              </w:rPr>
              <w:t>If employee in question is prep, this field will store their ID, blank otherwise.</w:t>
            </w:r>
          </w:p>
        </w:tc>
        <w:tc>
          <w:tcPr>
            <w:tcW w:w="1620" w:type="dxa"/>
            <w:tcBorders>
              <w:left w:val="single" w:sz="4" w:space="0" w:color="000000"/>
              <w:bottom w:val="single" w:sz="4" w:space="0" w:color="000000"/>
            </w:tcBorders>
            <w:shd w:val="clear" w:color="auto" w:fill="auto"/>
            <w:vAlign w:val="center"/>
          </w:tcPr>
          <w:p w14:paraId="0E73C08B" w14:textId="77777777" w:rsidR="00423168" w:rsidRPr="009D003E" w:rsidRDefault="00423168" w:rsidP="003A5F25">
            <w:pPr>
              <w:jc w:val="center"/>
              <w:rPr>
                <w:sz w:val="24"/>
                <w:szCs w:val="24"/>
              </w:rPr>
            </w:pPr>
            <w:r w:rsidRPr="009D003E">
              <w:rPr>
                <w:color w:val="2D3B45"/>
                <w:sz w:val="24"/>
                <w:szCs w:val="24"/>
              </w:rPr>
              <w:t>Integer</w:t>
            </w:r>
          </w:p>
        </w:tc>
        <w:tc>
          <w:tcPr>
            <w:tcW w:w="1620" w:type="dxa"/>
            <w:tcBorders>
              <w:left w:val="single" w:sz="4" w:space="0" w:color="000000"/>
              <w:bottom w:val="single" w:sz="4" w:space="0" w:color="000000"/>
            </w:tcBorders>
            <w:shd w:val="clear" w:color="auto" w:fill="auto"/>
            <w:vAlign w:val="center"/>
          </w:tcPr>
          <w:p w14:paraId="09AE3A30" w14:textId="77777777" w:rsidR="00423168" w:rsidRPr="009D003E" w:rsidRDefault="00423168" w:rsidP="003A5F25">
            <w:pPr>
              <w:jc w:val="center"/>
              <w:rPr>
                <w:sz w:val="24"/>
                <w:szCs w:val="24"/>
              </w:rPr>
            </w:pPr>
            <w:r w:rsidRPr="009D003E">
              <w:rPr>
                <w:color w:val="2D3B45"/>
                <w:sz w:val="24"/>
                <w:szCs w:val="24"/>
              </w:rPr>
              <w:t>Must be valid prep_ID</w:t>
            </w:r>
          </w:p>
        </w:tc>
        <w:tc>
          <w:tcPr>
            <w:tcW w:w="1585" w:type="dxa"/>
            <w:tcBorders>
              <w:left w:val="single" w:sz="4" w:space="0" w:color="000000"/>
              <w:bottom w:val="single" w:sz="4" w:space="0" w:color="000000"/>
              <w:right w:val="single" w:sz="4" w:space="0" w:color="000000"/>
            </w:tcBorders>
            <w:shd w:val="clear" w:color="auto" w:fill="auto"/>
            <w:vAlign w:val="center"/>
          </w:tcPr>
          <w:p w14:paraId="7BFB04EC" w14:textId="77777777" w:rsidR="00423168" w:rsidRPr="009D003E" w:rsidRDefault="00423168" w:rsidP="003A5F25">
            <w:pPr>
              <w:jc w:val="center"/>
              <w:rPr>
                <w:sz w:val="24"/>
                <w:szCs w:val="24"/>
              </w:rPr>
            </w:pPr>
            <w:r w:rsidRPr="009D003E">
              <w:rPr>
                <w:color w:val="2D3B45"/>
                <w:sz w:val="24"/>
                <w:szCs w:val="24"/>
              </w:rPr>
              <w:t>0 if user is not prep</w:t>
            </w:r>
          </w:p>
        </w:tc>
      </w:tr>
      <w:tr w:rsidR="00423168" w:rsidRPr="009D003E" w14:paraId="1B8019F0" w14:textId="77777777" w:rsidTr="00931145">
        <w:tc>
          <w:tcPr>
            <w:tcW w:w="240" w:type="dxa"/>
            <w:tcBorders>
              <w:left w:val="single" w:sz="4" w:space="0" w:color="000000"/>
              <w:bottom w:val="single" w:sz="4" w:space="0" w:color="000000"/>
            </w:tcBorders>
            <w:shd w:val="clear" w:color="auto" w:fill="ADD58A"/>
          </w:tcPr>
          <w:p w14:paraId="4E30863B"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369A53F6" w14:textId="77777777" w:rsidR="00423168" w:rsidRPr="009D003E" w:rsidRDefault="00423168" w:rsidP="003A5F25">
            <w:pPr>
              <w:rPr>
                <w:sz w:val="24"/>
                <w:szCs w:val="24"/>
              </w:rPr>
            </w:pPr>
            <w:r w:rsidRPr="009D003E">
              <w:rPr>
                <w:b/>
                <w:bCs/>
                <w:color w:val="2D3B45"/>
                <w:sz w:val="24"/>
                <w:szCs w:val="24"/>
              </w:rPr>
              <w:t>server_ID</w:t>
            </w:r>
          </w:p>
        </w:tc>
        <w:tc>
          <w:tcPr>
            <w:tcW w:w="2160" w:type="dxa"/>
            <w:gridSpan w:val="2"/>
            <w:tcBorders>
              <w:left w:val="single" w:sz="4" w:space="0" w:color="000000"/>
              <w:bottom w:val="single" w:sz="4" w:space="0" w:color="000000"/>
            </w:tcBorders>
            <w:shd w:val="clear" w:color="auto" w:fill="auto"/>
            <w:vAlign w:val="center"/>
          </w:tcPr>
          <w:p w14:paraId="5993C5A1" w14:textId="77777777" w:rsidR="00423168" w:rsidRPr="009D003E" w:rsidRDefault="00423168" w:rsidP="003A5F25">
            <w:pPr>
              <w:jc w:val="center"/>
              <w:rPr>
                <w:sz w:val="24"/>
                <w:szCs w:val="24"/>
              </w:rPr>
            </w:pPr>
            <w:r w:rsidRPr="009D003E">
              <w:rPr>
                <w:color w:val="2D3B45"/>
                <w:sz w:val="24"/>
                <w:szCs w:val="24"/>
              </w:rPr>
              <w:t>If employee in question is server, this field will store their ID, blank otherwise.</w:t>
            </w:r>
          </w:p>
        </w:tc>
        <w:tc>
          <w:tcPr>
            <w:tcW w:w="1620" w:type="dxa"/>
            <w:tcBorders>
              <w:left w:val="single" w:sz="4" w:space="0" w:color="000000"/>
              <w:bottom w:val="single" w:sz="4" w:space="0" w:color="000000"/>
            </w:tcBorders>
            <w:shd w:val="clear" w:color="auto" w:fill="auto"/>
            <w:vAlign w:val="center"/>
          </w:tcPr>
          <w:p w14:paraId="15119359" w14:textId="77777777" w:rsidR="00423168" w:rsidRPr="009D003E" w:rsidRDefault="00423168" w:rsidP="003A5F25">
            <w:pPr>
              <w:jc w:val="center"/>
              <w:rPr>
                <w:sz w:val="24"/>
                <w:szCs w:val="24"/>
              </w:rPr>
            </w:pPr>
            <w:r w:rsidRPr="009D003E">
              <w:rPr>
                <w:color w:val="2D3B45"/>
                <w:sz w:val="24"/>
                <w:szCs w:val="24"/>
              </w:rPr>
              <w:t>Integer</w:t>
            </w:r>
          </w:p>
        </w:tc>
        <w:tc>
          <w:tcPr>
            <w:tcW w:w="1620" w:type="dxa"/>
            <w:tcBorders>
              <w:left w:val="single" w:sz="4" w:space="0" w:color="000000"/>
              <w:bottom w:val="single" w:sz="4" w:space="0" w:color="000000"/>
            </w:tcBorders>
            <w:shd w:val="clear" w:color="auto" w:fill="auto"/>
            <w:vAlign w:val="center"/>
          </w:tcPr>
          <w:p w14:paraId="5E4E7959" w14:textId="77777777" w:rsidR="00423168" w:rsidRPr="009D003E" w:rsidRDefault="00423168" w:rsidP="003A5F25">
            <w:pPr>
              <w:jc w:val="center"/>
              <w:rPr>
                <w:sz w:val="24"/>
                <w:szCs w:val="24"/>
              </w:rPr>
            </w:pPr>
            <w:r w:rsidRPr="009D003E">
              <w:rPr>
                <w:color w:val="2D3B45"/>
                <w:sz w:val="24"/>
                <w:szCs w:val="24"/>
              </w:rPr>
              <w:t>Must be valid server_ID</w:t>
            </w:r>
          </w:p>
        </w:tc>
        <w:tc>
          <w:tcPr>
            <w:tcW w:w="1585" w:type="dxa"/>
            <w:tcBorders>
              <w:left w:val="single" w:sz="4" w:space="0" w:color="000000"/>
              <w:bottom w:val="single" w:sz="4" w:space="0" w:color="000000"/>
              <w:right w:val="single" w:sz="4" w:space="0" w:color="000000"/>
            </w:tcBorders>
            <w:shd w:val="clear" w:color="auto" w:fill="auto"/>
            <w:vAlign w:val="center"/>
          </w:tcPr>
          <w:p w14:paraId="03923822" w14:textId="77777777" w:rsidR="00423168" w:rsidRPr="009D003E" w:rsidRDefault="00423168" w:rsidP="003A5F25">
            <w:pPr>
              <w:jc w:val="center"/>
              <w:rPr>
                <w:sz w:val="24"/>
                <w:szCs w:val="24"/>
              </w:rPr>
            </w:pPr>
            <w:r w:rsidRPr="009D003E">
              <w:rPr>
                <w:color w:val="2D3B45"/>
                <w:sz w:val="24"/>
                <w:szCs w:val="24"/>
              </w:rPr>
              <w:t>0 if user is not server</w:t>
            </w:r>
          </w:p>
        </w:tc>
      </w:tr>
      <w:tr w:rsidR="00931145" w:rsidRPr="009D003E" w14:paraId="020B5187" w14:textId="77777777" w:rsidTr="00931145">
        <w:tc>
          <w:tcPr>
            <w:tcW w:w="240" w:type="dxa"/>
            <w:tcBorders>
              <w:left w:val="single" w:sz="4" w:space="0" w:color="000000"/>
              <w:bottom w:val="single" w:sz="4" w:space="0" w:color="000000"/>
            </w:tcBorders>
            <w:shd w:val="clear" w:color="auto" w:fill="ADD58A"/>
          </w:tcPr>
          <w:p w14:paraId="1D8555D1" w14:textId="77777777" w:rsidR="00931145" w:rsidRPr="009D003E" w:rsidRDefault="00931145"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1F39F803" w14:textId="02CD5776" w:rsidR="00931145" w:rsidRPr="009D003E" w:rsidRDefault="005254A7" w:rsidP="003A5F25">
            <w:pPr>
              <w:rPr>
                <w:b/>
                <w:bCs/>
                <w:color w:val="2D3B45"/>
                <w:sz w:val="24"/>
                <w:szCs w:val="24"/>
              </w:rPr>
            </w:pPr>
            <w:r>
              <w:rPr>
                <w:b/>
                <w:bCs/>
                <w:color w:val="2D3B45"/>
                <w:sz w:val="24"/>
                <w:szCs w:val="24"/>
              </w:rPr>
              <w:t>Date</w:t>
            </w:r>
          </w:p>
        </w:tc>
        <w:tc>
          <w:tcPr>
            <w:tcW w:w="2160" w:type="dxa"/>
            <w:gridSpan w:val="2"/>
            <w:tcBorders>
              <w:left w:val="single" w:sz="4" w:space="0" w:color="000000"/>
              <w:bottom w:val="single" w:sz="4" w:space="0" w:color="000000"/>
            </w:tcBorders>
            <w:shd w:val="clear" w:color="auto" w:fill="auto"/>
            <w:vAlign w:val="center"/>
          </w:tcPr>
          <w:p w14:paraId="0DEC50B4" w14:textId="28CDD6E6" w:rsidR="00931145" w:rsidRPr="009D003E" w:rsidRDefault="002334BB" w:rsidP="003A5F25">
            <w:pPr>
              <w:jc w:val="center"/>
              <w:rPr>
                <w:color w:val="2D3B45"/>
                <w:sz w:val="24"/>
                <w:szCs w:val="24"/>
              </w:rPr>
            </w:pPr>
            <w:r>
              <w:rPr>
                <w:color w:val="2D3B45"/>
                <w:sz w:val="24"/>
                <w:szCs w:val="24"/>
              </w:rPr>
              <w:t>One date</w:t>
            </w:r>
          </w:p>
        </w:tc>
        <w:tc>
          <w:tcPr>
            <w:tcW w:w="1620" w:type="dxa"/>
            <w:tcBorders>
              <w:left w:val="single" w:sz="4" w:space="0" w:color="000000"/>
              <w:bottom w:val="single" w:sz="4" w:space="0" w:color="000000"/>
            </w:tcBorders>
            <w:shd w:val="clear" w:color="auto" w:fill="auto"/>
            <w:vAlign w:val="center"/>
          </w:tcPr>
          <w:p w14:paraId="3DE0B30D" w14:textId="41801538" w:rsidR="00931145" w:rsidRPr="009D003E" w:rsidRDefault="002334BB" w:rsidP="003A5F25">
            <w:pPr>
              <w:jc w:val="center"/>
              <w:rPr>
                <w:color w:val="2D3B45"/>
                <w:sz w:val="24"/>
                <w:szCs w:val="24"/>
              </w:rPr>
            </w:pPr>
            <w:r>
              <w:rPr>
                <w:color w:val="2D3B45"/>
                <w:sz w:val="24"/>
                <w:szCs w:val="24"/>
              </w:rPr>
              <w:t>Date</w:t>
            </w:r>
          </w:p>
        </w:tc>
        <w:tc>
          <w:tcPr>
            <w:tcW w:w="1620" w:type="dxa"/>
            <w:tcBorders>
              <w:left w:val="single" w:sz="4" w:space="0" w:color="000000"/>
              <w:bottom w:val="single" w:sz="4" w:space="0" w:color="000000"/>
            </w:tcBorders>
            <w:shd w:val="clear" w:color="auto" w:fill="auto"/>
            <w:vAlign w:val="center"/>
          </w:tcPr>
          <w:p w14:paraId="7041D342" w14:textId="26A8C991" w:rsidR="00931145" w:rsidRPr="009D003E" w:rsidRDefault="002334BB" w:rsidP="003A5F25">
            <w:pPr>
              <w:jc w:val="center"/>
              <w:rPr>
                <w:color w:val="2D3B45"/>
                <w:sz w:val="24"/>
                <w:szCs w:val="24"/>
              </w:rPr>
            </w:pPr>
            <w:r>
              <w:rPr>
                <w:color w:val="2D3B45"/>
                <w:sz w:val="24"/>
                <w:szCs w:val="24"/>
              </w:rPr>
              <w:t>10/10/23</w:t>
            </w:r>
          </w:p>
        </w:tc>
        <w:tc>
          <w:tcPr>
            <w:tcW w:w="1585" w:type="dxa"/>
            <w:tcBorders>
              <w:left w:val="single" w:sz="4" w:space="0" w:color="000000"/>
              <w:bottom w:val="single" w:sz="4" w:space="0" w:color="000000"/>
              <w:right w:val="single" w:sz="4" w:space="0" w:color="000000"/>
            </w:tcBorders>
            <w:shd w:val="clear" w:color="auto" w:fill="auto"/>
            <w:vAlign w:val="center"/>
          </w:tcPr>
          <w:p w14:paraId="28528D81" w14:textId="77777777" w:rsidR="00931145" w:rsidRPr="009D003E" w:rsidRDefault="00931145" w:rsidP="003A5F25">
            <w:pPr>
              <w:jc w:val="center"/>
              <w:rPr>
                <w:color w:val="2D3B45"/>
                <w:sz w:val="24"/>
                <w:szCs w:val="24"/>
              </w:rPr>
            </w:pPr>
          </w:p>
        </w:tc>
      </w:tr>
      <w:tr w:rsidR="005254A7" w:rsidRPr="009D003E" w14:paraId="687ECE9B" w14:textId="77777777" w:rsidTr="00931145">
        <w:tc>
          <w:tcPr>
            <w:tcW w:w="240" w:type="dxa"/>
            <w:tcBorders>
              <w:left w:val="single" w:sz="4" w:space="0" w:color="000000"/>
              <w:bottom w:val="single" w:sz="4" w:space="0" w:color="000000"/>
            </w:tcBorders>
            <w:shd w:val="clear" w:color="auto" w:fill="ADD58A"/>
          </w:tcPr>
          <w:p w14:paraId="64283565" w14:textId="77777777" w:rsidR="005254A7" w:rsidRPr="009D003E" w:rsidRDefault="005254A7"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7595410D" w14:textId="5C61583F" w:rsidR="005254A7" w:rsidRDefault="005254A7" w:rsidP="003A5F25">
            <w:pPr>
              <w:rPr>
                <w:b/>
                <w:bCs/>
                <w:color w:val="2D3B45"/>
                <w:sz w:val="24"/>
                <w:szCs w:val="24"/>
              </w:rPr>
            </w:pPr>
            <w:r>
              <w:rPr>
                <w:b/>
                <w:bCs/>
                <w:color w:val="2D3B45"/>
                <w:sz w:val="24"/>
                <w:szCs w:val="24"/>
              </w:rPr>
              <w:t>Start Time</w:t>
            </w:r>
          </w:p>
        </w:tc>
        <w:tc>
          <w:tcPr>
            <w:tcW w:w="2160" w:type="dxa"/>
            <w:gridSpan w:val="2"/>
            <w:tcBorders>
              <w:left w:val="single" w:sz="4" w:space="0" w:color="000000"/>
              <w:bottom w:val="single" w:sz="4" w:space="0" w:color="000000"/>
            </w:tcBorders>
            <w:shd w:val="clear" w:color="auto" w:fill="auto"/>
            <w:vAlign w:val="center"/>
          </w:tcPr>
          <w:p w14:paraId="79ED75FF" w14:textId="00F71D4D" w:rsidR="005254A7" w:rsidRPr="009D003E" w:rsidRDefault="00F75E8C" w:rsidP="003A5F25">
            <w:pPr>
              <w:jc w:val="center"/>
              <w:rPr>
                <w:color w:val="2D3B45"/>
                <w:sz w:val="24"/>
                <w:szCs w:val="24"/>
              </w:rPr>
            </w:pPr>
            <w:r>
              <w:rPr>
                <w:color w:val="2D3B45"/>
                <w:sz w:val="24"/>
                <w:szCs w:val="24"/>
              </w:rPr>
              <w:t>Time the shift begins</w:t>
            </w:r>
          </w:p>
        </w:tc>
        <w:tc>
          <w:tcPr>
            <w:tcW w:w="1620" w:type="dxa"/>
            <w:tcBorders>
              <w:left w:val="single" w:sz="4" w:space="0" w:color="000000"/>
              <w:bottom w:val="single" w:sz="4" w:space="0" w:color="000000"/>
            </w:tcBorders>
            <w:shd w:val="clear" w:color="auto" w:fill="auto"/>
            <w:vAlign w:val="center"/>
          </w:tcPr>
          <w:p w14:paraId="25D4B598" w14:textId="4D43FB33" w:rsidR="005254A7" w:rsidRPr="009D003E" w:rsidRDefault="00F75E8C" w:rsidP="003A5F25">
            <w:pPr>
              <w:jc w:val="center"/>
              <w:rPr>
                <w:color w:val="2D3B45"/>
                <w:sz w:val="24"/>
                <w:szCs w:val="24"/>
              </w:rPr>
            </w:pPr>
            <w:r>
              <w:rPr>
                <w:color w:val="2D3B45"/>
                <w:sz w:val="24"/>
                <w:szCs w:val="24"/>
              </w:rPr>
              <w:t>Time</w:t>
            </w:r>
          </w:p>
        </w:tc>
        <w:tc>
          <w:tcPr>
            <w:tcW w:w="1620" w:type="dxa"/>
            <w:tcBorders>
              <w:left w:val="single" w:sz="4" w:space="0" w:color="000000"/>
              <w:bottom w:val="single" w:sz="4" w:space="0" w:color="000000"/>
            </w:tcBorders>
            <w:shd w:val="clear" w:color="auto" w:fill="auto"/>
            <w:vAlign w:val="center"/>
          </w:tcPr>
          <w:p w14:paraId="6C4748BB" w14:textId="2ED9E991" w:rsidR="005254A7" w:rsidRPr="009D003E" w:rsidRDefault="00F75E8C" w:rsidP="003A5F25">
            <w:pPr>
              <w:jc w:val="center"/>
              <w:rPr>
                <w:color w:val="2D3B45"/>
                <w:sz w:val="24"/>
                <w:szCs w:val="24"/>
              </w:rPr>
            </w:pPr>
            <w:r>
              <w:rPr>
                <w:color w:val="2D3B45"/>
                <w:sz w:val="24"/>
                <w:szCs w:val="24"/>
              </w:rPr>
              <w:t>1:00 PM</w:t>
            </w:r>
          </w:p>
        </w:tc>
        <w:tc>
          <w:tcPr>
            <w:tcW w:w="1585" w:type="dxa"/>
            <w:tcBorders>
              <w:left w:val="single" w:sz="4" w:space="0" w:color="000000"/>
              <w:bottom w:val="single" w:sz="4" w:space="0" w:color="000000"/>
              <w:right w:val="single" w:sz="4" w:space="0" w:color="000000"/>
            </w:tcBorders>
            <w:shd w:val="clear" w:color="auto" w:fill="auto"/>
            <w:vAlign w:val="center"/>
          </w:tcPr>
          <w:p w14:paraId="05BE16D6" w14:textId="77777777" w:rsidR="005254A7" w:rsidRPr="009D003E" w:rsidRDefault="005254A7" w:rsidP="003A5F25">
            <w:pPr>
              <w:jc w:val="center"/>
              <w:rPr>
                <w:color w:val="2D3B45"/>
                <w:sz w:val="24"/>
                <w:szCs w:val="24"/>
              </w:rPr>
            </w:pPr>
          </w:p>
        </w:tc>
      </w:tr>
      <w:tr w:rsidR="005254A7" w:rsidRPr="009D003E" w14:paraId="1ECEA43B" w14:textId="77777777" w:rsidTr="00931145">
        <w:tc>
          <w:tcPr>
            <w:tcW w:w="240" w:type="dxa"/>
            <w:tcBorders>
              <w:left w:val="single" w:sz="4" w:space="0" w:color="000000"/>
              <w:bottom w:val="single" w:sz="4" w:space="0" w:color="000000"/>
            </w:tcBorders>
            <w:shd w:val="clear" w:color="auto" w:fill="ADD58A"/>
          </w:tcPr>
          <w:p w14:paraId="0F4FDDE3" w14:textId="77777777" w:rsidR="005254A7" w:rsidRPr="009D003E" w:rsidRDefault="005254A7"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06000810" w14:textId="49E924C3" w:rsidR="005254A7" w:rsidRDefault="005254A7" w:rsidP="003A5F25">
            <w:pPr>
              <w:rPr>
                <w:b/>
                <w:bCs/>
                <w:color w:val="2D3B45"/>
                <w:sz w:val="24"/>
                <w:szCs w:val="24"/>
              </w:rPr>
            </w:pPr>
            <w:r>
              <w:rPr>
                <w:b/>
                <w:bCs/>
                <w:color w:val="2D3B45"/>
                <w:sz w:val="24"/>
                <w:szCs w:val="24"/>
              </w:rPr>
              <w:t>End Time</w:t>
            </w:r>
          </w:p>
        </w:tc>
        <w:tc>
          <w:tcPr>
            <w:tcW w:w="2160" w:type="dxa"/>
            <w:gridSpan w:val="2"/>
            <w:tcBorders>
              <w:left w:val="single" w:sz="4" w:space="0" w:color="000000"/>
              <w:bottom w:val="single" w:sz="4" w:space="0" w:color="000000"/>
            </w:tcBorders>
            <w:shd w:val="clear" w:color="auto" w:fill="auto"/>
            <w:vAlign w:val="center"/>
          </w:tcPr>
          <w:p w14:paraId="4A4202F0" w14:textId="4C646241" w:rsidR="005254A7" w:rsidRPr="009D003E" w:rsidRDefault="00F75E8C" w:rsidP="003A5F25">
            <w:pPr>
              <w:jc w:val="center"/>
              <w:rPr>
                <w:color w:val="2D3B45"/>
                <w:sz w:val="24"/>
                <w:szCs w:val="24"/>
              </w:rPr>
            </w:pPr>
            <w:r>
              <w:rPr>
                <w:color w:val="2D3B45"/>
                <w:sz w:val="24"/>
                <w:szCs w:val="24"/>
              </w:rPr>
              <w:t>Time the shift ends</w:t>
            </w:r>
          </w:p>
        </w:tc>
        <w:tc>
          <w:tcPr>
            <w:tcW w:w="1620" w:type="dxa"/>
            <w:tcBorders>
              <w:left w:val="single" w:sz="4" w:space="0" w:color="000000"/>
              <w:bottom w:val="single" w:sz="4" w:space="0" w:color="000000"/>
            </w:tcBorders>
            <w:shd w:val="clear" w:color="auto" w:fill="auto"/>
            <w:vAlign w:val="center"/>
          </w:tcPr>
          <w:p w14:paraId="617782B5" w14:textId="4DDB5AFA" w:rsidR="005254A7" w:rsidRPr="009D003E" w:rsidRDefault="00F75E8C" w:rsidP="003A5F25">
            <w:pPr>
              <w:jc w:val="center"/>
              <w:rPr>
                <w:color w:val="2D3B45"/>
                <w:sz w:val="24"/>
                <w:szCs w:val="24"/>
              </w:rPr>
            </w:pPr>
            <w:r>
              <w:rPr>
                <w:color w:val="2D3B45"/>
                <w:sz w:val="24"/>
                <w:szCs w:val="24"/>
              </w:rPr>
              <w:t>Time</w:t>
            </w:r>
          </w:p>
        </w:tc>
        <w:tc>
          <w:tcPr>
            <w:tcW w:w="1620" w:type="dxa"/>
            <w:tcBorders>
              <w:left w:val="single" w:sz="4" w:space="0" w:color="000000"/>
              <w:bottom w:val="single" w:sz="4" w:space="0" w:color="000000"/>
            </w:tcBorders>
            <w:shd w:val="clear" w:color="auto" w:fill="auto"/>
            <w:vAlign w:val="center"/>
          </w:tcPr>
          <w:p w14:paraId="40DE4B92" w14:textId="3369B2AB" w:rsidR="005254A7" w:rsidRPr="009D003E" w:rsidRDefault="00F75E8C" w:rsidP="003A5F25">
            <w:pPr>
              <w:jc w:val="center"/>
              <w:rPr>
                <w:color w:val="2D3B45"/>
                <w:sz w:val="24"/>
                <w:szCs w:val="24"/>
              </w:rPr>
            </w:pPr>
            <w:r>
              <w:rPr>
                <w:color w:val="2D3B45"/>
                <w:sz w:val="24"/>
                <w:szCs w:val="24"/>
              </w:rPr>
              <w:t>8:00 PM</w:t>
            </w:r>
          </w:p>
        </w:tc>
        <w:tc>
          <w:tcPr>
            <w:tcW w:w="1585" w:type="dxa"/>
            <w:tcBorders>
              <w:left w:val="single" w:sz="4" w:space="0" w:color="000000"/>
              <w:bottom w:val="single" w:sz="4" w:space="0" w:color="000000"/>
              <w:right w:val="single" w:sz="4" w:space="0" w:color="000000"/>
            </w:tcBorders>
            <w:shd w:val="clear" w:color="auto" w:fill="auto"/>
            <w:vAlign w:val="center"/>
          </w:tcPr>
          <w:p w14:paraId="2B05F682" w14:textId="77777777" w:rsidR="005254A7" w:rsidRPr="009D003E" w:rsidRDefault="005254A7" w:rsidP="003A5F25">
            <w:pPr>
              <w:jc w:val="center"/>
              <w:rPr>
                <w:color w:val="2D3B45"/>
                <w:sz w:val="24"/>
                <w:szCs w:val="24"/>
              </w:rPr>
            </w:pPr>
          </w:p>
        </w:tc>
      </w:tr>
      <w:tr w:rsidR="00423168" w:rsidRPr="009D003E" w14:paraId="6EDC02B7" w14:textId="77777777" w:rsidTr="00931145">
        <w:tc>
          <w:tcPr>
            <w:tcW w:w="240" w:type="dxa"/>
            <w:tcBorders>
              <w:left w:val="single" w:sz="4" w:space="0" w:color="000000"/>
              <w:bottom w:val="single" w:sz="4" w:space="0" w:color="000000"/>
            </w:tcBorders>
            <w:shd w:val="clear" w:color="auto" w:fill="ADD58A"/>
          </w:tcPr>
          <w:p w14:paraId="45368338" w14:textId="77777777" w:rsidR="00423168" w:rsidRPr="009D003E"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5754E4D7" w14:textId="77777777" w:rsidR="00423168" w:rsidRPr="009D003E" w:rsidRDefault="00423168" w:rsidP="003A5F25">
            <w:pPr>
              <w:rPr>
                <w:sz w:val="24"/>
                <w:szCs w:val="24"/>
              </w:rPr>
            </w:pPr>
            <w:r w:rsidRPr="009D003E">
              <w:rPr>
                <w:rFonts w:eastAsia="MS Mincho"/>
                <w:b/>
                <w:sz w:val="24"/>
                <w:szCs w:val="24"/>
              </w:rPr>
              <w:t>Functional Dependencies and Keys</w:t>
            </w:r>
          </w:p>
        </w:tc>
      </w:tr>
      <w:tr w:rsidR="00423168" w:rsidRPr="009D003E" w14:paraId="506F48E5" w14:textId="77777777" w:rsidTr="00931145">
        <w:tc>
          <w:tcPr>
            <w:tcW w:w="240" w:type="dxa"/>
            <w:tcBorders>
              <w:left w:val="single" w:sz="4" w:space="0" w:color="000000"/>
              <w:bottom w:val="single" w:sz="4" w:space="0" w:color="000000"/>
            </w:tcBorders>
            <w:shd w:val="clear" w:color="auto" w:fill="ADD58A"/>
          </w:tcPr>
          <w:p w14:paraId="096114EE"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6C6C980B" w14:textId="77777777" w:rsidR="00423168" w:rsidRPr="009D003E" w:rsidRDefault="00423168" w:rsidP="003A5F25">
            <w:pPr>
              <w:rPr>
                <w:sz w:val="24"/>
                <w:szCs w:val="24"/>
              </w:rPr>
            </w:pPr>
            <w:r w:rsidRPr="009D003E">
              <w:rPr>
                <w:rFonts w:eastAsia="MS Mincho"/>
                <w:b/>
                <w:sz w:val="24"/>
                <w:szCs w:val="24"/>
              </w:rPr>
              <w:t>Functional dependencies</w:t>
            </w:r>
          </w:p>
        </w:tc>
        <w:tc>
          <w:tcPr>
            <w:tcW w:w="6985" w:type="dxa"/>
            <w:gridSpan w:val="5"/>
            <w:tcBorders>
              <w:left w:val="single" w:sz="4" w:space="0" w:color="000000"/>
              <w:bottom w:val="single" w:sz="4" w:space="0" w:color="000000"/>
              <w:right w:val="single" w:sz="4" w:space="0" w:color="000000"/>
            </w:tcBorders>
            <w:shd w:val="clear" w:color="auto" w:fill="auto"/>
          </w:tcPr>
          <w:p w14:paraId="52CF5869" w14:textId="77777777" w:rsidR="00423168" w:rsidRDefault="00BC308A" w:rsidP="003A5F25">
            <w:pPr>
              <w:snapToGrid w:val="0"/>
              <w:rPr>
                <w:sz w:val="24"/>
                <w:szCs w:val="24"/>
              </w:rPr>
            </w:pPr>
            <w:r>
              <w:rPr>
                <w:sz w:val="24"/>
                <w:szCs w:val="24"/>
              </w:rPr>
              <w:t xml:space="preserve">Schedule_ID </w:t>
            </w:r>
            <w:r w:rsidR="00852390" w:rsidRPr="009D003E">
              <w:rPr>
                <w:sz w:val="24"/>
                <w:szCs w:val="24"/>
              </w:rPr>
              <w:t>→</w:t>
            </w:r>
            <w:r w:rsidR="00852390">
              <w:rPr>
                <w:sz w:val="24"/>
                <w:szCs w:val="24"/>
              </w:rPr>
              <w:t xml:space="preserve"> admin_ID</w:t>
            </w:r>
          </w:p>
          <w:p w14:paraId="477E9053" w14:textId="27356D55" w:rsidR="00852390" w:rsidRDefault="00852390" w:rsidP="003A5F25">
            <w:pPr>
              <w:snapToGrid w:val="0"/>
              <w:rPr>
                <w:sz w:val="24"/>
                <w:szCs w:val="24"/>
              </w:rPr>
            </w:pPr>
            <w:r>
              <w:rPr>
                <w:sz w:val="24"/>
                <w:szCs w:val="24"/>
              </w:rPr>
              <w:t xml:space="preserve">Schedule_ID </w:t>
            </w:r>
            <w:r w:rsidRPr="009D003E">
              <w:rPr>
                <w:sz w:val="24"/>
                <w:szCs w:val="24"/>
              </w:rPr>
              <w:t>→</w:t>
            </w:r>
            <w:r>
              <w:rPr>
                <w:sz w:val="24"/>
                <w:szCs w:val="24"/>
              </w:rPr>
              <w:t xml:space="preserve"> host_ID</w:t>
            </w:r>
          </w:p>
          <w:p w14:paraId="18622E8D" w14:textId="36512B2A" w:rsidR="00852390" w:rsidRDefault="00852390" w:rsidP="003A5F25">
            <w:pPr>
              <w:snapToGrid w:val="0"/>
              <w:rPr>
                <w:sz w:val="24"/>
                <w:szCs w:val="24"/>
              </w:rPr>
            </w:pPr>
            <w:r>
              <w:rPr>
                <w:sz w:val="24"/>
                <w:szCs w:val="24"/>
              </w:rPr>
              <w:t xml:space="preserve">Schedule_ID </w:t>
            </w:r>
            <w:r w:rsidRPr="009D003E">
              <w:rPr>
                <w:sz w:val="24"/>
                <w:szCs w:val="24"/>
              </w:rPr>
              <w:t>→</w:t>
            </w:r>
            <w:r>
              <w:rPr>
                <w:sz w:val="24"/>
                <w:szCs w:val="24"/>
              </w:rPr>
              <w:t xml:space="preserve"> server_ID</w:t>
            </w:r>
          </w:p>
          <w:p w14:paraId="10FAA941" w14:textId="7FD66F56" w:rsidR="00852390" w:rsidRDefault="00852390" w:rsidP="003A5F25">
            <w:pPr>
              <w:snapToGrid w:val="0"/>
              <w:rPr>
                <w:sz w:val="24"/>
                <w:szCs w:val="24"/>
              </w:rPr>
            </w:pPr>
            <w:r>
              <w:rPr>
                <w:sz w:val="24"/>
                <w:szCs w:val="24"/>
              </w:rPr>
              <w:t xml:space="preserve">Schedule_ID </w:t>
            </w:r>
            <w:r w:rsidRPr="009D003E">
              <w:rPr>
                <w:sz w:val="24"/>
                <w:szCs w:val="24"/>
              </w:rPr>
              <w:t>→</w:t>
            </w:r>
            <w:r>
              <w:rPr>
                <w:sz w:val="24"/>
                <w:szCs w:val="24"/>
              </w:rPr>
              <w:t xml:space="preserve"> </w:t>
            </w:r>
            <w:r w:rsidR="00997ACF">
              <w:rPr>
                <w:sz w:val="24"/>
                <w:szCs w:val="24"/>
              </w:rPr>
              <w:t>Start Time</w:t>
            </w:r>
          </w:p>
          <w:p w14:paraId="69C4E7F5" w14:textId="5A334153" w:rsidR="00852390" w:rsidRDefault="00852390" w:rsidP="003A5F25">
            <w:pPr>
              <w:snapToGrid w:val="0"/>
              <w:rPr>
                <w:sz w:val="24"/>
                <w:szCs w:val="24"/>
              </w:rPr>
            </w:pPr>
            <w:r>
              <w:rPr>
                <w:sz w:val="24"/>
                <w:szCs w:val="24"/>
              </w:rPr>
              <w:t xml:space="preserve">Schedule_ID </w:t>
            </w:r>
            <w:r w:rsidRPr="009D003E">
              <w:rPr>
                <w:sz w:val="24"/>
                <w:szCs w:val="24"/>
              </w:rPr>
              <w:t>→</w:t>
            </w:r>
            <w:r w:rsidR="00997ACF">
              <w:rPr>
                <w:sz w:val="24"/>
                <w:szCs w:val="24"/>
              </w:rPr>
              <w:t xml:space="preserve"> End Time</w:t>
            </w:r>
          </w:p>
          <w:p w14:paraId="1D11D6EF" w14:textId="5B12AD1C" w:rsidR="00852390" w:rsidRPr="009D003E" w:rsidRDefault="00852390" w:rsidP="003A5F25">
            <w:pPr>
              <w:snapToGrid w:val="0"/>
              <w:rPr>
                <w:sz w:val="24"/>
                <w:szCs w:val="24"/>
              </w:rPr>
            </w:pPr>
          </w:p>
        </w:tc>
      </w:tr>
      <w:tr w:rsidR="00423168" w:rsidRPr="009D003E" w14:paraId="7E407308" w14:textId="77777777" w:rsidTr="00931145">
        <w:trPr>
          <w:trHeight w:val="315"/>
        </w:trPr>
        <w:tc>
          <w:tcPr>
            <w:tcW w:w="240" w:type="dxa"/>
            <w:tcBorders>
              <w:left w:val="single" w:sz="4" w:space="0" w:color="000000"/>
              <w:bottom w:val="single" w:sz="4" w:space="0" w:color="000000"/>
            </w:tcBorders>
            <w:shd w:val="clear" w:color="auto" w:fill="ADD58A"/>
          </w:tcPr>
          <w:p w14:paraId="584C4A43"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01C9DAB7" w14:textId="77777777" w:rsidR="00423168" w:rsidRPr="009D003E" w:rsidRDefault="00423168" w:rsidP="003A5F25">
            <w:pPr>
              <w:rPr>
                <w:sz w:val="24"/>
                <w:szCs w:val="24"/>
              </w:rPr>
            </w:pPr>
            <w:r w:rsidRPr="009D003E">
              <w:rPr>
                <w:rFonts w:eastAsia="MS Mincho"/>
                <w:b/>
                <w:sz w:val="24"/>
                <w:szCs w:val="24"/>
              </w:rPr>
              <w:t>Candidate keys</w:t>
            </w:r>
          </w:p>
        </w:tc>
        <w:tc>
          <w:tcPr>
            <w:tcW w:w="6985" w:type="dxa"/>
            <w:gridSpan w:val="5"/>
            <w:tcBorders>
              <w:left w:val="single" w:sz="4" w:space="0" w:color="000000"/>
              <w:bottom w:val="single" w:sz="4" w:space="0" w:color="000000"/>
              <w:right w:val="single" w:sz="4" w:space="0" w:color="000000"/>
            </w:tcBorders>
            <w:shd w:val="clear" w:color="auto" w:fill="auto"/>
          </w:tcPr>
          <w:p w14:paraId="37D840F3" w14:textId="5E934F4A" w:rsidR="00423168" w:rsidRPr="009D003E" w:rsidRDefault="00A8508F" w:rsidP="003A5F25">
            <w:pPr>
              <w:snapToGrid w:val="0"/>
              <w:rPr>
                <w:sz w:val="24"/>
                <w:szCs w:val="24"/>
              </w:rPr>
            </w:pPr>
            <w:r>
              <w:rPr>
                <w:rFonts w:eastAsia="MS Mincho"/>
                <w:b/>
                <w:sz w:val="24"/>
                <w:szCs w:val="24"/>
              </w:rPr>
              <w:t>scheduleID</w:t>
            </w:r>
          </w:p>
        </w:tc>
      </w:tr>
      <w:tr w:rsidR="00423168" w:rsidRPr="009D003E" w14:paraId="4FDDAE42" w14:textId="77777777" w:rsidTr="00931145">
        <w:tc>
          <w:tcPr>
            <w:tcW w:w="240" w:type="dxa"/>
            <w:tcBorders>
              <w:left w:val="single" w:sz="4" w:space="0" w:color="000000"/>
              <w:bottom w:val="single" w:sz="4" w:space="0" w:color="000000"/>
            </w:tcBorders>
            <w:shd w:val="clear" w:color="auto" w:fill="ADD58A"/>
          </w:tcPr>
          <w:p w14:paraId="0989F910" w14:textId="77777777" w:rsidR="00423168" w:rsidRPr="009D003E"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0D2497BC" w14:textId="77777777" w:rsidR="00423168" w:rsidRPr="009D003E" w:rsidRDefault="00423168" w:rsidP="003A5F25">
            <w:pPr>
              <w:rPr>
                <w:sz w:val="24"/>
                <w:szCs w:val="24"/>
              </w:rPr>
            </w:pPr>
            <w:r w:rsidRPr="009D003E">
              <w:rPr>
                <w:rFonts w:eastAsia="MS Mincho"/>
                <w:b/>
                <w:sz w:val="24"/>
                <w:szCs w:val="24"/>
              </w:rPr>
              <w:t>Normalization</w:t>
            </w:r>
          </w:p>
        </w:tc>
      </w:tr>
      <w:tr w:rsidR="00423168" w:rsidRPr="009D003E" w14:paraId="20A9A0F0" w14:textId="77777777" w:rsidTr="00931145">
        <w:tc>
          <w:tcPr>
            <w:tcW w:w="240" w:type="dxa"/>
            <w:tcBorders>
              <w:left w:val="single" w:sz="4" w:space="0" w:color="000000"/>
              <w:bottom w:val="single" w:sz="4" w:space="0" w:color="000000"/>
            </w:tcBorders>
            <w:shd w:val="clear" w:color="auto" w:fill="ADD58A"/>
          </w:tcPr>
          <w:p w14:paraId="06730534"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059B4C99" w14:textId="77777777" w:rsidR="00423168" w:rsidRPr="009D003E" w:rsidRDefault="00423168" w:rsidP="003A5F25">
            <w:pPr>
              <w:rPr>
                <w:sz w:val="24"/>
                <w:szCs w:val="24"/>
              </w:rPr>
            </w:pPr>
            <w:r w:rsidRPr="009D003E">
              <w:rPr>
                <w:rFonts w:eastAsia="MS Mincho"/>
                <w:b/>
                <w:sz w:val="24"/>
                <w:szCs w:val="24"/>
              </w:rPr>
              <w:t>1NF</w:t>
            </w:r>
          </w:p>
        </w:tc>
        <w:tc>
          <w:tcPr>
            <w:tcW w:w="720" w:type="dxa"/>
            <w:tcBorders>
              <w:left w:val="single" w:sz="4" w:space="0" w:color="000000"/>
              <w:bottom w:val="single" w:sz="4" w:space="0" w:color="000000"/>
            </w:tcBorders>
            <w:shd w:val="clear" w:color="auto" w:fill="auto"/>
          </w:tcPr>
          <w:p w14:paraId="31D63F9B" w14:textId="77777777" w:rsidR="00423168" w:rsidRPr="009D003E" w:rsidRDefault="00423168" w:rsidP="003A5F25">
            <w:pPr>
              <w:snapToGrid w:val="0"/>
              <w:rPr>
                <w:sz w:val="24"/>
                <w:szCs w:val="24"/>
              </w:rPr>
            </w:pPr>
            <w:r w:rsidRPr="009D003E">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tcPr>
          <w:p w14:paraId="0352F5BA" w14:textId="7BD705C4" w:rsidR="00423168" w:rsidRPr="009D003E" w:rsidRDefault="00562387" w:rsidP="003A5F25">
            <w:pPr>
              <w:snapToGrid w:val="0"/>
              <w:rPr>
                <w:sz w:val="24"/>
                <w:szCs w:val="24"/>
              </w:rPr>
            </w:pPr>
            <w:r>
              <w:rPr>
                <w:rFonts w:eastAsia="MS Mincho"/>
                <w:sz w:val="24"/>
                <w:szCs w:val="24"/>
              </w:rPr>
              <w:t>Every cell contains a unique value</w:t>
            </w:r>
          </w:p>
        </w:tc>
      </w:tr>
      <w:tr w:rsidR="00423168" w:rsidRPr="009D003E" w14:paraId="6876D624" w14:textId="77777777" w:rsidTr="00931145">
        <w:tc>
          <w:tcPr>
            <w:tcW w:w="240" w:type="dxa"/>
            <w:tcBorders>
              <w:left w:val="single" w:sz="4" w:space="0" w:color="000000"/>
              <w:bottom w:val="single" w:sz="4" w:space="0" w:color="000000"/>
            </w:tcBorders>
            <w:shd w:val="clear" w:color="auto" w:fill="ADD58A"/>
          </w:tcPr>
          <w:p w14:paraId="268FCBCB"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7589E27D" w14:textId="77777777" w:rsidR="00423168" w:rsidRPr="009D003E" w:rsidRDefault="00423168" w:rsidP="003A5F25">
            <w:pPr>
              <w:rPr>
                <w:sz w:val="24"/>
                <w:szCs w:val="24"/>
              </w:rPr>
            </w:pPr>
            <w:r w:rsidRPr="009D003E">
              <w:rPr>
                <w:rFonts w:eastAsia="MS Mincho"/>
                <w:b/>
                <w:sz w:val="24"/>
                <w:szCs w:val="24"/>
              </w:rPr>
              <w:t>2NF</w:t>
            </w:r>
          </w:p>
        </w:tc>
        <w:tc>
          <w:tcPr>
            <w:tcW w:w="720" w:type="dxa"/>
            <w:tcBorders>
              <w:left w:val="single" w:sz="4" w:space="0" w:color="000000"/>
              <w:bottom w:val="single" w:sz="4" w:space="0" w:color="000000"/>
            </w:tcBorders>
            <w:shd w:val="clear" w:color="auto" w:fill="auto"/>
          </w:tcPr>
          <w:p w14:paraId="45C2DB02" w14:textId="77777777" w:rsidR="00423168" w:rsidRPr="009D003E" w:rsidRDefault="00423168" w:rsidP="003A5F25">
            <w:pPr>
              <w:snapToGrid w:val="0"/>
              <w:rPr>
                <w:sz w:val="24"/>
                <w:szCs w:val="24"/>
              </w:rPr>
            </w:pPr>
            <w:r w:rsidRPr="009D003E">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tcPr>
          <w:p w14:paraId="5F58B078" w14:textId="191F232C" w:rsidR="00423168" w:rsidRPr="009D003E" w:rsidRDefault="00562387" w:rsidP="003A5F25">
            <w:pPr>
              <w:snapToGrid w:val="0"/>
              <w:rPr>
                <w:sz w:val="24"/>
                <w:szCs w:val="24"/>
              </w:rPr>
            </w:pPr>
            <w:r>
              <w:rPr>
                <w:rFonts w:eastAsia="MS Mincho"/>
                <w:sz w:val="24"/>
                <w:szCs w:val="24"/>
              </w:rPr>
              <w:t>One attribute is the key for this table</w:t>
            </w:r>
          </w:p>
        </w:tc>
      </w:tr>
      <w:tr w:rsidR="00423168" w:rsidRPr="009D003E" w14:paraId="3DD4890E" w14:textId="77777777" w:rsidTr="00931145">
        <w:tc>
          <w:tcPr>
            <w:tcW w:w="240" w:type="dxa"/>
            <w:tcBorders>
              <w:left w:val="single" w:sz="4" w:space="0" w:color="000000"/>
              <w:bottom w:val="single" w:sz="4" w:space="0" w:color="000000"/>
            </w:tcBorders>
            <w:shd w:val="clear" w:color="auto" w:fill="ADD58A"/>
          </w:tcPr>
          <w:p w14:paraId="32020828"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12FFC1A6" w14:textId="77777777" w:rsidR="00423168" w:rsidRPr="009D003E" w:rsidRDefault="00423168" w:rsidP="003A5F25">
            <w:pPr>
              <w:rPr>
                <w:sz w:val="24"/>
                <w:szCs w:val="24"/>
              </w:rPr>
            </w:pPr>
            <w:r w:rsidRPr="009D003E">
              <w:rPr>
                <w:rFonts w:eastAsia="MS Mincho"/>
                <w:b/>
                <w:sz w:val="24"/>
                <w:szCs w:val="24"/>
              </w:rPr>
              <w:t>3NF</w:t>
            </w:r>
          </w:p>
        </w:tc>
        <w:tc>
          <w:tcPr>
            <w:tcW w:w="720" w:type="dxa"/>
            <w:tcBorders>
              <w:left w:val="single" w:sz="4" w:space="0" w:color="000000"/>
              <w:bottom w:val="single" w:sz="4" w:space="0" w:color="000000"/>
            </w:tcBorders>
            <w:shd w:val="clear" w:color="auto" w:fill="auto"/>
          </w:tcPr>
          <w:p w14:paraId="78B4ABFB" w14:textId="77777777" w:rsidR="00423168" w:rsidRPr="009D003E" w:rsidRDefault="00423168" w:rsidP="003A5F25">
            <w:pPr>
              <w:snapToGrid w:val="0"/>
              <w:rPr>
                <w:sz w:val="24"/>
                <w:szCs w:val="24"/>
              </w:rPr>
            </w:pPr>
            <w:r w:rsidRPr="009D003E">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tcPr>
          <w:p w14:paraId="4636C29B" w14:textId="63B19ADC" w:rsidR="00423168" w:rsidRPr="009D003E" w:rsidRDefault="00562387" w:rsidP="003A5F25">
            <w:pPr>
              <w:snapToGrid w:val="0"/>
              <w:rPr>
                <w:sz w:val="24"/>
                <w:szCs w:val="24"/>
              </w:rPr>
            </w:pPr>
            <w:r>
              <w:rPr>
                <w:rFonts w:eastAsia="MS Mincho"/>
                <w:sz w:val="24"/>
                <w:szCs w:val="24"/>
              </w:rPr>
              <w:t>All non-prime attributes depend on the key</w:t>
            </w:r>
          </w:p>
        </w:tc>
      </w:tr>
      <w:tr w:rsidR="00423168" w:rsidRPr="009D003E" w14:paraId="35313012" w14:textId="77777777" w:rsidTr="00931145">
        <w:tc>
          <w:tcPr>
            <w:tcW w:w="240" w:type="dxa"/>
            <w:tcBorders>
              <w:left w:val="single" w:sz="4" w:space="0" w:color="000000"/>
              <w:bottom w:val="single" w:sz="4" w:space="0" w:color="000000"/>
            </w:tcBorders>
            <w:shd w:val="clear" w:color="auto" w:fill="auto"/>
          </w:tcPr>
          <w:p w14:paraId="594EBF74" w14:textId="77777777" w:rsidR="00423168" w:rsidRPr="009D003E"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3D13A1C1" w14:textId="77777777" w:rsidR="00423168" w:rsidRPr="009D003E" w:rsidRDefault="00423168" w:rsidP="003A5F25">
            <w:pPr>
              <w:rPr>
                <w:sz w:val="24"/>
                <w:szCs w:val="24"/>
              </w:rPr>
            </w:pPr>
            <w:r w:rsidRPr="009D003E">
              <w:rPr>
                <w:rFonts w:eastAsia="MS Mincho"/>
                <w:b/>
                <w:sz w:val="24"/>
                <w:szCs w:val="24"/>
              </w:rPr>
              <w:t>Physical Design</w:t>
            </w:r>
          </w:p>
        </w:tc>
      </w:tr>
      <w:tr w:rsidR="00423168" w:rsidRPr="009D003E" w14:paraId="11A822EB" w14:textId="77777777" w:rsidTr="00931145">
        <w:trPr>
          <w:cantSplit/>
        </w:trPr>
        <w:tc>
          <w:tcPr>
            <w:tcW w:w="240" w:type="dxa"/>
            <w:tcBorders>
              <w:top w:val="single" w:sz="4" w:space="0" w:color="000000"/>
              <w:left w:val="single" w:sz="4" w:space="0" w:color="000000"/>
              <w:bottom w:val="single" w:sz="4" w:space="0" w:color="000000"/>
            </w:tcBorders>
            <w:shd w:val="clear" w:color="auto" w:fill="ADC5E7"/>
          </w:tcPr>
          <w:p w14:paraId="3B0DFCE7"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22AC0602" w14:textId="77777777" w:rsidR="00423168" w:rsidRPr="009D003E" w:rsidRDefault="00423168" w:rsidP="003A5F25">
            <w:pPr>
              <w:rPr>
                <w:sz w:val="24"/>
                <w:szCs w:val="24"/>
              </w:rPr>
            </w:pPr>
            <w:r w:rsidRPr="009D003E">
              <w:rPr>
                <w:b/>
                <w:sz w:val="24"/>
                <w:szCs w:val="24"/>
              </w:rPr>
              <w:t>Primary Key</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3C6F3745" w14:textId="7679C037" w:rsidR="00423168" w:rsidRPr="009D003E" w:rsidRDefault="00AE5A0A" w:rsidP="003A5F25">
            <w:pPr>
              <w:snapToGrid w:val="0"/>
              <w:rPr>
                <w:sz w:val="24"/>
                <w:szCs w:val="24"/>
              </w:rPr>
            </w:pPr>
            <w:r>
              <w:rPr>
                <w:sz w:val="24"/>
                <w:szCs w:val="24"/>
              </w:rPr>
              <w:t>scheduleID</w:t>
            </w:r>
          </w:p>
        </w:tc>
      </w:tr>
      <w:tr w:rsidR="00423168" w:rsidRPr="009D003E" w14:paraId="49E86AC5" w14:textId="77777777" w:rsidTr="00931145">
        <w:trPr>
          <w:cantSplit/>
        </w:trPr>
        <w:tc>
          <w:tcPr>
            <w:tcW w:w="240" w:type="dxa"/>
            <w:tcBorders>
              <w:top w:val="single" w:sz="4" w:space="0" w:color="000000"/>
              <w:left w:val="single" w:sz="4" w:space="0" w:color="000000"/>
              <w:bottom w:val="single" w:sz="4" w:space="0" w:color="000000"/>
            </w:tcBorders>
            <w:shd w:val="clear" w:color="auto" w:fill="ADC5E7"/>
          </w:tcPr>
          <w:p w14:paraId="7A504478"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745FAB26" w14:textId="77777777" w:rsidR="00423168" w:rsidRPr="009D003E" w:rsidRDefault="00423168" w:rsidP="003A5F25">
            <w:pPr>
              <w:rPr>
                <w:sz w:val="24"/>
                <w:szCs w:val="24"/>
              </w:rPr>
            </w:pPr>
            <w:r w:rsidRPr="009D003E">
              <w:rPr>
                <w:b/>
                <w:sz w:val="24"/>
                <w:szCs w:val="24"/>
              </w:rPr>
              <w:t>Foreign Keys</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1535BEE1" w14:textId="0ABB47E4" w:rsidR="00423168" w:rsidRPr="007C5A5F" w:rsidRDefault="007C5A5F" w:rsidP="003A5F25">
            <w:pPr>
              <w:snapToGrid w:val="0"/>
              <w:rPr>
                <w:bCs/>
                <w:sz w:val="24"/>
                <w:szCs w:val="24"/>
              </w:rPr>
            </w:pPr>
            <w:r>
              <w:rPr>
                <w:rFonts w:eastAsia="MS Mincho"/>
                <w:bCs/>
                <w:sz w:val="24"/>
                <w:szCs w:val="24"/>
              </w:rPr>
              <w:t>adminID, hostID, serverID, prepID</w:t>
            </w:r>
          </w:p>
        </w:tc>
      </w:tr>
      <w:tr w:rsidR="00423168" w:rsidRPr="009D003E" w14:paraId="2D0063D0" w14:textId="77777777" w:rsidTr="00931145">
        <w:trPr>
          <w:cantSplit/>
        </w:trPr>
        <w:tc>
          <w:tcPr>
            <w:tcW w:w="240" w:type="dxa"/>
            <w:tcBorders>
              <w:top w:val="single" w:sz="4" w:space="0" w:color="000000"/>
              <w:left w:val="single" w:sz="4" w:space="0" w:color="000000"/>
              <w:bottom w:val="single" w:sz="4" w:space="0" w:color="000000"/>
            </w:tcBorders>
            <w:shd w:val="clear" w:color="auto" w:fill="ADC5E7"/>
          </w:tcPr>
          <w:p w14:paraId="7454E7C5"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784C7975" w14:textId="77777777" w:rsidR="00423168" w:rsidRPr="009D003E" w:rsidRDefault="00423168" w:rsidP="003A5F25">
            <w:pPr>
              <w:rPr>
                <w:sz w:val="24"/>
                <w:szCs w:val="24"/>
              </w:rPr>
            </w:pPr>
            <w:r w:rsidRPr="009D003E">
              <w:rPr>
                <w:b/>
                <w:sz w:val="24"/>
                <w:szCs w:val="24"/>
              </w:rPr>
              <w:t>SQL Code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174B4DA3" w14:textId="77777777" w:rsidR="00FB4A14" w:rsidRPr="00FB4A14" w:rsidRDefault="00FB4A14" w:rsidP="00FB4A14">
            <w:pPr>
              <w:snapToGrid w:val="0"/>
              <w:rPr>
                <w:sz w:val="24"/>
                <w:szCs w:val="24"/>
              </w:rPr>
            </w:pPr>
            <w:r w:rsidRPr="00FB4A14">
              <w:rPr>
                <w:sz w:val="24"/>
                <w:szCs w:val="24"/>
              </w:rPr>
              <w:t xml:space="preserve">CREATE TABLE SCHEDULE </w:t>
            </w:r>
          </w:p>
          <w:p w14:paraId="3EEE24B5" w14:textId="77777777" w:rsidR="00FB4A14" w:rsidRPr="00FB4A14" w:rsidRDefault="00FB4A14" w:rsidP="00FB4A14">
            <w:pPr>
              <w:snapToGrid w:val="0"/>
              <w:rPr>
                <w:sz w:val="24"/>
                <w:szCs w:val="24"/>
              </w:rPr>
            </w:pPr>
            <w:r w:rsidRPr="00FB4A14">
              <w:rPr>
                <w:sz w:val="24"/>
                <w:szCs w:val="24"/>
              </w:rPr>
              <w:t>(</w:t>
            </w:r>
          </w:p>
          <w:p w14:paraId="633F6C7F" w14:textId="77777777" w:rsidR="00FB4A14" w:rsidRDefault="00FB4A14" w:rsidP="00FB4A14">
            <w:pPr>
              <w:snapToGrid w:val="0"/>
              <w:rPr>
                <w:sz w:val="24"/>
                <w:szCs w:val="24"/>
              </w:rPr>
            </w:pPr>
            <w:r w:rsidRPr="00FB4A14">
              <w:rPr>
                <w:sz w:val="24"/>
                <w:szCs w:val="24"/>
              </w:rPr>
              <w:t xml:space="preserve">  SCHEDULEID NUMBER(*, 0) NOT NULL,</w:t>
            </w:r>
          </w:p>
          <w:p w14:paraId="6D135768" w14:textId="77777777" w:rsidR="00452D78" w:rsidRDefault="00FB4A14" w:rsidP="00FB4A14">
            <w:pPr>
              <w:snapToGrid w:val="0"/>
              <w:rPr>
                <w:sz w:val="24"/>
                <w:szCs w:val="24"/>
              </w:rPr>
            </w:pPr>
            <w:r w:rsidRPr="00FB4A14">
              <w:rPr>
                <w:sz w:val="24"/>
                <w:szCs w:val="24"/>
              </w:rPr>
              <w:t xml:space="preserve"> ADMINID VARCHAR2(5 BYTE),</w:t>
            </w:r>
          </w:p>
          <w:p w14:paraId="2AE66D21" w14:textId="77777777" w:rsidR="00452D78" w:rsidRDefault="00FB4A14" w:rsidP="00FB4A14">
            <w:pPr>
              <w:snapToGrid w:val="0"/>
              <w:rPr>
                <w:sz w:val="24"/>
                <w:szCs w:val="24"/>
              </w:rPr>
            </w:pPr>
            <w:r w:rsidRPr="00FB4A14">
              <w:rPr>
                <w:sz w:val="24"/>
                <w:szCs w:val="24"/>
              </w:rPr>
              <w:t xml:space="preserve"> HOSTID VARCHAR2(5 BYTE),</w:t>
            </w:r>
          </w:p>
          <w:p w14:paraId="62BE95C3" w14:textId="77777777" w:rsidR="00452D78" w:rsidRDefault="00452D78" w:rsidP="00FB4A14">
            <w:pPr>
              <w:snapToGrid w:val="0"/>
              <w:rPr>
                <w:sz w:val="24"/>
                <w:szCs w:val="24"/>
              </w:rPr>
            </w:pPr>
            <w:r>
              <w:rPr>
                <w:sz w:val="24"/>
                <w:szCs w:val="24"/>
              </w:rPr>
              <w:t xml:space="preserve"> </w:t>
            </w:r>
            <w:r w:rsidR="00FB4A14" w:rsidRPr="00FB4A14">
              <w:rPr>
                <w:sz w:val="24"/>
                <w:szCs w:val="24"/>
              </w:rPr>
              <w:t xml:space="preserve">SERVERID VARCHAR2(5 BYTE), </w:t>
            </w:r>
          </w:p>
          <w:p w14:paraId="676DAD80" w14:textId="77777777" w:rsidR="000A61CC" w:rsidRDefault="00452D78" w:rsidP="00FB4A14">
            <w:pPr>
              <w:snapToGrid w:val="0"/>
              <w:rPr>
                <w:sz w:val="24"/>
                <w:szCs w:val="24"/>
              </w:rPr>
            </w:pPr>
            <w:r>
              <w:rPr>
                <w:sz w:val="24"/>
                <w:szCs w:val="24"/>
              </w:rPr>
              <w:t xml:space="preserve"> </w:t>
            </w:r>
            <w:r w:rsidR="00FB4A14" w:rsidRPr="00FB4A14">
              <w:rPr>
                <w:sz w:val="24"/>
                <w:szCs w:val="24"/>
              </w:rPr>
              <w:t>PREPID VARCHAR2(5 BYTE),</w:t>
            </w:r>
          </w:p>
          <w:p w14:paraId="412F79E6" w14:textId="77777777" w:rsidR="000A61CC" w:rsidRDefault="000A61CC" w:rsidP="00FB4A14">
            <w:pPr>
              <w:snapToGrid w:val="0"/>
              <w:rPr>
                <w:sz w:val="24"/>
                <w:szCs w:val="24"/>
              </w:rPr>
            </w:pPr>
            <w:r>
              <w:rPr>
                <w:sz w:val="24"/>
                <w:szCs w:val="24"/>
              </w:rPr>
              <w:t xml:space="preserve"> </w:t>
            </w:r>
            <w:r w:rsidR="00FB4A14" w:rsidRPr="00FB4A14">
              <w:rPr>
                <w:sz w:val="24"/>
                <w:szCs w:val="24"/>
              </w:rPr>
              <w:t>DATE_START TIMESTAMP(6) NOT NULL,</w:t>
            </w:r>
          </w:p>
          <w:p w14:paraId="2989AD6E" w14:textId="77777777" w:rsidR="00423168" w:rsidRDefault="00FB4A14" w:rsidP="00FB4A14">
            <w:pPr>
              <w:snapToGrid w:val="0"/>
              <w:rPr>
                <w:sz w:val="24"/>
                <w:szCs w:val="24"/>
              </w:rPr>
            </w:pPr>
            <w:r w:rsidRPr="00FB4A14">
              <w:rPr>
                <w:sz w:val="24"/>
                <w:szCs w:val="24"/>
              </w:rPr>
              <w:t xml:space="preserve"> DATE_END TIMESTAMP(6) NOT NULL</w:t>
            </w:r>
            <w:r w:rsidR="00AE5A0A">
              <w:rPr>
                <w:sz w:val="24"/>
                <w:szCs w:val="24"/>
              </w:rPr>
              <w:t>,</w:t>
            </w:r>
          </w:p>
          <w:p w14:paraId="28DC7850" w14:textId="5D22CB73" w:rsidR="00AE5A0A" w:rsidRPr="009D003E" w:rsidRDefault="00AE5A0A" w:rsidP="00FB4A14">
            <w:pPr>
              <w:snapToGrid w:val="0"/>
              <w:rPr>
                <w:sz w:val="24"/>
                <w:szCs w:val="24"/>
              </w:rPr>
            </w:pPr>
            <w:r>
              <w:rPr>
                <w:sz w:val="24"/>
                <w:szCs w:val="24"/>
              </w:rPr>
              <w:t xml:space="preserve"> PRIMARY KEY (scheduleID)</w:t>
            </w:r>
          </w:p>
        </w:tc>
      </w:tr>
      <w:tr w:rsidR="00423168" w:rsidRPr="009D003E" w14:paraId="2DB15EC1" w14:textId="77777777" w:rsidTr="00931145">
        <w:trPr>
          <w:cantSplit/>
        </w:trPr>
        <w:tc>
          <w:tcPr>
            <w:tcW w:w="240" w:type="dxa"/>
            <w:tcBorders>
              <w:top w:val="single" w:sz="4" w:space="0" w:color="000000"/>
              <w:left w:val="single" w:sz="4" w:space="0" w:color="000000"/>
              <w:bottom w:val="single" w:sz="4" w:space="0" w:color="000000"/>
            </w:tcBorders>
            <w:shd w:val="clear" w:color="auto" w:fill="ADC5E7"/>
          </w:tcPr>
          <w:p w14:paraId="0301F8BC"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7DAFF36C" w14:textId="77777777" w:rsidR="00423168" w:rsidRPr="009D003E" w:rsidRDefault="00423168" w:rsidP="003A5F25">
            <w:pPr>
              <w:rPr>
                <w:sz w:val="24"/>
                <w:szCs w:val="24"/>
              </w:rPr>
            </w:pPr>
            <w:r w:rsidRPr="009D003E">
              <w:rPr>
                <w:b/>
                <w:sz w:val="24"/>
                <w:szCs w:val="24"/>
              </w:rPr>
              <w:t>Count of records in the table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621A801A" w14:textId="28CA1AE1" w:rsidR="00423168" w:rsidRPr="009D003E" w:rsidRDefault="00A704D6" w:rsidP="003A5F25">
            <w:pPr>
              <w:rPr>
                <w:sz w:val="24"/>
                <w:szCs w:val="24"/>
              </w:rPr>
            </w:pPr>
            <w:r>
              <w:rPr>
                <w:b/>
                <w:sz w:val="24"/>
                <w:szCs w:val="24"/>
              </w:rPr>
              <w:t>20</w:t>
            </w:r>
            <w:r w:rsidR="00423168" w:rsidRPr="009D003E">
              <w:rPr>
                <w:sz w:val="24"/>
                <w:szCs w:val="24"/>
              </w:rPr>
              <w:t xml:space="preserve"> </w:t>
            </w:r>
          </w:p>
        </w:tc>
      </w:tr>
    </w:tbl>
    <w:p w14:paraId="088CEEE1" w14:textId="77777777" w:rsidR="00423168" w:rsidRPr="009D003E" w:rsidRDefault="00423168" w:rsidP="00423168">
      <w:pPr>
        <w:rPr>
          <w:sz w:val="24"/>
          <w:szCs w:val="24"/>
        </w:rPr>
      </w:pPr>
    </w:p>
    <w:p w14:paraId="21B4DC45" w14:textId="77777777" w:rsidR="00423168" w:rsidRPr="009D003E" w:rsidRDefault="00423168" w:rsidP="00423168">
      <w:pPr>
        <w:rPr>
          <w:sz w:val="24"/>
          <w:szCs w:val="24"/>
        </w:rPr>
      </w:pPr>
    </w:p>
    <w:tbl>
      <w:tblPr>
        <w:tblW w:w="0" w:type="auto"/>
        <w:tblInd w:w="350" w:type="dxa"/>
        <w:tblLayout w:type="fixed"/>
        <w:tblLook w:val="0000" w:firstRow="0" w:lastRow="0" w:firstColumn="0" w:lastColumn="0" w:noHBand="0" w:noVBand="0"/>
      </w:tblPr>
      <w:tblGrid>
        <w:gridCol w:w="236"/>
        <w:gridCol w:w="1710"/>
        <w:gridCol w:w="720"/>
        <w:gridCol w:w="1440"/>
        <w:gridCol w:w="1620"/>
        <w:gridCol w:w="1620"/>
        <w:gridCol w:w="1585"/>
      </w:tblGrid>
      <w:tr w:rsidR="00423168" w:rsidRPr="009D003E" w14:paraId="2085C740" w14:textId="77777777" w:rsidTr="003A5F25">
        <w:tc>
          <w:tcPr>
            <w:tcW w:w="236" w:type="dxa"/>
            <w:tcBorders>
              <w:top w:val="single" w:sz="4" w:space="0" w:color="000000"/>
              <w:left w:val="single" w:sz="4" w:space="0" w:color="000000"/>
              <w:bottom w:val="single" w:sz="4" w:space="0" w:color="000000"/>
            </w:tcBorders>
            <w:shd w:val="clear" w:color="auto" w:fill="B3B3B3"/>
          </w:tcPr>
          <w:p w14:paraId="32731530" w14:textId="77777777" w:rsidR="00423168" w:rsidRPr="009D003E" w:rsidRDefault="00423168" w:rsidP="003A5F25">
            <w:pPr>
              <w:snapToGrid w:val="0"/>
              <w:rPr>
                <w:b/>
                <w:i/>
                <w:sz w:val="24"/>
                <w:szCs w:val="24"/>
              </w:rPr>
            </w:pPr>
          </w:p>
        </w:tc>
        <w:tc>
          <w:tcPr>
            <w:tcW w:w="1710" w:type="dxa"/>
            <w:tcBorders>
              <w:top w:val="single" w:sz="4" w:space="0" w:color="000000"/>
              <w:left w:val="single" w:sz="4" w:space="0" w:color="000000"/>
              <w:bottom w:val="single" w:sz="4" w:space="0" w:color="000000"/>
            </w:tcBorders>
            <w:shd w:val="clear" w:color="auto" w:fill="B3B3B3"/>
            <w:vAlign w:val="center"/>
          </w:tcPr>
          <w:p w14:paraId="0400AF47" w14:textId="77777777" w:rsidR="00423168" w:rsidRPr="009D003E" w:rsidRDefault="00423168" w:rsidP="003A5F25">
            <w:pPr>
              <w:rPr>
                <w:sz w:val="24"/>
                <w:szCs w:val="24"/>
              </w:rPr>
            </w:pPr>
            <w:r w:rsidRPr="009D003E">
              <w:rPr>
                <w:b/>
                <w:bCs/>
                <w:i/>
                <w:iCs/>
                <w:color w:val="2D3B45"/>
                <w:sz w:val="24"/>
                <w:szCs w:val="24"/>
              </w:rPr>
              <w:t>Name of the table</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2950EC4B" w14:textId="77777777" w:rsidR="00423168" w:rsidRPr="009D003E" w:rsidRDefault="00423168" w:rsidP="003A5F25">
            <w:pPr>
              <w:snapToGrid w:val="0"/>
              <w:rPr>
                <w:sz w:val="24"/>
                <w:szCs w:val="24"/>
              </w:rPr>
            </w:pPr>
            <w:r w:rsidRPr="009D003E">
              <w:rPr>
                <w:color w:val="2D3B45"/>
                <w:sz w:val="24"/>
                <w:szCs w:val="24"/>
              </w:rPr>
              <w:t>Reservations</w:t>
            </w:r>
          </w:p>
        </w:tc>
      </w:tr>
      <w:tr w:rsidR="00423168" w:rsidRPr="009D003E" w14:paraId="6BFE915B" w14:textId="77777777" w:rsidTr="003A5F25">
        <w:trPr>
          <w:cantSplit/>
        </w:trPr>
        <w:tc>
          <w:tcPr>
            <w:tcW w:w="236" w:type="dxa"/>
            <w:tcBorders>
              <w:top w:val="single" w:sz="4" w:space="0" w:color="000000"/>
              <w:left w:val="single" w:sz="4" w:space="0" w:color="000000"/>
              <w:bottom w:val="single" w:sz="4" w:space="0" w:color="000000"/>
            </w:tcBorders>
            <w:shd w:val="clear" w:color="auto" w:fill="E0E0E0"/>
          </w:tcPr>
          <w:p w14:paraId="47399919" w14:textId="77777777" w:rsidR="00423168" w:rsidRPr="009D003E" w:rsidRDefault="00423168" w:rsidP="003A5F25">
            <w:pPr>
              <w:snapToGrid w:val="0"/>
              <w:rPr>
                <w:rFonts w:eastAsia="MS Mincho"/>
                <w:b/>
                <w:bCs/>
                <w:sz w:val="24"/>
                <w:szCs w:val="24"/>
              </w:rPr>
            </w:pPr>
          </w:p>
        </w:tc>
        <w:tc>
          <w:tcPr>
            <w:tcW w:w="1710" w:type="dxa"/>
            <w:tcBorders>
              <w:top w:val="single" w:sz="4" w:space="0" w:color="000000"/>
              <w:left w:val="single" w:sz="4" w:space="0" w:color="000000"/>
              <w:bottom w:val="single" w:sz="4" w:space="0" w:color="000000"/>
            </w:tcBorders>
            <w:shd w:val="clear" w:color="auto" w:fill="E0E0E0"/>
            <w:vAlign w:val="center"/>
          </w:tcPr>
          <w:p w14:paraId="07B32C6D" w14:textId="77777777" w:rsidR="00423168" w:rsidRPr="009D003E" w:rsidRDefault="00423168" w:rsidP="003A5F25">
            <w:pPr>
              <w:rPr>
                <w:sz w:val="24"/>
                <w:szCs w:val="24"/>
              </w:rPr>
            </w:pPr>
            <w:r w:rsidRPr="009D003E">
              <w:rPr>
                <w:b/>
                <w:bCs/>
                <w:color w:val="2D3B45"/>
                <w:sz w:val="24"/>
                <w:szCs w:val="24"/>
              </w:rPr>
              <w:t>Description</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FBC0AFD" w14:textId="77777777" w:rsidR="00423168" w:rsidRPr="009D003E" w:rsidRDefault="00423168" w:rsidP="003A5F25">
            <w:pPr>
              <w:jc w:val="center"/>
              <w:rPr>
                <w:rFonts w:eastAsia="MS Mincho"/>
                <w:sz w:val="24"/>
                <w:szCs w:val="24"/>
              </w:rPr>
            </w:pPr>
            <w:r w:rsidRPr="009D003E">
              <w:rPr>
                <w:color w:val="2D3B45"/>
                <w:sz w:val="24"/>
                <w:szCs w:val="24"/>
              </w:rPr>
              <w:t>This table stores the online reservation data.</w:t>
            </w:r>
          </w:p>
        </w:tc>
      </w:tr>
      <w:tr w:rsidR="00423168" w:rsidRPr="009D003E" w14:paraId="2E99545B" w14:textId="77777777" w:rsidTr="003A5F25">
        <w:tc>
          <w:tcPr>
            <w:tcW w:w="236" w:type="dxa"/>
            <w:tcBorders>
              <w:top w:val="single" w:sz="4" w:space="0" w:color="000000"/>
              <w:left w:val="single" w:sz="4" w:space="0" w:color="000000"/>
              <w:bottom w:val="single" w:sz="4" w:space="0" w:color="000000"/>
            </w:tcBorders>
            <w:shd w:val="clear" w:color="auto" w:fill="D9D9D9"/>
          </w:tcPr>
          <w:p w14:paraId="201B3D3B" w14:textId="77777777" w:rsidR="00423168" w:rsidRPr="009D003E" w:rsidRDefault="00423168" w:rsidP="003A5F25">
            <w:pPr>
              <w:snapToGrid w:val="0"/>
              <w:rPr>
                <w:rFonts w:eastAsia="MS Mincho"/>
                <w:b/>
                <w:bCs/>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5008CCEF" w14:textId="77777777" w:rsidR="00423168" w:rsidRPr="009D003E" w:rsidRDefault="00423168" w:rsidP="003A5F25">
            <w:pPr>
              <w:rPr>
                <w:sz w:val="24"/>
                <w:szCs w:val="24"/>
              </w:rPr>
            </w:pPr>
            <w:r w:rsidRPr="009D003E">
              <w:rPr>
                <w:rFonts w:eastAsia="MS Mincho"/>
                <w:b/>
                <w:bCs/>
                <w:sz w:val="24"/>
                <w:szCs w:val="24"/>
              </w:rPr>
              <w:t xml:space="preserve">Attribute </w:t>
            </w:r>
          </w:p>
        </w:tc>
        <w:tc>
          <w:tcPr>
            <w:tcW w:w="2160" w:type="dxa"/>
            <w:gridSpan w:val="2"/>
            <w:tcBorders>
              <w:top w:val="single" w:sz="4" w:space="0" w:color="000000"/>
              <w:left w:val="single" w:sz="4" w:space="0" w:color="000000"/>
              <w:bottom w:val="single" w:sz="4" w:space="0" w:color="000000"/>
            </w:tcBorders>
            <w:shd w:val="clear" w:color="auto" w:fill="D9D9D9"/>
          </w:tcPr>
          <w:p w14:paraId="7CAAD81E" w14:textId="77777777" w:rsidR="00423168" w:rsidRPr="009D003E" w:rsidRDefault="00423168" w:rsidP="003A5F25">
            <w:pPr>
              <w:jc w:val="center"/>
              <w:rPr>
                <w:sz w:val="24"/>
                <w:szCs w:val="24"/>
              </w:rPr>
            </w:pPr>
            <w:r w:rsidRPr="009D003E">
              <w:rPr>
                <w:rFonts w:eastAsia="MS Mincho"/>
                <w:b/>
                <w:bCs/>
                <w:sz w:val="24"/>
                <w:szCs w:val="24"/>
              </w:rPr>
              <w:t>Description</w:t>
            </w:r>
          </w:p>
        </w:tc>
        <w:tc>
          <w:tcPr>
            <w:tcW w:w="1620" w:type="dxa"/>
            <w:tcBorders>
              <w:top w:val="single" w:sz="4" w:space="0" w:color="000000"/>
              <w:left w:val="single" w:sz="4" w:space="0" w:color="000000"/>
              <w:bottom w:val="single" w:sz="4" w:space="0" w:color="000000"/>
            </w:tcBorders>
            <w:shd w:val="clear" w:color="auto" w:fill="D9D9D9"/>
          </w:tcPr>
          <w:p w14:paraId="4131FB4C" w14:textId="77777777" w:rsidR="00423168" w:rsidRPr="009D003E" w:rsidRDefault="00423168" w:rsidP="003A5F25">
            <w:pPr>
              <w:jc w:val="center"/>
              <w:rPr>
                <w:sz w:val="24"/>
                <w:szCs w:val="24"/>
              </w:rPr>
            </w:pPr>
            <w:r w:rsidRPr="009D003E">
              <w:rPr>
                <w:rFonts w:eastAsia="MS Mincho"/>
                <w:b/>
                <w:bCs/>
                <w:sz w:val="24"/>
                <w:szCs w:val="24"/>
              </w:rPr>
              <w:t>Type</w:t>
            </w:r>
          </w:p>
        </w:tc>
        <w:tc>
          <w:tcPr>
            <w:tcW w:w="1620" w:type="dxa"/>
            <w:tcBorders>
              <w:top w:val="single" w:sz="4" w:space="0" w:color="000000"/>
              <w:left w:val="single" w:sz="4" w:space="0" w:color="000000"/>
              <w:bottom w:val="single" w:sz="4" w:space="0" w:color="000000"/>
            </w:tcBorders>
            <w:shd w:val="clear" w:color="auto" w:fill="D9D9D9"/>
          </w:tcPr>
          <w:p w14:paraId="35826AF3" w14:textId="77777777" w:rsidR="00423168" w:rsidRPr="009D003E" w:rsidRDefault="00423168" w:rsidP="003A5F25">
            <w:pPr>
              <w:pStyle w:val="Heading4"/>
              <w:spacing w:before="0" w:after="58"/>
              <w:jc w:val="center"/>
              <w:rPr>
                <w:rFonts w:ascii="Times New Roman" w:hAnsi="Times New Roman" w:cs="Times New Roman"/>
                <w:sz w:val="24"/>
                <w:szCs w:val="24"/>
              </w:rPr>
            </w:pPr>
            <w:r w:rsidRPr="009D003E">
              <w:rPr>
                <w:rFonts w:ascii="Times New Roman" w:eastAsia="MS Mincho" w:hAnsi="Times New Roman" w:cs="Times New Roman"/>
                <w:b/>
                <w:bCs/>
                <w:i w:val="0"/>
                <w:sz w:val="24"/>
                <w:szCs w:val="24"/>
              </w:rPr>
              <w:t>Examples of values</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cPr>
          <w:p w14:paraId="674DCC09" w14:textId="77777777" w:rsidR="00423168" w:rsidRPr="009D003E" w:rsidRDefault="00423168" w:rsidP="003A5F25">
            <w:pPr>
              <w:pStyle w:val="Heading4"/>
              <w:spacing w:before="0" w:after="58"/>
              <w:rPr>
                <w:rFonts w:ascii="Times New Roman" w:hAnsi="Times New Roman" w:cs="Times New Roman"/>
                <w:sz w:val="24"/>
                <w:szCs w:val="24"/>
              </w:rPr>
            </w:pPr>
            <w:r w:rsidRPr="009D003E">
              <w:rPr>
                <w:rFonts w:ascii="Times New Roman" w:hAnsi="Times New Roman" w:cs="Times New Roman"/>
                <w:b/>
                <w:bCs/>
                <w:i w:val="0"/>
                <w:sz w:val="24"/>
                <w:szCs w:val="24"/>
              </w:rPr>
              <w:t>Notes</w:t>
            </w:r>
          </w:p>
        </w:tc>
      </w:tr>
      <w:tr w:rsidR="00423168" w:rsidRPr="009D003E" w14:paraId="7A7D0135" w14:textId="77777777" w:rsidTr="003A5F25">
        <w:tc>
          <w:tcPr>
            <w:tcW w:w="236" w:type="dxa"/>
            <w:tcBorders>
              <w:top w:val="single" w:sz="4" w:space="0" w:color="000000"/>
              <w:left w:val="single" w:sz="4" w:space="0" w:color="000000"/>
              <w:bottom w:val="single" w:sz="4" w:space="0" w:color="000000"/>
            </w:tcBorders>
            <w:shd w:val="clear" w:color="auto" w:fill="ADD58A"/>
          </w:tcPr>
          <w:p w14:paraId="4B45EDCA" w14:textId="77777777" w:rsidR="00423168" w:rsidRPr="009D003E" w:rsidRDefault="00423168"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54C04A34" w14:textId="3781BC93" w:rsidR="00423168" w:rsidRPr="005A4539" w:rsidRDefault="00947D5A" w:rsidP="003A5F25">
            <w:pPr>
              <w:rPr>
                <w:b/>
                <w:bCs/>
                <w:sz w:val="24"/>
                <w:szCs w:val="24"/>
              </w:rPr>
            </w:pPr>
            <w:r>
              <w:rPr>
                <w:b/>
                <w:bCs/>
                <w:color w:val="2D3B45"/>
                <w:sz w:val="24"/>
                <w:szCs w:val="24"/>
              </w:rPr>
              <w:t>reserveID</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6FEB9557" w14:textId="77777777" w:rsidR="00423168" w:rsidRPr="009D003E" w:rsidRDefault="00423168" w:rsidP="003A5F25">
            <w:pPr>
              <w:jc w:val="center"/>
              <w:rPr>
                <w:sz w:val="24"/>
                <w:szCs w:val="24"/>
              </w:rPr>
            </w:pPr>
            <w:r w:rsidRPr="009D003E">
              <w:rPr>
                <w:color w:val="2D3B45"/>
                <w:sz w:val="24"/>
                <w:szCs w:val="24"/>
              </w:rPr>
              <w:t>Unique value assigned to an online reservation used to identify it</w:t>
            </w:r>
          </w:p>
        </w:tc>
        <w:tc>
          <w:tcPr>
            <w:tcW w:w="1620" w:type="dxa"/>
            <w:tcBorders>
              <w:top w:val="single" w:sz="4" w:space="0" w:color="000000"/>
              <w:left w:val="single" w:sz="4" w:space="0" w:color="000000"/>
              <w:bottom w:val="single" w:sz="4" w:space="0" w:color="000000"/>
            </w:tcBorders>
            <w:shd w:val="clear" w:color="auto" w:fill="auto"/>
            <w:vAlign w:val="center"/>
          </w:tcPr>
          <w:p w14:paraId="3BCD0C63" w14:textId="77777777" w:rsidR="00423168" w:rsidRPr="009D003E" w:rsidRDefault="00423168" w:rsidP="003A5F25">
            <w:pPr>
              <w:jc w:val="center"/>
              <w:rPr>
                <w:sz w:val="24"/>
                <w:szCs w:val="24"/>
              </w:rPr>
            </w:pPr>
            <w:r w:rsidRPr="009D003E">
              <w:rPr>
                <w:color w:val="2D3B45"/>
                <w:sz w:val="24"/>
                <w:szCs w:val="24"/>
              </w:rPr>
              <w:t>Integer</w:t>
            </w:r>
          </w:p>
        </w:tc>
        <w:tc>
          <w:tcPr>
            <w:tcW w:w="1620" w:type="dxa"/>
            <w:tcBorders>
              <w:top w:val="single" w:sz="4" w:space="0" w:color="000000"/>
              <w:left w:val="single" w:sz="4" w:space="0" w:color="000000"/>
              <w:bottom w:val="single" w:sz="4" w:space="0" w:color="000000"/>
            </w:tcBorders>
            <w:shd w:val="clear" w:color="auto" w:fill="auto"/>
            <w:vAlign w:val="center"/>
          </w:tcPr>
          <w:p w14:paraId="44610D74" w14:textId="77777777" w:rsidR="00423168" w:rsidRPr="009D003E" w:rsidRDefault="00423168" w:rsidP="003A5F25">
            <w:pPr>
              <w:jc w:val="center"/>
              <w:rPr>
                <w:sz w:val="24"/>
                <w:szCs w:val="24"/>
              </w:rPr>
            </w:pPr>
            <w:r w:rsidRPr="009D003E">
              <w:rPr>
                <w:color w:val="2D3B45"/>
                <w:sz w:val="24"/>
                <w:szCs w:val="24"/>
              </w:rPr>
              <w:t>Must be greater than 1, never repeated</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DECA9" w14:textId="77777777" w:rsidR="00423168" w:rsidRPr="009D003E" w:rsidRDefault="00423168" w:rsidP="003A5F25">
            <w:pPr>
              <w:snapToGrid w:val="0"/>
              <w:jc w:val="center"/>
              <w:rPr>
                <w:rFonts w:eastAsia="MS Mincho"/>
                <w:sz w:val="24"/>
                <w:szCs w:val="24"/>
              </w:rPr>
            </w:pPr>
            <w:r w:rsidRPr="009D003E">
              <w:rPr>
                <w:color w:val="2D3B45"/>
                <w:sz w:val="24"/>
                <w:szCs w:val="24"/>
              </w:rPr>
              <w:t>Cannot be null</w:t>
            </w:r>
          </w:p>
        </w:tc>
      </w:tr>
      <w:tr w:rsidR="00423168" w:rsidRPr="009D003E" w14:paraId="7ED6CA4B" w14:textId="77777777" w:rsidTr="003A5F25">
        <w:tc>
          <w:tcPr>
            <w:tcW w:w="236" w:type="dxa"/>
            <w:tcBorders>
              <w:top w:val="single" w:sz="4" w:space="0" w:color="000000"/>
              <w:left w:val="single" w:sz="4" w:space="0" w:color="000000"/>
              <w:bottom w:val="single" w:sz="4" w:space="0" w:color="000000"/>
            </w:tcBorders>
            <w:shd w:val="clear" w:color="auto" w:fill="ADD58A"/>
          </w:tcPr>
          <w:p w14:paraId="28A44B16" w14:textId="77777777" w:rsidR="00423168" w:rsidRPr="009D003E" w:rsidRDefault="00423168"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41E15625" w14:textId="2C44C754" w:rsidR="00423168" w:rsidRPr="009D003E" w:rsidRDefault="005A4539" w:rsidP="003A5F25">
            <w:pPr>
              <w:rPr>
                <w:sz w:val="24"/>
                <w:szCs w:val="24"/>
              </w:rPr>
            </w:pPr>
            <w:r>
              <w:rPr>
                <w:b/>
                <w:bCs/>
                <w:color w:val="2D3B45"/>
                <w:sz w:val="24"/>
                <w:szCs w:val="24"/>
              </w:rPr>
              <w:t>N</w:t>
            </w:r>
            <w:r w:rsidR="00423168" w:rsidRPr="009D003E">
              <w:rPr>
                <w:b/>
                <w:bCs/>
                <w:color w:val="2D3B45"/>
                <w:sz w:val="24"/>
                <w:szCs w:val="24"/>
              </w:rPr>
              <w:t>ame</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7CB2AA65" w14:textId="77777777" w:rsidR="00423168" w:rsidRPr="009D003E" w:rsidRDefault="00423168" w:rsidP="003A5F25">
            <w:pPr>
              <w:jc w:val="center"/>
              <w:rPr>
                <w:sz w:val="24"/>
                <w:szCs w:val="24"/>
              </w:rPr>
            </w:pPr>
            <w:r w:rsidRPr="009D003E">
              <w:rPr>
                <w:color w:val="2D3B45"/>
                <w:sz w:val="24"/>
                <w:szCs w:val="24"/>
              </w:rPr>
              <w:t>Name of party making reservation</w:t>
            </w:r>
          </w:p>
        </w:tc>
        <w:tc>
          <w:tcPr>
            <w:tcW w:w="1620" w:type="dxa"/>
            <w:tcBorders>
              <w:top w:val="single" w:sz="4" w:space="0" w:color="000000"/>
              <w:left w:val="single" w:sz="4" w:space="0" w:color="000000"/>
              <w:bottom w:val="single" w:sz="4" w:space="0" w:color="000000"/>
            </w:tcBorders>
            <w:shd w:val="clear" w:color="auto" w:fill="auto"/>
            <w:vAlign w:val="center"/>
          </w:tcPr>
          <w:p w14:paraId="6D3FE68A" w14:textId="77777777" w:rsidR="00423168" w:rsidRPr="009D003E" w:rsidRDefault="00423168" w:rsidP="003A5F25">
            <w:pPr>
              <w:jc w:val="center"/>
              <w:rPr>
                <w:sz w:val="24"/>
                <w:szCs w:val="24"/>
              </w:rPr>
            </w:pPr>
            <w:r w:rsidRPr="009D003E">
              <w:rPr>
                <w:color w:val="2D3B45"/>
                <w:sz w:val="24"/>
                <w:szCs w:val="24"/>
              </w:rPr>
              <w:t>String</w:t>
            </w:r>
          </w:p>
        </w:tc>
        <w:tc>
          <w:tcPr>
            <w:tcW w:w="1620" w:type="dxa"/>
            <w:tcBorders>
              <w:top w:val="single" w:sz="4" w:space="0" w:color="000000"/>
              <w:left w:val="single" w:sz="4" w:space="0" w:color="000000"/>
              <w:bottom w:val="single" w:sz="4" w:space="0" w:color="000000"/>
            </w:tcBorders>
            <w:shd w:val="clear" w:color="auto" w:fill="auto"/>
            <w:vAlign w:val="center"/>
          </w:tcPr>
          <w:p w14:paraId="477C3418" w14:textId="77777777" w:rsidR="00423168" w:rsidRPr="009D003E" w:rsidRDefault="00423168" w:rsidP="003A5F25">
            <w:pPr>
              <w:jc w:val="center"/>
              <w:rPr>
                <w:sz w:val="24"/>
                <w:szCs w:val="24"/>
              </w:rPr>
            </w:pPr>
            <w:r w:rsidRPr="009D003E">
              <w:rPr>
                <w:color w:val="2D3B45"/>
                <w:sz w:val="24"/>
                <w:szCs w:val="24"/>
              </w:rPr>
              <w:t>John</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E74F38" w14:textId="77777777" w:rsidR="00423168" w:rsidRPr="009D003E" w:rsidRDefault="00423168" w:rsidP="003A5F25">
            <w:pPr>
              <w:jc w:val="center"/>
              <w:rPr>
                <w:sz w:val="24"/>
                <w:szCs w:val="24"/>
              </w:rPr>
            </w:pPr>
            <w:r w:rsidRPr="009D003E">
              <w:rPr>
                <w:color w:val="2D3B45"/>
                <w:sz w:val="24"/>
                <w:szCs w:val="24"/>
              </w:rPr>
              <w:t>Cannot be null</w:t>
            </w:r>
          </w:p>
        </w:tc>
      </w:tr>
      <w:tr w:rsidR="00423168" w:rsidRPr="009D003E" w14:paraId="5A5A2072" w14:textId="77777777" w:rsidTr="003A5F25">
        <w:tc>
          <w:tcPr>
            <w:tcW w:w="236" w:type="dxa"/>
            <w:tcBorders>
              <w:left w:val="single" w:sz="4" w:space="0" w:color="000000"/>
              <w:bottom w:val="single" w:sz="4" w:space="0" w:color="000000"/>
            </w:tcBorders>
            <w:shd w:val="clear" w:color="auto" w:fill="ADD58A"/>
          </w:tcPr>
          <w:p w14:paraId="111B8CDF"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68F80786" w14:textId="3928E328" w:rsidR="00423168" w:rsidRPr="009D003E" w:rsidRDefault="005A4539" w:rsidP="003A5F25">
            <w:pPr>
              <w:rPr>
                <w:sz w:val="24"/>
                <w:szCs w:val="24"/>
              </w:rPr>
            </w:pPr>
            <w:r>
              <w:rPr>
                <w:b/>
                <w:bCs/>
                <w:color w:val="2D3B45"/>
                <w:sz w:val="24"/>
                <w:szCs w:val="24"/>
              </w:rPr>
              <w:t>A</w:t>
            </w:r>
            <w:r w:rsidR="00423168" w:rsidRPr="009D003E">
              <w:rPr>
                <w:b/>
                <w:bCs/>
                <w:color w:val="2D3B45"/>
                <w:sz w:val="24"/>
                <w:szCs w:val="24"/>
              </w:rPr>
              <w:t>mount</w:t>
            </w:r>
          </w:p>
        </w:tc>
        <w:tc>
          <w:tcPr>
            <w:tcW w:w="2160" w:type="dxa"/>
            <w:gridSpan w:val="2"/>
            <w:tcBorders>
              <w:left w:val="single" w:sz="4" w:space="0" w:color="000000"/>
              <w:bottom w:val="single" w:sz="4" w:space="0" w:color="000000"/>
            </w:tcBorders>
            <w:shd w:val="clear" w:color="auto" w:fill="auto"/>
            <w:vAlign w:val="center"/>
          </w:tcPr>
          <w:p w14:paraId="0E458895" w14:textId="77777777" w:rsidR="00423168" w:rsidRPr="009D003E" w:rsidRDefault="00423168" w:rsidP="003A5F25">
            <w:pPr>
              <w:jc w:val="center"/>
              <w:rPr>
                <w:sz w:val="24"/>
                <w:szCs w:val="24"/>
              </w:rPr>
            </w:pPr>
            <w:r w:rsidRPr="009D003E">
              <w:rPr>
                <w:color w:val="2D3B45"/>
                <w:sz w:val="24"/>
                <w:szCs w:val="24"/>
              </w:rPr>
              <w:t>Number of people in the reservation</w:t>
            </w:r>
          </w:p>
        </w:tc>
        <w:tc>
          <w:tcPr>
            <w:tcW w:w="1620" w:type="dxa"/>
            <w:tcBorders>
              <w:left w:val="single" w:sz="4" w:space="0" w:color="000000"/>
              <w:bottom w:val="single" w:sz="4" w:space="0" w:color="000000"/>
            </w:tcBorders>
            <w:shd w:val="clear" w:color="auto" w:fill="auto"/>
            <w:vAlign w:val="center"/>
          </w:tcPr>
          <w:p w14:paraId="1C957AFF" w14:textId="77777777" w:rsidR="00423168" w:rsidRPr="009D003E" w:rsidRDefault="00423168" w:rsidP="003A5F25">
            <w:pPr>
              <w:jc w:val="center"/>
              <w:rPr>
                <w:sz w:val="24"/>
                <w:szCs w:val="24"/>
              </w:rPr>
            </w:pPr>
            <w:r w:rsidRPr="009D003E">
              <w:rPr>
                <w:color w:val="2D3B45"/>
                <w:sz w:val="24"/>
                <w:szCs w:val="24"/>
              </w:rPr>
              <w:t>Integer</w:t>
            </w:r>
          </w:p>
        </w:tc>
        <w:tc>
          <w:tcPr>
            <w:tcW w:w="1620" w:type="dxa"/>
            <w:tcBorders>
              <w:left w:val="single" w:sz="4" w:space="0" w:color="000000"/>
              <w:bottom w:val="single" w:sz="4" w:space="0" w:color="000000"/>
            </w:tcBorders>
            <w:shd w:val="clear" w:color="auto" w:fill="auto"/>
            <w:vAlign w:val="center"/>
          </w:tcPr>
          <w:p w14:paraId="2D9C4B53" w14:textId="77777777" w:rsidR="00423168" w:rsidRPr="009D003E" w:rsidRDefault="00423168" w:rsidP="003A5F25">
            <w:pPr>
              <w:jc w:val="center"/>
              <w:rPr>
                <w:sz w:val="24"/>
                <w:szCs w:val="24"/>
              </w:rPr>
            </w:pPr>
            <w:r w:rsidRPr="009D003E">
              <w:rPr>
                <w:color w:val="2D3B45"/>
                <w:sz w:val="24"/>
                <w:szCs w:val="24"/>
              </w:rPr>
              <w:t>10</w:t>
            </w:r>
          </w:p>
        </w:tc>
        <w:tc>
          <w:tcPr>
            <w:tcW w:w="1585" w:type="dxa"/>
            <w:tcBorders>
              <w:left w:val="single" w:sz="4" w:space="0" w:color="000000"/>
              <w:bottom w:val="single" w:sz="4" w:space="0" w:color="000000"/>
              <w:right w:val="single" w:sz="4" w:space="0" w:color="000000"/>
            </w:tcBorders>
            <w:shd w:val="clear" w:color="auto" w:fill="auto"/>
            <w:vAlign w:val="center"/>
          </w:tcPr>
          <w:p w14:paraId="60027BF4" w14:textId="77777777" w:rsidR="00423168" w:rsidRPr="009D003E" w:rsidRDefault="00423168" w:rsidP="003A5F25">
            <w:pPr>
              <w:jc w:val="center"/>
              <w:rPr>
                <w:sz w:val="24"/>
                <w:szCs w:val="24"/>
              </w:rPr>
            </w:pPr>
            <w:r w:rsidRPr="009D003E">
              <w:rPr>
                <w:color w:val="2D3B45"/>
                <w:sz w:val="24"/>
                <w:szCs w:val="24"/>
              </w:rPr>
              <w:t>Cannot be null</w:t>
            </w:r>
          </w:p>
        </w:tc>
      </w:tr>
      <w:tr w:rsidR="00423168" w:rsidRPr="009D003E" w14:paraId="466316D9" w14:textId="77777777" w:rsidTr="003A5F25">
        <w:tc>
          <w:tcPr>
            <w:tcW w:w="236" w:type="dxa"/>
            <w:tcBorders>
              <w:left w:val="single" w:sz="4" w:space="0" w:color="000000"/>
              <w:bottom w:val="single" w:sz="4" w:space="0" w:color="000000"/>
            </w:tcBorders>
            <w:shd w:val="clear" w:color="auto" w:fill="ADD58A"/>
          </w:tcPr>
          <w:p w14:paraId="4E9BA954"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44BBD548" w14:textId="2B3BDB1B" w:rsidR="00423168" w:rsidRPr="009D003E" w:rsidRDefault="005A4539" w:rsidP="003A5F25">
            <w:pPr>
              <w:rPr>
                <w:sz w:val="24"/>
                <w:szCs w:val="24"/>
              </w:rPr>
            </w:pPr>
            <w:r>
              <w:rPr>
                <w:b/>
                <w:bCs/>
                <w:color w:val="2D3B45"/>
                <w:sz w:val="24"/>
                <w:szCs w:val="24"/>
              </w:rPr>
              <w:t>D</w:t>
            </w:r>
            <w:r w:rsidR="00423168" w:rsidRPr="009D003E">
              <w:rPr>
                <w:b/>
                <w:bCs/>
                <w:color w:val="2D3B45"/>
                <w:sz w:val="24"/>
                <w:szCs w:val="24"/>
              </w:rPr>
              <w:t>ate</w:t>
            </w:r>
          </w:p>
        </w:tc>
        <w:tc>
          <w:tcPr>
            <w:tcW w:w="2160" w:type="dxa"/>
            <w:gridSpan w:val="2"/>
            <w:tcBorders>
              <w:left w:val="single" w:sz="4" w:space="0" w:color="000000"/>
              <w:bottom w:val="single" w:sz="4" w:space="0" w:color="000000"/>
            </w:tcBorders>
            <w:shd w:val="clear" w:color="auto" w:fill="auto"/>
            <w:vAlign w:val="center"/>
          </w:tcPr>
          <w:p w14:paraId="74F1F5DB" w14:textId="77777777" w:rsidR="00423168" w:rsidRPr="009D003E" w:rsidRDefault="00423168" w:rsidP="003A5F25">
            <w:pPr>
              <w:jc w:val="center"/>
              <w:rPr>
                <w:sz w:val="24"/>
                <w:szCs w:val="24"/>
              </w:rPr>
            </w:pPr>
            <w:r w:rsidRPr="009D003E">
              <w:rPr>
                <w:sz w:val="24"/>
                <w:szCs w:val="24"/>
              </w:rPr>
              <w:t>Date of the reservation</w:t>
            </w:r>
          </w:p>
        </w:tc>
        <w:tc>
          <w:tcPr>
            <w:tcW w:w="1620" w:type="dxa"/>
            <w:tcBorders>
              <w:left w:val="single" w:sz="4" w:space="0" w:color="000000"/>
              <w:bottom w:val="single" w:sz="4" w:space="0" w:color="000000"/>
            </w:tcBorders>
            <w:shd w:val="clear" w:color="auto" w:fill="auto"/>
            <w:vAlign w:val="center"/>
          </w:tcPr>
          <w:p w14:paraId="0171D670" w14:textId="77777777" w:rsidR="00423168" w:rsidRPr="009D003E" w:rsidRDefault="00423168" w:rsidP="003A5F25">
            <w:pPr>
              <w:jc w:val="center"/>
              <w:rPr>
                <w:sz w:val="24"/>
                <w:szCs w:val="24"/>
              </w:rPr>
            </w:pPr>
            <w:r w:rsidRPr="009D003E">
              <w:rPr>
                <w:color w:val="2D3B45"/>
                <w:sz w:val="24"/>
                <w:szCs w:val="24"/>
              </w:rPr>
              <w:t>Date</w:t>
            </w:r>
          </w:p>
        </w:tc>
        <w:tc>
          <w:tcPr>
            <w:tcW w:w="1620" w:type="dxa"/>
            <w:tcBorders>
              <w:left w:val="single" w:sz="4" w:space="0" w:color="000000"/>
              <w:bottom w:val="single" w:sz="4" w:space="0" w:color="000000"/>
            </w:tcBorders>
            <w:shd w:val="clear" w:color="auto" w:fill="auto"/>
            <w:vAlign w:val="center"/>
          </w:tcPr>
          <w:p w14:paraId="073C2E2E" w14:textId="77777777" w:rsidR="00423168" w:rsidRPr="009D003E" w:rsidRDefault="00423168" w:rsidP="003A5F25">
            <w:pPr>
              <w:jc w:val="center"/>
              <w:rPr>
                <w:sz w:val="24"/>
                <w:szCs w:val="24"/>
              </w:rPr>
            </w:pPr>
            <w:r w:rsidRPr="009D003E">
              <w:rPr>
                <w:color w:val="2D3B45"/>
                <w:sz w:val="24"/>
                <w:szCs w:val="24"/>
              </w:rPr>
              <w:t>10/10/2023</w:t>
            </w:r>
          </w:p>
        </w:tc>
        <w:tc>
          <w:tcPr>
            <w:tcW w:w="1585" w:type="dxa"/>
            <w:tcBorders>
              <w:left w:val="single" w:sz="4" w:space="0" w:color="000000"/>
              <w:bottom w:val="single" w:sz="4" w:space="0" w:color="000000"/>
              <w:right w:val="single" w:sz="4" w:space="0" w:color="000000"/>
            </w:tcBorders>
            <w:shd w:val="clear" w:color="auto" w:fill="auto"/>
            <w:vAlign w:val="center"/>
          </w:tcPr>
          <w:p w14:paraId="2AC443A0" w14:textId="77777777" w:rsidR="00423168" w:rsidRPr="009D003E" w:rsidRDefault="00423168" w:rsidP="003A5F25">
            <w:pPr>
              <w:jc w:val="center"/>
              <w:rPr>
                <w:sz w:val="24"/>
                <w:szCs w:val="24"/>
              </w:rPr>
            </w:pPr>
            <w:r w:rsidRPr="009D003E">
              <w:rPr>
                <w:color w:val="2D3B45"/>
                <w:sz w:val="24"/>
                <w:szCs w:val="24"/>
              </w:rPr>
              <w:t>Cannot be null</w:t>
            </w:r>
          </w:p>
        </w:tc>
      </w:tr>
      <w:tr w:rsidR="00A1206B" w:rsidRPr="009D003E" w14:paraId="56B7B204" w14:textId="77777777" w:rsidTr="003A5F25">
        <w:tc>
          <w:tcPr>
            <w:tcW w:w="236" w:type="dxa"/>
            <w:tcBorders>
              <w:left w:val="single" w:sz="4" w:space="0" w:color="000000"/>
              <w:bottom w:val="single" w:sz="4" w:space="0" w:color="000000"/>
            </w:tcBorders>
            <w:shd w:val="clear" w:color="auto" w:fill="ADD58A"/>
          </w:tcPr>
          <w:p w14:paraId="05137B65" w14:textId="77777777" w:rsidR="00A1206B" w:rsidRPr="009D003E" w:rsidRDefault="00A1206B"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57717F66" w14:textId="79608AEE" w:rsidR="00A1206B" w:rsidRDefault="00A1206B" w:rsidP="003A5F25">
            <w:pPr>
              <w:rPr>
                <w:b/>
                <w:bCs/>
                <w:color w:val="2D3B45"/>
                <w:sz w:val="24"/>
                <w:szCs w:val="24"/>
              </w:rPr>
            </w:pPr>
            <w:r>
              <w:rPr>
                <w:b/>
                <w:bCs/>
                <w:color w:val="2D3B45"/>
                <w:sz w:val="24"/>
                <w:szCs w:val="24"/>
              </w:rPr>
              <w:t>hostID</w:t>
            </w:r>
          </w:p>
        </w:tc>
        <w:tc>
          <w:tcPr>
            <w:tcW w:w="2160" w:type="dxa"/>
            <w:gridSpan w:val="2"/>
            <w:tcBorders>
              <w:left w:val="single" w:sz="4" w:space="0" w:color="000000"/>
              <w:bottom w:val="single" w:sz="4" w:space="0" w:color="000000"/>
            </w:tcBorders>
            <w:shd w:val="clear" w:color="auto" w:fill="auto"/>
            <w:vAlign w:val="center"/>
          </w:tcPr>
          <w:p w14:paraId="38313E40" w14:textId="7CDF70F5" w:rsidR="00A1206B" w:rsidRPr="009D003E" w:rsidRDefault="00A67BD4" w:rsidP="003A5F25">
            <w:pPr>
              <w:jc w:val="center"/>
              <w:rPr>
                <w:sz w:val="24"/>
                <w:szCs w:val="24"/>
              </w:rPr>
            </w:pPr>
            <w:r>
              <w:rPr>
                <w:sz w:val="24"/>
                <w:szCs w:val="24"/>
              </w:rPr>
              <w:t>Foreign key used to track who seats the customer</w:t>
            </w:r>
          </w:p>
        </w:tc>
        <w:tc>
          <w:tcPr>
            <w:tcW w:w="1620" w:type="dxa"/>
            <w:tcBorders>
              <w:left w:val="single" w:sz="4" w:space="0" w:color="000000"/>
              <w:bottom w:val="single" w:sz="4" w:space="0" w:color="000000"/>
            </w:tcBorders>
            <w:shd w:val="clear" w:color="auto" w:fill="auto"/>
            <w:vAlign w:val="center"/>
          </w:tcPr>
          <w:p w14:paraId="542E010E" w14:textId="6C071DC0" w:rsidR="00A1206B" w:rsidRPr="009D003E" w:rsidRDefault="00A67BD4" w:rsidP="003A5F25">
            <w:pPr>
              <w:jc w:val="center"/>
              <w:rPr>
                <w:color w:val="2D3B45"/>
                <w:sz w:val="24"/>
                <w:szCs w:val="24"/>
              </w:rPr>
            </w:pPr>
            <w:r>
              <w:rPr>
                <w:color w:val="2D3B45"/>
                <w:sz w:val="24"/>
                <w:szCs w:val="24"/>
              </w:rPr>
              <w:t>Varchar</w:t>
            </w:r>
          </w:p>
        </w:tc>
        <w:tc>
          <w:tcPr>
            <w:tcW w:w="1620" w:type="dxa"/>
            <w:tcBorders>
              <w:left w:val="single" w:sz="4" w:space="0" w:color="000000"/>
              <w:bottom w:val="single" w:sz="4" w:space="0" w:color="000000"/>
            </w:tcBorders>
            <w:shd w:val="clear" w:color="auto" w:fill="auto"/>
            <w:vAlign w:val="center"/>
          </w:tcPr>
          <w:p w14:paraId="03EB4DD5" w14:textId="5A7E45BD" w:rsidR="00A1206B" w:rsidRPr="009D003E" w:rsidRDefault="00A67BD4" w:rsidP="003A5F25">
            <w:pPr>
              <w:jc w:val="center"/>
              <w:rPr>
                <w:color w:val="2D3B45"/>
                <w:sz w:val="24"/>
                <w:szCs w:val="24"/>
              </w:rPr>
            </w:pPr>
            <w:r>
              <w:rPr>
                <w:color w:val="2D3B45"/>
                <w:sz w:val="24"/>
                <w:szCs w:val="24"/>
              </w:rPr>
              <w:t>h1000</w:t>
            </w:r>
          </w:p>
        </w:tc>
        <w:tc>
          <w:tcPr>
            <w:tcW w:w="1585" w:type="dxa"/>
            <w:tcBorders>
              <w:left w:val="single" w:sz="4" w:space="0" w:color="000000"/>
              <w:bottom w:val="single" w:sz="4" w:space="0" w:color="000000"/>
              <w:right w:val="single" w:sz="4" w:space="0" w:color="000000"/>
            </w:tcBorders>
            <w:shd w:val="clear" w:color="auto" w:fill="auto"/>
            <w:vAlign w:val="center"/>
          </w:tcPr>
          <w:p w14:paraId="75158C63" w14:textId="77777777" w:rsidR="00A1206B" w:rsidRPr="009D003E" w:rsidRDefault="00A1206B" w:rsidP="003A5F25">
            <w:pPr>
              <w:jc w:val="center"/>
              <w:rPr>
                <w:color w:val="2D3B45"/>
                <w:sz w:val="24"/>
                <w:szCs w:val="24"/>
              </w:rPr>
            </w:pPr>
          </w:p>
        </w:tc>
      </w:tr>
      <w:tr w:rsidR="00423168" w:rsidRPr="009D003E" w14:paraId="5803AEE9" w14:textId="77777777" w:rsidTr="003A5F25">
        <w:tc>
          <w:tcPr>
            <w:tcW w:w="236" w:type="dxa"/>
            <w:tcBorders>
              <w:left w:val="single" w:sz="4" w:space="0" w:color="000000"/>
              <w:bottom w:val="single" w:sz="4" w:space="0" w:color="000000"/>
            </w:tcBorders>
            <w:shd w:val="clear" w:color="auto" w:fill="ADD58A"/>
          </w:tcPr>
          <w:p w14:paraId="73276D5F" w14:textId="77777777" w:rsidR="00423168" w:rsidRPr="009D003E"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4A9BD9E9" w14:textId="77777777" w:rsidR="00423168" w:rsidRPr="009D003E" w:rsidRDefault="00423168" w:rsidP="003A5F25">
            <w:pPr>
              <w:rPr>
                <w:sz w:val="24"/>
                <w:szCs w:val="24"/>
              </w:rPr>
            </w:pPr>
            <w:r w:rsidRPr="009D003E">
              <w:rPr>
                <w:rFonts w:eastAsia="MS Mincho"/>
                <w:b/>
                <w:sz w:val="24"/>
                <w:szCs w:val="24"/>
              </w:rPr>
              <w:t>Functional Dependencies and Keys</w:t>
            </w:r>
          </w:p>
        </w:tc>
      </w:tr>
      <w:tr w:rsidR="00423168" w:rsidRPr="009D003E" w14:paraId="241C3896" w14:textId="77777777" w:rsidTr="003A5F25">
        <w:tc>
          <w:tcPr>
            <w:tcW w:w="236" w:type="dxa"/>
            <w:tcBorders>
              <w:left w:val="single" w:sz="4" w:space="0" w:color="000000"/>
              <w:bottom w:val="single" w:sz="4" w:space="0" w:color="000000"/>
            </w:tcBorders>
            <w:shd w:val="clear" w:color="auto" w:fill="ADD58A"/>
          </w:tcPr>
          <w:p w14:paraId="205A16BC"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3B26E7F7" w14:textId="77777777" w:rsidR="00423168" w:rsidRPr="009D003E" w:rsidRDefault="00423168" w:rsidP="003A5F25">
            <w:pPr>
              <w:rPr>
                <w:sz w:val="24"/>
                <w:szCs w:val="24"/>
              </w:rPr>
            </w:pPr>
            <w:r w:rsidRPr="009D003E">
              <w:rPr>
                <w:rFonts w:eastAsia="MS Mincho"/>
                <w:b/>
                <w:sz w:val="24"/>
                <w:szCs w:val="24"/>
              </w:rPr>
              <w:t>Functional dependencies</w:t>
            </w:r>
          </w:p>
        </w:tc>
        <w:tc>
          <w:tcPr>
            <w:tcW w:w="6985" w:type="dxa"/>
            <w:gridSpan w:val="5"/>
            <w:tcBorders>
              <w:left w:val="single" w:sz="4" w:space="0" w:color="000000"/>
              <w:bottom w:val="single" w:sz="4" w:space="0" w:color="000000"/>
              <w:right w:val="single" w:sz="4" w:space="0" w:color="000000"/>
            </w:tcBorders>
            <w:shd w:val="clear" w:color="auto" w:fill="auto"/>
          </w:tcPr>
          <w:p w14:paraId="5E9DB503" w14:textId="4488986E" w:rsidR="00423168" w:rsidRPr="009D003E" w:rsidRDefault="00947D5A" w:rsidP="003A5F25">
            <w:pPr>
              <w:snapToGrid w:val="0"/>
              <w:rPr>
                <w:sz w:val="24"/>
                <w:szCs w:val="24"/>
              </w:rPr>
            </w:pPr>
            <w:r>
              <w:rPr>
                <w:sz w:val="24"/>
                <w:szCs w:val="24"/>
              </w:rPr>
              <w:t>reserveID</w:t>
            </w:r>
            <w:r w:rsidR="00423168" w:rsidRPr="009D003E">
              <w:rPr>
                <w:sz w:val="24"/>
                <w:szCs w:val="24"/>
              </w:rPr>
              <w:t xml:space="preserve"> → name</w:t>
            </w:r>
            <w:r w:rsidR="00423168" w:rsidRPr="009D003E">
              <w:rPr>
                <w:sz w:val="24"/>
                <w:szCs w:val="24"/>
              </w:rPr>
              <w:tab/>
            </w:r>
            <w:r w:rsidR="00423168" w:rsidRPr="009D003E">
              <w:rPr>
                <w:sz w:val="24"/>
                <w:szCs w:val="24"/>
              </w:rPr>
              <w:tab/>
            </w:r>
            <w:r w:rsidR="00423168" w:rsidRPr="009D003E">
              <w:rPr>
                <w:sz w:val="24"/>
                <w:szCs w:val="24"/>
              </w:rPr>
              <w:tab/>
            </w:r>
            <w:r w:rsidR="00423168" w:rsidRPr="009D003E">
              <w:rPr>
                <w:sz w:val="24"/>
                <w:szCs w:val="24"/>
              </w:rPr>
              <w:tab/>
            </w:r>
            <w:r w:rsidR="00423168" w:rsidRPr="009D003E">
              <w:rPr>
                <w:sz w:val="24"/>
                <w:szCs w:val="24"/>
              </w:rPr>
              <w:tab/>
            </w:r>
          </w:p>
          <w:p w14:paraId="63361C77" w14:textId="5D08B8BE" w:rsidR="00423168" w:rsidRPr="009D003E" w:rsidRDefault="00947D5A" w:rsidP="003A5F25">
            <w:pPr>
              <w:snapToGrid w:val="0"/>
              <w:rPr>
                <w:sz w:val="24"/>
                <w:szCs w:val="24"/>
              </w:rPr>
            </w:pPr>
            <w:r>
              <w:rPr>
                <w:sz w:val="24"/>
                <w:szCs w:val="24"/>
              </w:rPr>
              <w:t>reserveID</w:t>
            </w:r>
            <w:r w:rsidR="00423168" w:rsidRPr="009D003E">
              <w:rPr>
                <w:sz w:val="24"/>
                <w:szCs w:val="24"/>
              </w:rPr>
              <w:t xml:space="preserve"> → amount</w:t>
            </w:r>
            <w:r w:rsidR="00423168" w:rsidRPr="009D003E">
              <w:rPr>
                <w:sz w:val="24"/>
                <w:szCs w:val="24"/>
              </w:rPr>
              <w:tab/>
            </w:r>
            <w:r w:rsidR="00423168" w:rsidRPr="009D003E">
              <w:rPr>
                <w:sz w:val="24"/>
                <w:szCs w:val="24"/>
              </w:rPr>
              <w:tab/>
            </w:r>
            <w:r w:rsidR="00423168" w:rsidRPr="009D003E">
              <w:rPr>
                <w:sz w:val="24"/>
                <w:szCs w:val="24"/>
              </w:rPr>
              <w:tab/>
            </w:r>
            <w:r w:rsidR="00423168" w:rsidRPr="009D003E">
              <w:rPr>
                <w:sz w:val="24"/>
                <w:szCs w:val="24"/>
              </w:rPr>
              <w:tab/>
            </w:r>
            <w:r w:rsidR="00423168" w:rsidRPr="009D003E">
              <w:rPr>
                <w:sz w:val="24"/>
                <w:szCs w:val="24"/>
              </w:rPr>
              <w:tab/>
            </w:r>
          </w:p>
          <w:p w14:paraId="2DEEDC0C" w14:textId="5EA2D6BE" w:rsidR="00423168" w:rsidRPr="009D003E" w:rsidRDefault="00947D5A" w:rsidP="003A5F25">
            <w:pPr>
              <w:snapToGrid w:val="0"/>
              <w:rPr>
                <w:sz w:val="24"/>
                <w:szCs w:val="24"/>
              </w:rPr>
            </w:pPr>
            <w:r>
              <w:rPr>
                <w:sz w:val="24"/>
                <w:szCs w:val="24"/>
              </w:rPr>
              <w:t>reserveID</w:t>
            </w:r>
            <w:r w:rsidR="00423168" w:rsidRPr="009D003E">
              <w:rPr>
                <w:sz w:val="24"/>
                <w:szCs w:val="24"/>
              </w:rPr>
              <w:t xml:space="preserve"> → date</w:t>
            </w:r>
            <w:r w:rsidR="00423168" w:rsidRPr="009D003E">
              <w:rPr>
                <w:sz w:val="24"/>
                <w:szCs w:val="24"/>
              </w:rPr>
              <w:tab/>
            </w:r>
            <w:r w:rsidR="00423168" w:rsidRPr="009D003E">
              <w:rPr>
                <w:sz w:val="24"/>
                <w:szCs w:val="24"/>
              </w:rPr>
              <w:tab/>
            </w:r>
            <w:r w:rsidR="00423168" w:rsidRPr="009D003E">
              <w:rPr>
                <w:sz w:val="24"/>
                <w:szCs w:val="24"/>
              </w:rPr>
              <w:tab/>
            </w:r>
            <w:r w:rsidR="00423168" w:rsidRPr="009D003E">
              <w:rPr>
                <w:sz w:val="24"/>
                <w:szCs w:val="24"/>
              </w:rPr>
              <w:tab/>
            </w:r>
            <w:r w:rsidR="00423168" w:rsidRPr="009D003E">
              <w:rPr>
                <w:sz w:val="24"/>
                <w:szCs w:val="24"/>
              </w:rPr>
              <w:tab/>
            </w:r>
          </w:p>
          <w:p w14:paraId="3FCEB7E6" w14:textId="77777777" w:rsidR="00BC7D91" w:rsidRDefault="00947D5A" w:rsidP="003A5F25">
            <w:pPr>
              <w:snapToGrid w:val="0"/>
              <w:rPr>
                <w:sz w:val="24"/>
                <w:szCs w:val="24"/>
              </w:rPr>
            </w:pPr>
            <w:r>
              <w:rPr>
                <w:sz w:val="24"/>
                <w:szCs w:val="24"/>
              </w:rPr>
              <w:t>reserveID</w:t>
            </w:r>
            <w:r w:rsidR="00423168" w:rsidRPr="009D003E">
              <w:rPr>
                <w:sz w:val="24"/>
                <w:szCs w:val="24"/>
              </w:rPr>
              <w:t xml:space="preserve"> → time</w:t>
            </w:r>
            <w:r w:rsidR="00423168" w:rsidRPr="009D003E">
              <w:rPr>
                <w:sz w:val="24"/>
                <w:szCs w:val="24"/>
              </w:rPr>
              <w:tab/>
            </w:r>
            <w:r w:rsidR="00423168" w:rsidRPr="009D003E">
              <w:rPr>
                <w:sz w:val="24"/>
                <w:szCs w:val="24"/>
              </w:rPr>
              <w:tab/>
            </w:r>
            <w:r w:rsidR="00423168" w:rsidRPr="009D003E">
              <w:rPr>
                <w:sz w:val="24"/>
                <w:szCs w:val="24"/>
              </w:rPr>
              <w:tab/>
            </w:r>
          </w:p>
          <w:p w14:paraId="3F7C7188" w14:textId="17A9BB98" w:rsidR="00423168" w:rsidRPr="009D003E" w:rsidRDefault="00BC7D91" w:rsidP="003A5F25">
            <w:pPr>
              <w:snapToGrid w:val="0"/>
              <w:rPr>
                <w:sz w:val="24"/>
                <w:szCs w:val="24"/>
              </w:rPr>
            </w:pPr>
            <w:r>
              <w:rPr>
                <w:sz w:val="24"/>
                <w:szCs w:val="24"/>
              </w:rPr>
              <w:t xml:space="preserve">reserveID </w:t>
            </w:r>
            <w:r w:rsidRPr="009D003E">
              <w:rPr>
                <w:sz w:val="24"/>
                <w:szCs w:val="24"/>
              </w:rPr>
              <w:t>→</w:t>
            </w:r>
            <w:r>
              <w:rPr>
                <w:sz w:val="24"/>
                <w:szCs w:val="24"/>
              </w:rPr>
              <w:t xml:space="preserve"> hostID</w:t>
            </w:r>
            <w:r w:rsidR="00423168" w:rsidRPr="009D003E">
              <w:rPr>
                <w:sz w:val="24"/>
                <w:szCs w:val="24"/>
              </w:rPr>
              <w:tab/>
            </w:r>
            <w:r w:rsidR="00423168" w:rsidRPr="009D003E">
              <w:rPr>
                <w:sz w:val="24"/>
                <w:szCs w:val="24"/>
              </w:rPr>
              <w:tab/>
            </w:r>
          </w:p>
        </w:tc>
      </w:tr>
      <w:tr w:rsidR="00423168" w:rsidRPr="009D003E" w14:paraId="228CCF03" w14:textId="77777777" w:rsidTr="003A5F25">
        <w:trPr>
          <w:trHeight w:val="315"/>
        </w:trPr>
        <w:tc>
          <w:tcPr>
            <w:tcW w:w="236" w:type="dxa"/>
            <w:tcBorders>
              <w:left w:val="single" w:sz="4" w:space="0" w:color="000000"/>
              <w:bottom w:val="single" w:sz="4" w:space="0" w:color="000000"/>
            </w:tcBorders>
            <w:shd w:val="clear" w:color="auto" w:fill="ADD58A"/>
          </w:tcPr>
          <w:p w14:paraId="69B3A596"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2BE45631" w14:textId="77777777" w:rsidR="00423168" w:rsidRPr="009D003E" w:rsidRDefault="00423168" w:rsidP="003A5F25">
            <w:pPr>
              <w:rPr>
                <w:sz w:val="24"/>
                <w:szCs w:val="24"/>
              </w:rPr>
            </w:pPr>
            <w:r w:rsidRPr="009D003E">
              <w:rPr>
                <w:rFonts w:eastAsia="MS Mincho"/>
                <w:b/>
                <w:sz w:val="24"/>
                <w:szCs w:val="24"/>
              </w:rPr>
              <w:t>Candidate keys</w:t>
            </w:r>
          </w:p>
        </w:tc>
        <w:tc>
          <w:tcPr>
            <w:tcW w:w="6985" w:type="dxa"/>
            <w:gridSpan w:val="5"/>
            <w:tcBorders>
              <w:left w:val="single" w:sz="4" w:space="0" w:color="000000"/>
              <w:bottom w:val="single" w:sz="4" w:space="0" w:color="000000"/>
              <w:right w:val="single" w:sz="4" w:space="0" w:color="000000"/>
            </w:tcBorders>
            <w:shd w:val="clear" w:color="auto" w:fill="auto"/>
          </w:tcPr>
          <w:p w14:paraId="71CB6273" w14:textId="17404411" w:rsidR="00423168" w:rsidRPr="009D003E" w:rsidRDefault="00947D5A" w:rsidP="003A5F25">
            <w:pPr>
              <w:suppressAutoHyphens w:val="0"/>
              <w:overflowPunct/>
              <w:autoSpaceDE/>
              <w:textAlignment w:val="auto"/>
              <w:rPr>
                <w:b/>
                <w:bCs/>
                <w:color w:val="2D3B45"/>
                <w:sz w:val="24"/>
                <w:szCs w:val="24"/>
                <w:lang w:eastAsia="en-US"/>
              </w:rPr>
            </w:pPr>
            <w:r>
              <w:rPr>
                <w:b/>
                <w:bCs/>
                <w:color w:val="2D3B45"/>
                <w:sz w:val="24"/>
                <w:szCs w:val="24"/>
              </w:rPr>
              <w:t>reserveID</w:t>
            </w:r>
          </w:p>
        </w:tc>
      </w:tr>
      <w:tr w:rsidR="00423168" w:rsidRPr="009D003E" w14:paraId="55CE326D" w14:textId="77777777" w:rsidTr="003A5F25">
        <w:tc>
          <w:tcPr>
            <w:tcW w:w="236" w:type="dxa"/>
            <w:tcBorders>
              <w:left w:val="single" w:sz="4" w:space="0" w:color="000000"/>
              <w:bottom w:val="single" w:sz="4" w:space="0" w:color="000000"/>
            </w:tcBorders>
            <w:shd w:val="clear" w:color="auto" w:fill="ADD58A"/>
          </w:tcPr>
          <w:p w14:paraId="0EEE7C09" w14:textId="77777777" w:rsidR="00423168" w:rsidRPr="009D003E"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6E1925DB" w14:textId="77777777" w:rsidR="00423168" w:rsidRPr="009D003E" w:rsidRDefault="00423168" w:rsidP="003A5F25">
            <w:pPr>
              <w:rPr>
                <w:sz w:val="24"/>
                <w:szCs w:val="24"/>
              </w:rPr>
            </w:pPr>
            <w:r w:rsidRPr="009D003E">
              <w:rPr>
                <w:rFonts w:eastAsia="MS Mincho"/>
                <w:b/>
                <w:sz w:val="24"/>
                <w:szCs w:val="24"/>
              </w:rPr>
              <w:t>Normalization</w:t>
            </w:r>
          </w:p>
        </w:tc>
      </w:tr>
      <w:tr w:rsidR="00423168" w:rsidRPr="009D003E" w14:paraId="096CD573" w14:textId="77777777" w:rsidTr="003A5F25">
        <w:tc>
          <w:tcPr>
            <w:tcW w:w="236" w:type="dxa"/>
            <w:tcBorders>
              <w:left w:val="single" w:sz="4" w:space="0" w:color="000000"/>
              <w:bottom w:val="single" w:sz="4" w:space="0" w:color="000000"/>
            </w:tcBorders>
            <w:shd w:val="clear" w:color="auto" w:fill="ADD58A"/>
          </w:tcPr>
          <w:p w14:paraId="627160C7"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329AA2B0" w14:textId="77777777" w:rsidR="00423168" w:rsidRPr="009D003E" w:rsidRDefault="00423168" w:rsidP="003A5F25">
            <w:pPr>
              <w:rPr>
                <w:sz w:val="24"/>
                <w:szCs w:val="24"/>
              </w:rPr>
            </w:pPr>
            <w:r w:rsidRPr="009D003E">
              <w:rPr>
                <w:rFonts w:eastAsia="MS Mincho"/>
                <w:b/>
                <w:sz w:val="24"/>
                <w:szCs w:val="24"/>
              </w:rPr>
              <w:t>1NF</w:t>
            </w:r>
          </w:p>
        </w:tc>
        <w:tc>
          <w:tcPr>
            <w:tcW w:w="720" w:type="dxa"/>
            <w:tcBorders>
              <w:left w:val="single" w:sz="4" w:space="0" w:color="000000"/>
              <w:bottom w:val="single" w:sz="4" w:space="0" w:color="000000"/>
            </w:tcBorders>
            <w:shd w:val="clear" w:color="auto" w:fill="auto"/>
          </w:tcPr>
          <w:p w14:paraId="715FFF18" w14:textId="77777777" w:rsidR="00423168" w:rsidRPr="009D003E" w:rsidRDefault="00423168" w:rsidP="003A5F25">
            <w:pPr>
              <w:snapToGrid w:val="0"/>
              <w:rPr>
                <w:sz w:val="24"/>
                <w:szCs w:val="24"/>
              </w:rPr>
            </w:pPr>
            <w:r w:rsidRPr="009D003E">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0ACA2EAA" w14:textId="77777777" w:rsidR="00423168" w:rsidRPr="009D003E" w:rsidRDefault="00423168" w:rsidP="003A5F25">
            <w:pPr>
              <w:snapToGrid w:val="0"/>
              <w:rPr>
                <w:sz w:val="24"/>
                <w:szCs w:val="24"/>
              </w:rPr>
            </w:pPr>
            <w:r w:rsidRPr="009D003E">
              <w:rPr>
                <w:color w:val="2D3B45"/>
                <w:sz w:val="24"/>
                <w:szCs w:val="24"/>
              </w:rPr>
              <w:t>All cells contain a unique atomic value</w:t>
            </w:r>
          </w:p>
        </w:tc>
      </w:tr>
      <w:tr w:rsidR="00423168" w:rsidRPr="009D003E" w14:paraId="33524CC4" w14:textId="77777777" w:rsidTr="003A5F25">
        <w:tc>
          <w:tcPr>
            <w:tcW w:w="236" w:type="dxa"/>
            <w:tcBorders>
              <w:left w:val="single" w:sz="4" w:space="0" w:color="000000"/>
              <w:bottom w:val="single" w:sz="4" w:space="0" w:color="000000"/>
            </w:tcBorders>
            <w:shd w:val="clear" w:color="auto" w:fill="ADD58A"/>
          </w:tcPr>
          <w:p w14:paraId="2F455E44"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133E271B" w14:textId="77777777" w:rsidR="00423168" w:rsidRPr="009D003E" w:rsidRDefault="00423168" w:rsidP="003A5F25">
            <w:pPr>
              <w:rPr>
                <w:sz w:val="24"/>
                <w:szCs w:val="24"/>
              </w:rPr>
            </w:pPr>
            <w:r w:rsidRPr="009D003E">
              <w:rPr>
                <w:rFonts w:eastAsia="MS Mincho"/>
                <w:b/>
                <w:sz w:val="24"/>
                <w:szCs w:val="24"/>
              </w:rPr>
              <w:t>2NF</w:t>
            </w:r>
          </w:p>
        </w:tc>
        <w:tc>
          <w:tcPr>
            <w:tcW w:w="720" w:type="dxa"/>
            <w:tcBorders>
              <w:left w:val="single" w:sz="4" w:space="0" w:color="000000"/>
              <w:bottom w:val="single" w:sz="4" w:space="0" w:color="000000"/>
            </w:tcBorders>
            <w:shd w:val="clear" w:color="auto" w:fill="auto"/>
          </w:tcPr>
          <w:p w14:paraId="526EE676" w14:textId="77777777" w:rsidR="00423168" w:rsidRPr="009D003E" w:rsidRDefault="00423168" w:rsidP="003A5F25">
            <w:pPr>
              <w:snapToGrid w:val="0"/>
              <w:rPr>
                <w:sz w:val="24"/>
                <w:szCs w:val="24"/>
              </w:rPr>
            </w:pPr>
            <w:r w:rsidRPr="009D003E">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038C2ACA" w14:textId="77777777" w:rsidR="00423168" w:rsidRPr="009D003E" w:rsidRDefault="00423168" w:rsidP="003A5F25">
            <w:pPr>
              <w:snapToGrid w:val="0"/>
              <w:rPr>
                <w:sz w:val="24"/>
                <w:szCs w:val="24"/>
              </w:rPr>
            </w:pPr>
            <w:r w:rsidRPr="009D003E">
              <w:rPr>
                <w:color w:val="2D3B45"/>
                <w:sz w:val="24"/>
                <w:szCs w:val="24"/>
              </w:rPr>
              <w:t>The key for this table is a single attribute</w:t>
            </w:r>
          </w:p>
        </w:tc>
      </w:tr>
      <w:tr w:rsidR="00423168" w:rsidRPr="009D003E" w14:paraId="38B684DB" w14:textId="77777777" w:rsidTr="003A5F25">
        <w:tc>
          <w:tcPr>
            <w:tcW w:w="236" w:type="dxa"/>
            <w:tcBorders>
              <w:left w:val="single" w:sz="4" w:space="0" w:color="000000"/>
              <w:bottom w:val="single" w:sz="4" w:space="0" w:color="000000"/>
            </w:tcBorders>
            <w:shd w:val="clear" w:color="auto" w:fill="ADD58A"/>
          </w:tcPr>
          <w:p w14:paraId="7757DCAF"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00BA0B7B" w14:textId="77777777" w:rsidR="00423168" w:rsidRPr="009D003E" w:rsidRDefault="00423168" w:rsidP="003A5F25">
            <w:pPr>
              <w:rPr>
                <w:sz w:val="24"/>
                <w:szCs w:val="24"/>
              </w:rPr>
            </w:pPr>
            <w:r w:rsidRPr="009D003E">
              <w:rPr>
                <w:rFonts w:eastAsia="MS Mincho"/>
                <w:b/>
                <w:sz w:val="24"/>
                <w:szCs w:val="24"/>
              </w:rPr>
              <w:t>3NF</w:t>
            </w:r>
          </w:p>
        </w:tc>
        <w:tc>
          <w:tcPr>
            <w:tcW w:w="720" w:type="dxa"/>
            <w:tcBorders>
              <w:left w:val="single" w:sz="4" w:space="0" w:color="000000"/>
              <w:bottom w:val="single" w:sz="4" w:space="0" w:color="000000"/>
            </w:tcBorders>
            <w:shd w:val="clear" w:color="auto" w:fill="auto"/>
          </w:tcPr>
          <w:p w14:paraId="7C57225B" w14:textId="77777777" w:rsidR="00423168" w:rsidRPr="009D003E" w:rsidRDefault="00423168" w:rsidP="003A5F25">
            <w:pPr>
              <w:snapToGrid w:val="0"/>
              <w:rPr>
                <w:sz w:val="24"/>
                <w:szCs w:val="24"/>
              </w:rPr>
            </w:pPr>
            <w:r w:rsidRPr="009D003E">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35CDF180" w14:textId="3648A047" w:rsidR="00423168" w:rsidRPr="009D003E" w:rsidRDefault="00423168" w:rsidP="003A5F25">
            <w:pPr>
              <w:snapToGrid w:val="0"/>
              <w:rPr>
                <w:sz w:val="24"/>
                <w:szCs w:val="24"/>
              </w:rPr>
            </w:pPr>
            <w:r w:rsidRPr="009D003E">
              <w:rPr>
                <w:color w:val="2D3B45"/>
                <w:sz w:val="24"/>
                <w:szCs w:val="24"/>
              </w:rPr>
              <w:t>All the non-</w:t>
            </w:r>
            <w:r w:rsidR="00BD5D0B">
              <w:rPr>
                <w:color w:val="2D3B45"/>
                <w:sz w:val="24"/>
                <w:szCs w:val="24"/>
              </w:rPr>
              <w:t>prime</w:t>
            </w:r>
            <w:r w:rsidRPr="009D003E">
              <w:rPr>
                <w:color w:val="2D3B45"/>
                <w:sz w:val="24"/>
                <w:szCs w:val="24"/>
              </w:rPr>
              <w:t xml:space="preserve"> attributes depend on the key and only on the key</w:t>
            </w:r>
          </w:p>
        </w:tc>
      </w:tr>
      <w:tr w:rsidR="00423168" w:rsidRPr="009D003E" w14:paraId="2E95ECD2" w14:textId="77777777" w:rsidTr="003A5F25">
        <w:tc>
          <w:tcPr>
            <w:tcW w:w="236" w:type="dxa"/>
            <w:tcBorders>
              <w:left w:val="single" w:sz="4" w:space="0" w:color="000000"/>
              <w:bottom w:val="single" w:sz="4" w:space="0" w:color="000000"/>
            </w:tcBorders>
            <w:shd w:val="clear" w:color="auto" w:fill="auto"/>
          </w:tcPr>
          <w:p w14:paraId="335F0BA2" w14:textId="77777777" w:rsidR="00423168" w:rsidRPr="009D003E"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604E1559" w14:textId="77777777" w:rsidR="00423168" w:rsidRPr="009D003E" w:rsidRDefault="00423168" w:rsidP="003A5F25">
            <w:pPr>
              <w:rPr>
                <w:sz w:val="24"/>
                <w:szCs w:val="24"/>
              </w:rPr>
            </w:pPr>
            <w:r w:rsidRPr="009D003E">
              <w:rPr>
                <w:rFonts w:eastAsia="MS Mincho"/>
                <w:b/>
                <w:sz w:val="24"/>
                <w:szCs w:val="24"/>
              </w:rPr>
              <w:t>Physical Design</w:t>
            </w:r>
          </w:p>
        </w:tc>
      </w:tr>
      <w:tr w:rsidR="00423168" w:rsidRPr="009D003E" w14:paraId="592336C7"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48AB06EF"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6435E613" w14:textId="77777777" w:rsidR="00423168" w:rsidRPr="009D003E" w:rsidRDefault="00423168" w:rsidP="003A5F25">
            <w:pPr>
              <w:rPr>
                <w:sz w:val="24"/>
                <w:szCs w:val="24"/>
              </w:rPr>
            </w:pPr>
            <w:r w:rsidRPr="009D003E">
              <w:rPr>
                <w:b/>
                <w:sz w:val="24"/>
                <w:szCs w:val="24"/>
              </w:rPr>
              <w:t>Primary Key</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02C84C49" w14:textId="56A1E59F" w:rsidR="00423168" w:rsidRPr="009D003E" w:rsidRDefault="00947D5A" w:rsidP="003A5F25">
            <w:pPr>
              <w:snapToGrid w:val="0"/>
              <w:rPr>
                <w:sz w:val="24"/>
                <w:szCs w:val="24"/>
              </w:rPr>
            </w:pPr>
            <w:r>
              <w:rPr>
                <w:sz w:val="24"/>
                <w:szCs w:val="24"/>
              </w:rPr>
              <w:t>reserveID</w:t>
            </w:r>
          </w:p>
        </w:tc>
      </w:tr>
      <w:tr w:rsidR="00423168" w:rsidRPr="009D003E" w14:paraId="0B64A8EF"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36F95B38"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172D458B" w14:textId="77777777" w:rsidR="00423168" w:rsidRPr="009D003E" w:rsidRDefault="00423168" w:rsidP="003A5F25">
            <w:pPr>
              <w:rPr>
                <w:sz w:val="24"/>
                <w:szCs w:val="24"/>
              </w:rPr>
            </w:pPr>
            <w:r w:rsidRPr="009D003E">
              <w:rPr>
                <w:b/>
                <w:sz w:val="24"/>
                <w:szCs w:val="24"/>
              </w:rPr>
              <w:t>Foreign Keys</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3ED1A2F0" w14:textId="500FDD0D" w:rsidR="00423168" w:rsidRPr="00BC7D91" w:rsidRDefault="00BC7D91" w:rsidP="003A5F25">
            <w:pPr>
              <w:snapToGrid w:val="0"/>
              <w:rPr>
                <w:bCs/>
                <w:sz w:val="24"/>
                <w:szCs w:val="24"/>
              </w:rPr>
            </w:pPr>
            <w:r>
              <w:rPr>
                <w:rFonts w:eastAsia="MS Mincho"/>
                <w:bCs/>
                <w:sz w:val="24"/>
                <w:szCs w:val="24"/>
              </w:rPr>
              <w:t>hostID</w:t>
            </w:r>
          </w:p>
        </w:tc>
      </w:tr>
      <w:tr w:rsidR="00423168" w:rsidRPr="009D003E" w14:paraId="411C3215"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2FB180D6"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47A86B6E" w14:textId="77777777" w:rsidR="00423168" w:rsidRPr="009D003E" w:rsidRDefault="00423168" w:rsidP="003A5F25">
            <w:pPr>
              <w:rPr>
                <w:sz w:val="24"/>
                <w:szCs w:val="24"/>
              </w:rPr>
            </w:pPr>
            <w:r w:rsidRPr="009D003E">
              <w:rPr>
                <w:b/>
                <w:sz w:val="24"/>
                <w:szCs w:val="24"/>
              </w:rPr>
              <w:t>SQL Code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43790557" w14:textId="77777777" w:rsidR="00947D5A" w:rsidRPr="00947D5A" w:rsidRDefault="00947D5A" w:rsidP="00947D5A">
            <w:pPr>
              <w:snapToGrid w:val="0"/>
              <w:rPr>
                <w:sz w:val="24"/>
                <w:szCs w:val="24"/>
              </w:rPr>
            </w:pPr>
            <w:r w:rsidRPr="00947D5A">
              <w:rPr>
                <w:sz w:val="24"/>
                <w:szCs w:val="24"/>
              </w:rPr>
              <w:t>CREATE TABLE Reservations (</w:t>
            </w:r>
          </w:p>
          <w:p w14:paraId="14CEA40A" w14:textId="77777777" w:rsidR="00947D5A" w:rsidRPr="00947D5A" w:rsidRDefault="00947D5A" w:rsidP="00947D5A">
            <w:pPr>
              <w:snapToGrid w:val="0"/>
              <w:rPr>
                <w:sz w:val="24"/>
                <w:szCs w:val="24"/>
              </w:rPr>
            </w:pPr>
            <w:r w:rsidRPr="00947D5A">
              <w:rPr>
                <w:sz w:val="24"/>
                <w:szCs w:val="24"/>
              </w:rPr>
              <w:t xml:space="preserve">    reserveID INTEGER NOT NULL,</w:t>
            </w:r>
          </w:p>
          <w:p w14:paraId="5677C768" w14:textId="77777777" w:rsidR="00947D5A" w:rsidRPr="00947D5A" w:rsidRDefault="00947D5A" w:rsidP="00947D5A">
            <w:pPr>
              <w:snapToGrid w:val="0"/>
              <w:rPr>
                <w:sz w:val="24"/>
                <w:szCs w:val="24"/>
              </w:rPr>
            </w:pPr>
            <w:r w:rsidRPr="00947D5A">
              <w:rPr>
                <w:sz w:val="24"/>
                <w:szCs w:val="24"/>
              </w:rPr>
              <w:t xml:space="preserve">    date_time TIMESTAMP NOT NULL,</w:t>
            </w:r>
          </w:p>
          <w:p w14:paraId="4C29CE53" w14:textId="77777777" w:rsidR="00947D5A" w:rsidRDefault="00947D5A" w:rsidP="00947D5A">
            <w:pPr>
              <w:snapToGrid w:val="0"/>
              <w:rPr>
                <w:sz w:val="24"/>
                <w:szCs w:val="24"/>
              </w:rPr>
            </w:pPr>
            <w:r w:rsidRPr="00947D5A">
              <w:rPr>
                <w:sz w:val="24"/>
                <w:szCs w:val="24"/>
              </w:rPr>
              <w:t xml:space="preserve">    Amount INTEGER NOT NULL,</w:t>
            </w:r>
          </w:p>
          <w:p w14:paraId="201279C7" w14:textId="63E67200" w:rsidR="006979AF" w:rsidRDefault="006979AF" w:rsidP="00947D5A">
            <w:pPr>
              <w:snapToGrid w:val="0"/>
              <w:rPr>
                <w:sz w:val="24"/>
                <w:szCs w:val="24"/>
              </w:rPr>
            </w:pPr>
            <w:r>
              <w:rPr>
                <w:sz w:val="24"/>
                <w:szCs w:val="24"/>
              </w:rPr>
              <w:t xml:space="preserve">    </w:t>
            </w:r>
            <w:r w:rsidR="00CE2DA6">
              <w:rPr>
                <w:sz w:val="24"/>
                <w:szCs w:val="24"/>
              </w:rPr>
              <w:t>hostID VARCHAR2(5),</w:t>
            </w:r>
          </w:p>
          <w:p w14:paraId="79D661DD" w14:textId="2E082DE7" w:rsidR="00CE2DA6" w:rsidRPr="00947D5A" w:rsidRDefault="00CE2DA6" w:rsidP="00947D5A">
            <w:pPr>
              <w:snapToGrid w:val="0"/>
              <w:rPr>
                <w:sz w:val="24"/>
                <w:szCs w:val="24"/>
              </w:rPr>
            </w:pPr>
            <w:r>
              <w:rPr>
                <w:sz w:val="24"/>
                <w:szCs w:val="24"/>
              </w:rPr>
              <w:t xml:space="preserve">    FOREIGN KEY </w:t>
            </w:r>
          </w:p>
          <w:p w14:paraId="7ADD356B" w14:textId="77777777" w:rsidR="00947D5A" w:rsidRPr="00947D5A" w:rsidRDefault="00947D5A" w:rsidP="00947D5A">
            <w:pPr>
              <w:snapToGrid w:val="0"/>
              <w:rPr>
                <w:sz w:val="24"/>
                <w:szCs w:val="24"/>
              </w:rPr>
            </w:pPr>
            <w:r w:rsidRPr="00947D5A">
              <w:rPr>
                <w:sz w:val="24"/>
                <w:szCs w:val="24"/>
              </w:rPr>
              <w:t xml:space="preserve">    PRIMARY KEY (reserveID)</w:t>
            </w:r>
          </w:p>
          <w:p w14:paraId="13573FF6" w14:textId="77777777" w:rsidR="00947D5A" w:rsidRPr="00947D5A" w:rsidRDefault="00947D5A" w:rsidP="00947D5A">
            <w:pPr>
              <w:snapToGrid w:val="0"/>
              <w:rPr>
                <w:sz w:val="24"/>
                <w:szCs w:val="24"/>
              </w:rPr>
            </w:pPr>
          </w:p>
          <w:p w14:paraId="232E4510" w14:textId="153D7E09" w:rsidR="00423168" w:rsidRPr="009D003E" w:rsidRDefault="00947D5A" w:rsidP="00947D5A">
            <w:pPr>
              <w:snapToGrid w:val="0"/>
              <w:rPr>
                <w:sz w:val="24"/>
                <w:szCs w:val="24"/>
              </w:rPr>
            </w:pPr>
            <w:r w:rsidRPr="00947D5A">
              <w:rPr>
                <w:sz w:val="24"/>
                <w:szCs w:val="24"/>
              </w:rPr>
              <w:t>);</w:t>
            </w:r>
          </w:p>
        </w:tc>
      </w:tr>
      <w:tr w:rsidR="00423168" w:rsidRPr="009D003E" w14:paraId="2CF0F95C"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71BA1D1A"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0BFB679C" w14:textId="77777777" w:rsidR="00423168" w:rsidRPr="009D003E" w:rsidRDefault="00423168" w:rsidP="003A5F25">
            <w:pPr>
              <w:rPr>
                <w:sz w:val="24"/>
                <w:szCs w:val="24"/>
              </w:rPr>
            </w:pPr>
            <w:r w:rsidRPr="009D003E">
              <w:rPr>
                <w:b/>
                <w:sz w:val="24"/>
                <w:szCs w:val="24"/>
              </w:rPr>
              <w:t>Count of records in the table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46C27435" w14:textId="2BDB0DC7" w:rsidR="00423168" w:rsidRPr="009D003E" w:rsidRDefault="005F1C92" w:rsidP="003A5F25">
            <w:pPr>
              <w:rPr>
                <w:sz w:val="24"/>
                <w:szCs w:val="24"/>
              </w:rPr>
            </w:pPr>
            <w:r>
              <w:rPr>
                <w:b/>
                <w:sz w:val="24"/>
                <w:szCs w:val="24"/>
              </w:rPr>
              <w:t>20</w:t>
            </w:r>
          </w:p>
        </w:tc>
      </w:tr>
    </w:tbl>
    <w:p w14:paraId="339B0BAD" w14:textId="77777777" w:rsidR="00423168" w:rsidRPr="009D003E" w:rsidRDefault="00423168" w:rsidP="00423168">
      <w:pPr>
        <w:rPr>
          <w:sz w:val="24"/>
          <w:szCs w:val="24"/>
        </w:rPr>
      </w:pPr>
    </w:p>
    <w:p w14:paraId="5E1BA9BD" w14:textId="77777777" w:rsidR="00423168" w:rsidRDefault="00423168" w:rsidP="00423168">
      <w:pPr>
        <w:rPr>
          <w:sz w:val="24"/>
          <w:szCs w:val="24"/>
        </w:rPr>
      </w:pPr>
    </w:p>
    <w:p w14:paraId="69A9A170" w14:textId="77777777" w:rsidR="00021D10" w:rsidRDefault="00021D10" w:rsidP="00423168">
      <w:pPr>
        <w:rPr>
          <w:sz w:val="24"/>
          <w:szCs w:val="24"/>
        </w:rPr>
      </w:pPr>
    </w:p>
    <w:p w14:paraId="084AD09A" w14:textId="77777777" w:rsidR="00BD5D0B" w:rsidRPr="009D003E" w:rsidRDefault="00BD5D0B" w:rsidP="00423168">
      <w:pPr>
        <w:rPr>
          <w:sz w:val="24"/>
          <w:szCs w:val="24"/>
        </w:rPr>
      </w:pPr>
    </w:p>
    <w:tbl>
      <w:tblPr>
        <w:tblW w:w="0" w:type="auto"/>
        <w:tblInd w:w="350" w:type="dxa"/>
        <w:tblLayout w:type="fixed"/>
        <w:tblLook w:val="0000" w:firstRow="0" w:lastRow="0" w:firstColumn="0" w:lastColumn="0" w:noHBand="0" w:noVBand="0"/>
      </w:tblPr>
      <w:tblGrid>
        <w:gridCol w:w="236"/>
        <w:gridCol w:w="1710"/>
        <w:gridCol w:w="720"/>
        <w:gridCol w:w="1440"/>
        <w:gridCol w:w="1620"/>
        <w:gridCol w:w="1620"/>
        <w:gridCol w:w="1585"/>
      </w:tblGrid>
      <w:tr w:rsidR="00423168" w:rsidRPr="009D003E" w14:paraId="0730B6D4" w14:textId="77777777" w:rsidTr="003A5F25">
        <w:tc>
          <w:tcPr>
            <w:tcW w:w="236" w:type="dxa"/>
            <w:tcBorders>
              <w:top w:val="single" w:sz="4" w:space="0" w:color="000000"/>
              <w:left w:val="single" w:sz="4" w:space="0" w:color="000000"/>
              <w:bottom w:val="single" w:sz="4" w:space="0" w:color="000000"/>
            </w:tcBorders>
            <w:shd w:val="clear" w:color="auto" w:fill="B3B3B3"/>
          </w:tcPr>
          <w:p w14:paraId="664B92D9" w14:textId="77777777" w:rsidR="00423168" w:rsidRPr="009D003E" w:rsidRDefault="00423168" w:rsidP="003A5F25">
            <w:pPr>
              <w:snapToGrid w:val="0"/>
              <w:rPr>
                <w:b/>
                <w:i/>
                <w:sz w:val="24"/>
                <w:szCs w:val="24"/>
              </w:rPr>
            </w:pPr>
          </w:p>
        </w:tc>
        <w:tc>
          <w:tcPr>
            <w:tcW w:w="1710" w:type="dxa"/>
            <w:tcBorders>
              <w:top w:val="single" w:sz="4" w:space="0" w:color="000000"/>
              <w:left w:val="single" w:sz="4" w:space="0" w:color="000000"/>
              <w:bottom w:val="single" w:sz="4" w:space="0" w:color="000000"/>
            </w:tcBorders>
            <w:shd w:val="clear" w:color="auto" w:fill="B3B3B3"/>
            <w:vAlign w:val="center"/>
          </w:tcPr>
          <w:p w14:paraId="7C4D6AD7" w14:textId="77777777" w:rsidR="00423168" w:rsidRPr="009D003E" w:rsidRDefault="00423168" w:rsidP="003A5F25">
            <w:pPr>
              <w:rPr>
                <w:sz w:val="24"/>
                <w:szCs w:val="24"/>
              </w:rPr>
            </w:pPr>
            <w:r w:rsidRPr="009D003E">
              <w:rPr>
                <w:b/>
                <w:bCs/>
                <w:i/>
                <w:iCs/>
                <w:color w:val="2D3B45"/>
                <w:sz w:val="24"/>
                <w:szCs w:val="24"/>
              </w:rPr>
              <w:t>Name of the table</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4108BC68" w14:textId="77777777" w:rsidR="00423168" w:rsidRPr="009D003E" w:rsidRDefault="00423168" w:rsidP="003A5F25">
            <w:pPr>
              <w:snapToGrid w:val="0"/>
              <w:rPr>
                <w:sz w:val="24"/>
                <w:szCs w:val="24"/>
              </w:rPr>
            </w:pPr>
            <w:r w:rsidRPr="009D003E">
              <w:rPr>
                <w:color w:val="2D3B45"/>
                <w:sz w:val="24"/>
                <w:szCs w:val="24"/>
              </w:rPr>
              <w:t>Item</w:t>
            </w:r>
          </w:p>
        </w:tc>
      </w:tr>
      <w:tr w:rsidR="00423168" w:rsidRPr="009D003E" w14:paraId="1DC77CD7" w14:textId="77777777" w:rsidTr="003A5F25">
        <w:trPr>
          <w:cantSplit/>
        </w:trPr>
        <w:tc>
          <w:tcPr>
            <w:tcW w:w="236" w:type="dxa"/>
            <w:tcBorders>
              <w:top w:val="single" w:sz="4" w:space="0" w:color="000000"/>
              <w:left w:val="single" w:sz="4" w:space="0" w:color="000000"/>
              <w:bottom w:val="single" w:sz="4" w:space="0" w:color="000000"/>
            </w:tcBorders>
            <w:shd w:val="clear" w:color="auto" w:fill="E0E0E0"/>
          </w:tcPr>
          <w:p w14:paraId="72E29CB5" w14:textId="77777777" w:rsidR="00423168" w:rsidRPr="009D003E" w:rsidRDefault="00423168" w:rsidP="003A5F25">
            <w:pPr>
              <w:snapToGrid w:val="0"/>
              <w:rPr>
                <w:rFonts w:eastAsia="MS Mincho"/>
                <w:b/>
                <w:bCs/>
                <w:sz w:val="24"/>
                <w:szCs w:val="24"/>
              </w:rPr>
            </w:pPr>
          </w:p>
        </w:tc>
        <w:tc>
          <w:tcPr>
            <w:tcW w:w="1710" w:type="dxa"/>
            <w:tcBorders>
              <w:top w:val="single" w:sz="4" w:space="0" w:color="000000"/>
              <w:left w:val="single" w:sz="4" w:space="0" w:color="000000"/>
              <w:bottom w:val="single" w:sz="4" w:space="0" w:color="000000"/>
            </w:tcBorders>
            <w:shd w:val="clear" w:color="auto" w:fill="E0E0E0"/>
            <w:vAlign w:val="center"/>
          </w:tcPr>
          <w:p w14:paraId="7AA2C6B5" w14:textId="77777777" w:rsidR="00423168" w:rsidRPr="009D003E" w:rsidRDefault="00423168" w:rsidP="003A5F25">
            <w:pPr>
              <w:rPr>
                <w:sz w:val="24"/>
                <w:szCs w:val="24"/>
              </w:rPr>
            </w:pPr>
            <w:r w:rsidRPr="009D003E">
              <w:rPr>
                <w:b/>
                <w:bCs/>
                <w:color w:val="2D3B45"/>
                <w:sz w:val="24"/>
                <w:szCs w:val="24"/>
              </w:rPr>
              <w:t>Description</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45B984FB" w14:textId="77777777" w:rsidR="00423168" w:rsidRDefault="00423168" w:rsidP="003A5F25">
            <w:pPr>
              <w:jc w:val="center"/>
              <w:rPr>
                <w:color w:val="2D3B45"/>
                <w:sz w:val="24"/>
                <w:szCs w:val="24"/>
              </w:rPr>
            </w:pPr>
            <w:r w:rsidRPr="009D003E">
              <w:rPr>
                <w:color w:val="2D3B45"/>
                <w:sz w:val="24"/>
                <w:szCs w:val="24"/>
              </w:rPr>
              <w:t>This table stores the items that can be ordered in the system</w:t>
            </w:r>
          </w:p>
          <w:p w14:paraId="51AE10CE" w14:textId="77777777" w:rsidR="001310F6" w:rsidRPr="009D003E" w:rsidRDefault="001310F6" w:rsidP="003A5F25">
            <w:pPr>
              <w:jc w:val="center"/>
              <w:rPr>
                <w:rFonts w:eastAsia="MS Mincho"/>
                <w:sz w:val="24"/>
                <w:szCs w:val="24"/>
              </w:rPr>
            </w:pPr>
          </w:p>
        </w:tc>
      </w:tr>
      <w:tr w:rsidR="00423168" w:rsidRPr="009D003E" w14:paraId="164F0CC0" w14:textId="77777777" w:rsidTr="003A5F25">
        <w:tc>
          <w:tcPr>
            <w:tcW w:w="236" w:type="dxa"/>
            <w:tcBorders>
              <w:top w:val="single" w:sz="4" w:space="0" w:color="000000"/>
              <w:left w:val="single" w:sz="4" w:space="0" w:color="000000"/>
              <w:bottom w:val="single" w:sz="4" w:space="0" w:color="000000"/>
            </w:tcBorders>
            <w:shd w:val="clear" w:color="auto" w:fill="D9D9D9"/>
          </w:tcPr>
          <w:p w14:paraId="090CFAF5" w14:textId="77777777" w:rsidR="00423168" w:rsidRPr="009D003E" w:rsidRDefault="00423168" w:rsidP="003A5F25">
            <w:pPr>
              <w:snapToGrid w:val="0"/>
              <w:rPr>
                <w:rFonts w:eastAsia="MS Mincho"/>
                <w:b/>
                <w:bCs/>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52043AFB" w14:textId="77777777" w:rsidR="00423168" w:rsidRPr="009D003E" w:rsidRDefault="00423168" w:rsidP="003A5F25">
            <w:pPr>
              <w:rPr>
                <w:sz w:val="24"/>
                <w:szCs w:val="24"/>
              </w:rPr>
            </w:pPr>
            <w:r w:rsidRPr="009D003E">
              <w:rPr>
                <w:rFonts w:eastAsia="MS Mincho"/>
                <w:b/>
                <w:bCs/>
                <w:sz w:val="24"/>
                <w:szCs w:val="24"/>
              </w:rPr>
              <w:t xml:space="preserve">Attribute </w:t>
            </w:r>
          </w:p>
        </w:tc>
        <w:tc>
          <w:tcPr>
            <w:tcW w:w="2160" w:type="dxa"/>
            <w:gridSpan w:val="2"/>
            <w:tcBorders>
              <w:top w:val="single" w:sz="4" w:space="0" w:color="000000"/>
              <w:left w:val="single" w:sz="4" w:space="0" w:color="000000"/>
              <w:bottom w:val="single" w:sz="4" w:space="0" w:color="000000"/>
            </w:tcBorders>
            <w:shd w:val="clear" w:color="auto" w:fill="D9D9D9"/>
          </w:tcPr>
          <w:p w14:paraId="07578EF2" w14:textId="77777777" w:rsidR="00423168" w:rsidRPr="009D003E" w:rsidRDefault="00423168" w:rsidP="003A5F25">
            <w:pPr>
              <w:jc w:val="center"/>
              <w:rPr>
                <w:sz w:val="24"/>
                <w:szCs w:val="24"/>
              </w:rPr>
            </w:pPr>
            <w:r w:rsidRPr="009D003E">
              <w:rPr>
                <w:rFonts w:eastAsia="MS Mincho"/>
                <w:b/>
                <w:bCs/>
                <w:sz w:val="24"/>
                <w:szCs w:val="24"/>
              </w:rPr>
              <w:t>Description</w:t>
            </w:r>
          </w:p>
        </w:tc>
        <w:tc>
          <w:tcPr>
            <w:tcW w:w="1620" w:type="dxa"/>
            <w:tcBorders>
              <w:top w:val="single" w:sz="4" w:space="0" w:color="000000"/>
              <w:left w:val="single" w:sz="4" w:space="0" w:color="000000"/>
              <w:bottom w:val="single" w:sz="4" w:space="0" w:color="000000"/>
            </w:tcBorders>
            <w:shd w:val="clear" w:color="auto" w:fill="D9D9D9"/>
          </w:tcPr>
          <w:p w14:paraId="451392A3" w14:textId="77777777" w:rsidR="00423168" w:rsidRPr="009D003E" w:rsidRDefault="00423168" w:rsidP="003A5F25">
            <w:pPr>
              <w:jc w:val="center"/>
              <w:rPr>
                <w:sz w:val="24"/>
                <w:szCs w:val="24"/>
              </w:rPr>
            </w:pPr>
            <w:r w:rsidRPr="009D003E">
              <w:rPr>
                <w:rFonts w:eastAsia="MS Mincho"/>
                <w:b/>
                <w:bCs/>
                <w:sz w:val="24"/>
                <w:szCs w:val="24"/>
              </w:rPr>
              <w:t>Type</w:t>
            </w:r>
          </w:p>
        </w:tc>
        <w:tc>
          <w:tcPr>
            <w:tcW w:w="1620" w:type="dxa"/>
            <w:tcBorders>
              <w:top w:val="single" w:sz="4" w:space="0" w:color="000000"/>
              <w:left w:val="single" w:sz="4" w:space="0" w:color="000000"/>
              <w:bottom w:val="single" w:sz="4" w:space="0" w:color="000000"/>
            </w:tcBorders>
            <w:shd w:val="clear" w:color="auto" w:fill="D9D9D9"/>
          </w:tcPr>
          <w:p w14:paraId="1AED3DF3" w14:textId="77777777" w:rsidR="00423168" w:rsidRPr="009D003E" w:rsidRDefault="00423168" w:rsidP="003A5F25">
            <w:pPr>
              <w:pStyle w:val="Heading4"/>
              <w:spacing w:before="0" w:after="58"/>
              <w:jc w:val="center"/>
              <w:rPr>
                <w:rFonts w:ascii="Times New Roman" w:hAnsi="Times New Roman" w:cs="Times New Roman"/>
                <w:sz w:val="24"/>
                <w:szCs w:val="24"/>
              </w:rPr>
            </w:pPr>
            <w:r w:rsidRPr="009D003E">
              <w:rPr>
                <w:rFonts w:ascii="Times New Roman" w:eastAsia="MS Mincho" w:hAnsi="Times New Roman" w:cs="Times New Roman"/>
                <w:b/>
                <w:bCs/>
                <w:i w:val="0"/>
                <w:sz w:val="24"/>
                <w:szCs w:val="24"/>
              </w:rPr>
              <w:t>Examples of values</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cPr>
          <w:p w14:paraId="1A6E58BD" w14:textId="77777777" w:rsidR="00423168" w:rsidRPr="009D003E" w:rsidRDefault="00423168" w:rsidP="003A5F25">
            <w:pPr>
              <w:pStyle w:val="Heading4"/>
              <w:spacing w:before="0" w:after="58"/>
              <w:rPr>
                <w:rFonts w:ascii="Times New Roman" w:hAnsi="Times New Roman" w:cs="Times New Roman"/>
                <w:sz w:val="24"/>
                <w:szCs w:val="24"/>
              </w:rPr>
            </w:pPr>
            <w:r w:rsidRPr="009D003E">
              <w:rPr>
                <w:rFonts w:ascii="Times New Roman" w:hAnsi="Times New Roman" w:cs="Times New Roman"/>
                <w:b/>
                <w:bCs/>
                <w:i w:val="0"/>
                <w:sz w:val="24"/>
                <w:szCs w:val="24"/>
              </w:rPr>
              <w:t>Notes</w:t>
            </w:r>
          </w:p>
        </w:tc>
      </w:tr>
      <w:tr w:rsidR="00423168" w:rsidRPr="009D003E" w14:paraId="6B94DB7C" w14:textId="77777777" w:rsidTr="003A5F25">
        <w:tc>
          <w:tcPr>
            <w:tcW w:w="236" w:type="dxa"/>
            <w:tcBorders>
              <w:top w:val="single" w:sz="4" w:space="0" w:color="000000"/>
              <w:left w:val="single" w:sz="4" w:space="0" w:color="000000"/>
              <w:bottom w:val="single" w:sz="4" w:space="0" w:color="000000"/>
            </w:tcBorders>
            <w:shd w:val="clear" w:color="auto" w:fill="ADD58A"/>
          </w:tcPr>
          <w:p w14:paraId="71A8DD2A" w14:textId="77777777" w:rsidR="00423168" w:rsidRPr="009D003E" w:rsidRDefault="00423168"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76399608" w14:textId="77777777" w:rsidR="00423168" w:rsidRPr="005A4539" w:rsidRDefault="00423168" w:rsidP="003A5F25">
            <w:pPr>
              <w:rPr>
                <w:b/>
                <w:bCs/>
                <w:sz w:val="24"/>
                <w:szCs w:val="24"/>
              </w:rPr>
            </w:pPr>
            <w:r w:rsidRPr="005A4539">
              <w:rPr>
                <w:b/>
                <w:bCs/>
                <w:color w:val="2D3B45"/>
                <w:sz w:val="24"/>
                <w:szCs w:val="24"/>
              </w:rPr>
              <w:t>item_ID</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1A3DA1D3" w14:textId="77777777" w:rsidR="00423168" w:rsidRPr="009D003E" w:rsidRDefault="00423168" w:rsidP="003A5F25">
            <w:pPr>
              <w:jc w:val="center"/>
              <w:rPr>
                <w:sz w:val="24"/>
                <w:szCs w:val="24"/>
              </w:rPr>
            </w:pPr>
            <w:r w:rsidRPr="009D003E">
              <w:rPr>
                <w:color w:val="2D3B45"/>
                <w:sz w:val="24"/>
                <w:szCs w:val="24"/>
              </w:rPr>
              <w:t>Unique value assigned to a menu item used to identify it</w:t>
            </w:r>
          </w:p>
        </w:tc>
        <w:tc>
          <w:tcPr>
            <w:tcW w:w="1620" w:type="dxa"/>
            <w:tcBorders>
              <w:top w:val="single" w:sz="4" w:space="0" w:color="000000"/>
              <w:left w:val="single" w:sz="4" w:space="0" w:color="000000"/>
              <w:bottom w:val="single" w:sz="4" w:space="0" w:color="000000"/>
            </w:tcBorders>
            <w:shd w:val="clear" w:color="auto" w:fill="auto"/>
            <w:vAlign w:val="center"/>
          </w:tcPr>
          <w:p w14:paraId="4975EB4D" w14:textId="77777777" w:rsidR="00423168" w:rsidRPr="009D003E" w:rsidRDefault="00423168" w:rsidP="003A5F25">
            <w:pPr>
              <w:jc w:val="center"/>
              <w:rPr>
                <w:sz w:val="24"/>
                <w:szCs w:val="24"/>
              </w:rPr>
            </w:pPr>
            <w:r w:rsidRPr="009D003E">
              <w:rPr>
                <w:color w:val="2D3B45"/>
                <w:sz w:val="24"/>
                <w:szCs w:val="24"/>
              </w:rPr>
              <w:t>Integer</w:t>
            </w:r>
          </w:p>
        </w:tc>
        <w:tc>
          <w:tcPr>
            <w:tcW w:w="1620" w:type="dxa"/>
            <w:tcBorders>
              <w:top w:val="single" w:sz="4" w:space="0" w:color="000000"/>
              <w:left w:val="single" w:sz="4" w:space="0" w:color="000000"/>
              <w:bottom w:val="single" w:sz="4" w:space="0" w:color="000000"/>
            </w:tcBorders>
            <w:shd w:val="clear" w:color="auto" w:fill="auto"/>
            <w:vAlign w:val="center"/>
          </w:tcPr>
          <w:p w14:paraId="4BD0C608" w14:textId="77777777" w:rsidR="00423168" w:rsidRPr="009D003E" w:rsidRDefault="00423168" w:rsidP="003A5F25">
            <w:pPr>
              <w:jc w:val="center"/>
              <w:rPr>
                <w:sz w:val="24"/>
                <w:szCs w:val="24"/>
              </w:rPr>
            </w:pPr>
            <w:r w:rsidRPr="009D003E">
              <w:rPr>
                <w:color w:val="2D3B45"/>
                <w:sz w:val="24"/>
                <w:szCs w:val="24"/>
              </w:rPr>
              <w:t>Must be greater than 1, never repeated</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4A11AD" w14:textId="77777777" w:rsidR="00423168" w:rsidRPr="009D003E" w:rsidRDefault="00423168" w:rsidP="003A5F25">
            <w:pPr>
              <w:snapToGrid w:val="0"/>
              <w:jc w:val="center"/>
              <w:rPr>
                <w:rFonts w:eastAsia="MS Mincho"/>
                <w:sz w:val="24"/>
                <w:szCs w:val="24"/>
              </w:rPr>
            </w:pPr>
            <w:r w:rsidRPr="009D003E">
              <w:rPr>
                <w:color w:val="2D3B45"/>
                <w:sz w:val="24"/>
                <w:szCs w:val="24"/>
              </w:rPr>
              <w:t>Cannot be null</w:t>
            </w:r>
          </w:p>
        </w:tc>
      </w:tr>
      <w:tr w:rsidR="00423168" w:rsidRPr="009D003E" w14:paraId="3FFA8F96" w14:textId="77777777" w:rsidTr="003A5F25">
        <w:tc>
          <w:tcPr>
            <w:tcW w:w="236" w:type="dxa"/>
            <w:tcBorders>
              <w:top w:val="single" w:sz="4" w:space="0" w:color="000000"/>
              <w:left w:val="single" w:sz="4" w:space="0" w:color="000000"/>
              <w:bottom w:val="single" w:sz="4" w:space="0" w:color="000000"/>
            </w:tcBorders>
            <w:shd w:val="clear" w:color="auto" w:fill="ADD58A"/>
          </w:tcPr>
          <w:p w14:paraId="48B50262" w14:textId="77777777" w:rsidR="00423168" w:rsidRPr="009D003E" w:rsidRDefault="00423168"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63293773" w14:textId="77777777" w:rsidR="00423168" w:rsidRPr="009D003E" w:rsidRDefault="00423168" w:rsidP="003A5F25">
            <w:pPr>
              <w:rPr>
                <w:sz w:val="24"/>
                <w:szCs w:val="24"/>
              </w:rPr>
            </w:pPr>
            <w:r w:rsidRPr="009D003E">
              <w:rPr>
                <w:b/>
                <w:bCs/>
                <w:color w:val="2D3B45"/>
                <w:sz w:val="24"/>
                <w:szCs w:val="24"/>
              </w:rPr>
              <w:t>Name</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3F412C6A" w14:textId="77777777" w:rsidR="00423168" w:rsidRPr="009D003E" w:rsidRDefault="00423168" w:rsidP="003A5F25">
            <w:pPr>
              <w:jc w:val="center"/>
              <w:rPr>
                <w:sz w:val="24"/>
                <w:szCs w:val="24"/>
              </w:rPr>
            </w:pPr>
            <w:r w:rsidRPr="009D003E">
              <w:rPr>
                <w:color w:val="2D3B45"/>
                <w:sz w:val="24"/>
                <w:szCs w:val="24"/>
              </w:rPr>
              <w:t>Name of the item</w:t>
            </w:r>
          </w:p>
        </w:tc>
        <w:tc>
          <w:tcPr>
            <w:tcW w:w="1620" w:type="dxa"/>
            <w:tcBorders>
              <w:top w:val="single" w:sz="4" w:space="0" w:color="000000"/>
              <w:left w:val="single" w:sz="4" w:space="0" w:color="000000"/>
              <w:bottom w:val="single" w:sz="4" w:space="0" w:color="000000"/>
            </w:tcBorders>
            <w:shd w:val="clear" w:color="auto" w:fill="auto"/>
            <w:vAlign w:val="center"/>
          </w:tcPr>
          <w:p w14:paraId="4251BF17" w14:textId="77777777" w:rsidR="00423168" w:rsidRPr="009D003E" w:rsidRDefault="00423168" w:rsidP="003A5F25">
            <w:pPr>
              <w:jc w:val="center"/>
              <w:rPr>
                <w:sz w:val="24"/>
                <w:szCs w:val="24"/>
              </w:rPr>
            </w:pPr>
            <w:r w:rsidRPr="009D003E">
              <w:rPr>
                <w:color w:val="2D3B45"/>
                <w:sz w:val="24"/>
                <w:szCs w:val="24"/>
              </w:rPr>
              <w:t>String</w:t>
            </w:r>
          </w:p>
        </w:tc>
        <w:tc>
          <w:tcPr>
            <w:tcW w:w="1620" w:type="dxa"/>
            <w:tcBorders>
              <w:top w:val="single" w:sz="4" w:space="0" w:color="000000"/>
              <w:left w:val="single" w:sz="4" w:space="0" w:color="000000"/>
              <w:bottom w:val="single" w:sz="4" w:space="0" w:color="000000"/>
            </w:tcBorders>
            <w:shd w:val="clear" w:color="auto" w:fill="auto"/>
            <w:vAlign w:val="center"/>
          </w:tcPr>
          <w:p w14:paraId="551CB45D" w14:textId="77777777" w:rsidR="00423168" w:rsidRPr="009D003E" w:rsidRDefault="00423168" w:rsidP="003A5F25">
            <w:pPr>
              <w:jc w:val="center"/>
              <w:rPr>
                <w:sz w:val="24"/>
                <w:szCs w:val="24"/>
              </w:rPr>
            </w:pPr>
            <w:r w:rsidRPr="009D003E">
              <w:rPr>
                <w:color w:val="2D3B45"/>
                <w:sz w:val="24"/>
                <w:szCs w:val="24"/>
              </w:rPr>
              <w:t>Cheeseburger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4039EA" w14:textId="77777777" w:rsidR="00423168" w:rsidRPr="009D003E" w:rsidRDefault="00423168" w:rsidP="003A5F25">
            <w:pPr>
              <w:jc w:val="center"/>
              <w:rPr>
                <w:sz w:val="24"/>
                <w:szCs w:val="24"/>
              </w:rPr>
            </w:pPr>
            <w:r w:rsidRPr="009D003E">
              <w:rPr>
                <w:color w:val="2D3B45"/>
                <w:sz w:val="24"/>
                <w:szCs w:val="24"/>
              </w:rPr>
              <w:t>Cannot be null</w:t>
            </w:r>
          </w:p>
        </w:tc>
      </w:tr>
      <w:tr w:rsidR="00423168" w:rsidRPr="009D003E" w14:paraId="017C2532" w14:textId="77777777" w:rsidTr="003A5F25">
        <w:tc>
          <w:tcPr>
            <w:tcW w:w="236" w:type="dxa"/>
            <w:tcBorders>
              <w:left w:val="single" w:sz="4" w:space="0" w:color="000000"/>
              <w:bottom w:val="single" w:sz="4" w:space="0" w:color="000000"/>
            </w:tcBorders>
            <w:shd w:val="clear" w:color="auto" w:fill="ADD58A"/>
          </w:tcPr>
          <w:p w14:paraId="0A635592"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1FD680FB" w14:textId="77777777" w:rsidR="00423168" w:rsidRPr="009D003E" w:rsidRDefault="00423168" w:rsidP="003A5F25">
            <w:pPr>
              <w:rPr>
                <w:sz w:val="24"/>
                <w:szCs w:val="24"/>
              </w:rPr>
            </w:pPr>
            <w:r w:rsidRPr="009D003E">
              <w:rPr>
                <w:b/>
                <w:bCs/>
                <w:color w:val="2D3B45"/>
                <w:sz w:val="24"/>
                <w:szCs w:val="24"/>
              </w:rPr>
              <w:t>Price</w:t>
            </w:r>
          </w:p>
        </w:tc>
        <w:tc>
          <w:tcPr>
            <w:tcW w:w="2160" w:type="dxa"/>
            <w:gridSpan w:val="2"/>
            <w:tcBorders>
              <w:left w:val="single" w:sz="4" w:space="0" w:color="000000"/>
              <w:bottom w:val="single" w:sz="4" w:space="0" w:color="000000"/>
            </w:tcBorders>
            <w:shd w:val="clear" w:color="auto" w:fill="auto"/>
            <w:vAlign w:val="center"/>
          </w:tcPr>
          <w:p w14:paraId="031EE6D8" w14:textId="77777777" w:rsidR="00423168" w:rsidRPr="009D003E" w:rsidRDefault="00423168" w:rsidP="003A5F25">
            <w:pPr>
              <w:jc w:val="center"/>
              <w:rPr>
                <w:sz w:val="24"/>
                <w:szCs w:val="24"/>
              </w:rPr>
            </w:pPr>
            <w:r w:rsidRPr="009D003E">
              <w:rPr>
                <w:color w:val="2D3B45"/>
                <w:sz w:val="24"/>
                <w:szCs w:val="24"/>
              </w:rPr>
              <w:t>How much the item costs</w:t>
            </w:r>
          </w:p>
        </w:tc>
        <w:tc>
          <w:tcPr>
            <w:tcW w:w="1620" w:type="dxa"/>
            <w:tcBorders>
              <w:left w:val="single" w:sz="4" w:space="0" w:color="000000"/>
              <w:bottom w:val="single" w:sz="4" w:space="0" w:color="000000"/>
            </w:tcBorders>
            <w:shd w:val="clear" w:color="auto" w:fill="auto"/>
            <w:vAlign w:val="center"/>
          </w:tcPr>
          <w:p w14:paraId="538A8EC9" w14:textId="77777777" w:rsidR="00423168" w:rsidRPr="009D003E" w:rsidRDefault="00423168" w:rsidP="003A5F25">
            <w:pPr>
              <w:jc w:val="center"/>
              <w:rPr>
                <w:sz w:val="24"/>
                <w:szCs w:val="24"/>
              </w:rPr>
            </w:pPr>
            <w:r w:rsidRPr="009D003E">
              <w:rPr>
                <w:color w:val="2D3B45"/>
                <w:sz w:val="24"/>
                <w:szCs w:val="24"/>
              </w:rPr>
              <w:t>Double</w:t>
            </w:r>
          </w:p>
        </w:tc>
        <w:tc>
          <w:tcPr>
            <w:tcW w:w="1620" w:type="dxa"/>
            <w:tcBorders>
              <w:left w:val="single" w:sz="4" w:space="0" w:color="000000"/>
              <w:bottom w:val="single" w:sz="4" w:space="0" w:color="000000"/>
            </w:tcBorders>
            <w:shd w:val="clear" w:color="auto" w:fill="auto"/>
            <w:vAlign w:val="center"/>
          </w:tcPr>
          <w:p w14:paraId="05949635" w14:textId="77777777" w:rsidR="00423168" w:rsidRPr="009D003E" w:rsidRDefault="00423168" w:rsidP="003A5F25">
            <w:pPr>
              <w:jc w:val="center"/>
              <w:rPr>
                <w:sz w:val="24"/>
                <w:szCs w:val="24"/>
              </w:rPr>
            </w:pPr>
            <w:r w:rsidRPr="009D003E">
              <w:rPr>
                <w:color w:val="2D3B45"/>
                <w:sz w:val="24"/>
                <w:szCs w:val="24"/>
              </w:rPr>
              <w:t>10.99</w:t>
            </w:r>
          </w:p>
        </w:tc>
        <w:tc>
          <w:tcPr>
            <w:tcW w:w="1585" w:type="dxa"/>
            <w:tcBorders>
              <w:left w:val="single" w:sz="4" w:space="0" w:color="000000"/>
              <w:bottom w:val="single" w:sz="4" w:space="0" w:color="000000"/>
              <w:right w:val="single" w:sz="4" w:space="0" w:color="000000"/>
            </w:tcBorders>
            <w:shd w:val="clear" w:color="auto" w:fill="auto"/>
            <w:vAlign w:val="center"/>
          </w:tcPr>
          <w:p w14:paraId="305329ED" w14:textId="77777777" w:rsidR="00423168" w:rsidRPr="009D003E" w:rsidRDefault="00423168" w:rsidP="003A5F25">
            <w:pPr>
              <w:jc w:val="center"/>
              <w:rPr>
                <w:sz w:val="24"/>
                <w:szCs w:val="24"/>
              </w:rPr>
            </w:pPr>
            <w:r w:rsidRPr="009D003E">
              <w:rPr>
                <w:color w:val="2D3B45"/>
                <w:sz w:val="24"/>
                <w:szCs w:val="24"/>
              </w:rPr>
              <w:t>Cannot be null</w:t>
            </w:r>
          </w:p>
        </w:tc>
      </w:tr>
      <w:tr w:rsidR="00423168" w:rsidRPr="009D003E" w14:paraId="0D91DBDE" w14:textId="77777777" w:rsidTr="003A5F25">
        <w:tc>
          <w:tcPr>
            <w:tcW w:w="236" w:type="dxa"/>
            <w:tcBorders>
              <w:left w:val="single" w:sz="4" w:space="0" w:color="000000"/>
              <w:bottom w:val="single" w:sz="4" w:space="0" w:color="000000"/>
            </w:tcBorders>
            <w:shd w:val="clear" w:color="auto" w:fill="ADD58A"/>
          </w:tcPr>
          <w:p w14:paraId="12AB9634"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vAlign w:val="center"/>
          </w:tcPr>
          <w:p w14:paraId="5BAE14B8" w14:textId="77777777" w:rsidR="00423168" w:rsidRPr="009D003E" w:rsidRDefault="00423168" w:rsidP="003A5F25">
            <w:pPr>
              <w:rPr>
                <w:sz w:val="24"/>
                <w:szCs w:val="24"/>
              </w:rPr>
            </w:pPr>
            <w:r w:rsidRPr="009D003E">
              <w:rPr>
                <w:b/>
                <w:bCs/>
                <w:color w:val="2D3B45"/>
                <w:sz w:val="24"/>
                <w:szCs w:val="24"/>
              </w:rPr>
              <w:t>Instructions</w:t>
            </w:r>
          </w:p>
        </w:tc>
        <w:tc>
          <w:tcPr>
            <w:tcW w:w="2160" w:type="dxa"/>
            <w:gridSpan w:val="2"/>
            <w:tcBorders>
              <w:left w:val="single" w:sz="4" w:space="0" w:color="000000"/>
              <w:bottom w:val="single" w:sz="4" w:space="0" w:color="000000"/>
            </w:tcBorders>
            <w:shd w:val="clear" w:color="auto" w:fill="auto"/>
            <w:vAlign w:val="center"/>
          </w:tcPr>
          <w:p w14:paraId="405DB54B" w14:textId="77777777" w:rsidR="00423168" w:rsidRPr="009D003E" w:rsidRDefault="00423168" w:rsidP="003A5F25">
            <w:pPr>
              <w:jc w:val="center"/>
              <w:rPr>
                <w:sz w:val="24"/>
                <w:szCs w:val="24"/>
              </w:rPr>
            </w:pPr>
            <w:r w:rsidRPr="009D003E">
              <w:rPr>
                <w:color w:val="2D3B45"/>
                <w:sz w:val="24"/>
                <w:szCs w:val="24"/>
              </w:rPr>
              <w:t>Step by step guide to make the item</w:t>
            </w:r>
          </w:p>
        </w:tc>
        <w:tc>
          <w:tcPr>
            <w:tcW w:w="1620" w:type="dxa"/>
            <w:tcBorders>
              <w:left w:val="single" w:sz="4" w:space="0" w:color="000000"/>
              <w:bottom w:val="single" w:sz="4" w:space="0" w:color="000000"/>
            </w:tcBorders>
            <w:shd w:val="clear" w:color="auto" w:fill="auto"/>
            <w:vAlign w:val="center"/>
          </w:tcPr>
          <w:p w14:paraId="6600C354" w14:textId="77777777" w:rsidR="00423168" w:rsidRPr="009D003E" w:rsidRDefault="00423168" w:rsidP="003A5F25">
            <w:pPr>
              <w:jc w:val="center"/>
              <w:rPr>
                <w:sz w:val="24"/>
                <w:szCs w:val="24"/>
              </w:rPr>
            </w:pPr>
            <w:r w:rsidRPr="009D003E">
              <w:rPr>
                <w:color w:val="2D3B45"/>
                <w:sz w:val="24"/>
                <w:szCs w:val="24"/>
              </w:rPr>
              <w:t>String</w:t>
            </w:r>
          </w:p>
        </w:tc>
        <w:tc>
          <w:tcPr>
            <w:tcW w:w="1620" w:type="dxa"/>
            <w:tcBorders>
              <w:left w:val="single" w:sz="4" w:space="0" w:color="000000"/>
              <w:bottom w:val="single" w:sz="4" w:space="0" w:color="000000"/>
            </w:tcBorders>
            <w:shd w:val="clear" w:color="auto" w:fill="auto"/>
            <w:vAlign w:val="center"/>
          </w:tcPr>
          <w:p w14:paraId="4652597D" w14:textId="77777777" w:rsidR="00423168" w:rsidRPr="009D003E" w:rsidRDefault="00423168" w:rsidP="003A5F25">
            <w:pPr>
              <w:jc w:val="center"/>
              <w:rPr>
                <w:sz w:val="24"/>
                <w:szCs w:val="24"/>
              </w:rPr>
            </w:pPr>
            <w:r w:rsidRPr="009D003E">
              <w:rPr>
                <w:color w:val="2D3B45"/>
                <w:sz w:val="24"/>
                <w:szCs w:val="24"/>
              </w:rPr>
              <w:t>“First get the bun….”</w:t>
            </w:r>
          </w:p>
        </w:tc>
        <w:tc>
          <w:tcPr>
            <w:tcW w:w="1585" w:type="dxa"/>
            <w:tcBorders>
              <w:left w:val="single" w:sz="4" w:space="0" w:color="000000"/>
              <w:bottom w:val="single" w:sz="4" w:space="0" w:color="000000"/>
              <w:right w:val="single" w:sz="4" w:space="0" w:color="000000"/>
            </w:tcBorders>
            <w:shd w:val="clear" w:color="auto" w:fill="auto"/>
            <w:vAlign w:val="center"/>
          </w:tcPr>
          <w:p w14:paraId="603FE06F" w14:textId="77777777" w:rsidR="00423168" w:rsidRPr="009D003E" w:rsidRDefault="00423168" w:rsidP="003A5F25">
            <w:pPr>
              <w:jc w:val="center"/>
              <w:rPr>
                <w:sz w:val="24"/>
                <w:szCs w:val="24"/>
              </w:rPr>
            </w:pPr>
            <w:r w:rsidRPr="009D003E">
              <w:rPr>
                <w:color w:val="2D3B45"/>
                <w:sz w:val="24"/>
                <w:szCs w:val="24"/>
              </w:rPr>
              <w:t>Cannot be null</w:t>
            </w:r>
          </w:p>
        </w:tc>
      </w:tr>
      <w:tr w:rsidR="00423168" w:rsidRPr="009D003E" w14:paraId="3A41BED6" w14:textId="77777777" w:rsidTr="003A5F25">
        <w:tc>
          <w:tcPr>
            <w:tcW w:w="236" w:type="dxa"/>
            <w:tcBorders>
              <w:left w:val="single" w:sz="4" w:space="0" w:color="000000"/>
              <w:bottom w:val="single" w:sz="4" w:space="0" w:color="000000"/>
            </w:tcBorders>
            <w:shd w:val="clear" w:color="auto" w:fill="ADD58A"/>
          </w:tcPr>
          <w:p w14:paraId="4AFC63ED" w14:textId="77777777" w:rsidR="00423168" w:rsidRPr="009D003E"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4F924A85" w14:textId="77777777" w:rsidR="00423168" w:rsidRPr="009D003E" w:rsidRDefault="00423168" w:rsidP="003A5F25">
            <w:pPr>
              <w:rPr>
                <w:sz w:val="24"/>
                <w:szCs w:val="24"/>
              </w:rPr>
            </w:pPr>
            <w:r w:rsidRPr="009D003E">
              <w:rPr>
                <w:rFonts w:eastAsia="MS Mincho"/>
                <w:b/>
                <w:sz w:val="24"/>
                <w:szCs w:val="24"/>
              </w:rPr>
              <w:t>Functional Dependencies and Keys</w:t>
            </w:r>
          </w:p>
        </w:tc>
      </w:tr>
      <w:tr w:rsidR="00423168" w:rsidRPr="009D003E" w14:paraId="3C02535B" w14:textId="77777777" w:rsidTr="003A5F25">
        <w:tc>
          <w:tcPr>
            <w:tcW w:w="236" w:type="dxa"/>
            <w:tcBorders>
              <w:left w:val="single" w:sz="4" w:space="0" w:color="000000"/>
              <w:bottom w:val="single" w:sz="4" w:space="0" w:color="000000"/>
            </w:tcBorders>
            <w:shd w:val="clear" w:color="auto" w:fill="ADD58A"/>
          </w:tcPr>
          <w:p w14:paraId="0742EE83"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2DC4D81B" w14:textId="77777777" w:rsidR="00423168" w:rsidRPr="009D003E" w:rsidRDefault="00423168" w:rsidP="003A5F25">
            <w:pPr>
              <w:rPr>
                <w:sz w:val="24"/>
                <w:szCs w:val="24"/>
              </w:rPr>
            </w:pPr>
            <w:r w:rsidRPr="009D003E">
              <w:rPr>
                <w:rFonts w:eastAsia="MS Mincho"/>
                <w:b/>
                <w:sz w:val="24"/>
                <w:szCs w:val="24"/>
              </w:rPr>
              <w:t>Functional dependencies</w:t>
            </w:r>
          </w:p>
        </w:tc>
        <w:tc>
          <w:tcPr>
            <w:tcW w:w="6985" w:type="dxa"/>
            <w:gridSpan w:val="5"/>
            <w:tcBorders>
              <w:left w:val="single" w:sz="4" w:space="0" w:color="000000"/>
              <w:bottom w:val="single" w:sz="4" w:space="0" w:color="000000"/>
              <w:right w:val="single" w:sz="4" w:space="0" w:color="000000"/>
            </w:tcBorders>
            <w:shd w:val="clear" w:color="auto" w:fill="auto"/>
          </w:tcPr>
          <w:p w14:paraId="73A34658" w14:textId="77777777" w:rsidR="00423168" w:rsidRPr="009D003E" w:rsidRDefault="00423168" w:rsidP="003A5F25">
            <w:pPr>
              <w:snapToGrid w:val="0"/>
              <w:rPr>
                <w:sz w:val="24"/>
                <w:szCs w:val="24"/>
              </w:rPr>
            </w:pPr>
            <w:r w:rsidRPr="009D003E">
              <w:rPr>
                <w:sz w:val="24"/>
                <w:szCs w:val="24"/>
              </w:rPr>
              <w:t>item_id → name</w:t>
            </w:r>
          </w:p>
          <w:p w14:paraId="59CE8332" w14:textId="77777777" w:rsidR="00423168" w:rsidRPr="009D003E" w:rsidRDefault="00423168" w:rsidP="003A5F25">
            <w:pPr>
              <w:snapToGrid w:val="0"/>
              <w:rPr>
                <w:sz w:val="24"/>
                <w:szCs w:val="24"/>
              </w:rPr>
            </w:pPr>
            <w:r w:rsidRPr="009D003E">
              <w:rPr>
                <w:sz w:val="24"/>
                <w:szCs w:val="24"/>
              </w:rPr>
              <w:t>item_id → price</w:t>
            </w:r>
          </w:p>
          <w:p w14:paraId="628BFE49" w14:textId="77777777" w:rsidR="00423168" w:rsidRPr="009D003E" w:rsidRDefault="00423168" w:rsidP="003A5F25">
            <w:pPr>
              <w:snapToGrid w:val="0"/>
              <w:rPr>
                <w:sz w:val="24"/>
                <w:szCs w:val="24"/>
              </w:rPr>
            </w:pPr>
            <w:r w:rsidRPr="009D003E">
              <w:rPr>
                <w:sz w:val="24"/>
                <w:szCs w:val="24"/>
              </w:rPr>
              <w:t>item_id → instructions</w:t>
            </w:r>
          </w:p>
          <w:p w14:paraId="2FA730A7" w14:textId="77777777" w:rsidR="00423168" w:rsidRPr="009D003E" w:rsidRDefault="00423168" w:rsidP="003A5F25">
            <w:pPr>
              <w:snapToGrid w:val="0"/>
              <w:rPr>
                <w:sz w:val="24"/>
                <w:szCs w:val="24"/>
              </w:rPr>
            </w:pPr>
            <w:r w:rsidRPr="009D003E">
              <w:rPr>
                <w:sz w:val="24"/>
                <w:szCs w:val="24"/>
              </w:rPr>
              <w:t>item_id → order history</w:t>
            </w:r>
          </w:p>
        </w:tc>
      </w:tr>
      <w:tr w:rsidR="00423168" w:rsidRPr="009D003E" w14:paraId="09BC4EDB" w14:textId="77777777" w:rsidTr="003A5F25">
        <w:trPr>
          <w:trHeight w:val="315"/>
        </w:trPr>
        <w:tc>
          <w:tcPr>
            <w:tcW w:w="236" w:type="dxa"/>
            <w:tcBorders>
              <w:left w:val="single" w:sz="4" w:space="0" w:color="000000"/>
              <w:bottom w:val="single" w:sz="4" w:space="0" w:color="000000"/>
            </w:tcBorders>
            <w:shd w:val="clear" w:color="auto" w:fill="ADD58A"/>
          </w:tcPr>
          <w:p w14:paraId="404497FC"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228774CB" w14:textId="77777777" w:rsidR="00423168" w:rsidRPr="009D003E" w:rsidRDefault="00423168" w:rsidP="003A5F25">
            <w:pPr>
              <w:rPr>
                <w:sz w:val="24"/>
                <w:szCs w:val="24"/>
              </w:rPr>
            </w:pPr>
            <w:r w:rsidRPr="009D003E">
              <w:rPr>
                <w:rFonts w:eastAsia="MS Mincho"/>
                <w:b/>
                <w:sz w:val="24"/>
                <w:szCs w:val="24"/>
              </w:rPr>
              <w:t>Candidate keys</w:t>
            </w:r>
          </w:p>
        </w:tc>
        <w:tc>
          <w:tcPr>
            <w:tcW w:w="6985" w:type="dxa"/>
            <w:gridSpan w:val="5"/>
            <w:tcBorders>
              <w:left w:val="single" w:sz="4" w:space="0" w:color="000000"/>
              <w:bottom w:val="single" w:sz="4" w:space="0" w:color="000000"/>
              <w:right w:val="single" w:sz="4" w:space="0" w:color="000000"/>
            </w:tcBorders>
            <w:shd w:val="clear" w:color="auto" w:fill="auto"/>
          </w:tcPr>
          <w:p w14:paraId="419845D8" w14:textId="77777777" w:rsidR="00423168" w:rsidRPr="009D003E" w:rsidRDefault="00423168" w:rsidP="003A5F25">
            <w:pPr>
              <w:snapToGrid w:val="0"/>
              <w:rPr>
                <w:sz w:val="24"/>
                <w:szCs w:val="24"/>
              </w:rPr>
            </w:pPr>
            <w:r w:rsidRPr="009D003E">
              <w:rPr>
                <w:rFonts w:eastAsia="MS Mincho"/>
                <w:b/>
                <w:sz w:val="24"/>
                <w:szCs w:val="24"/>
              </w:rPr>
              <w:t>Item_id</w:t>
            </w:r>
          </w:p>
        </w:tc>
      </w:tr>
      <w:tr w:rsidR="00423168" w:rsidRPr="009D003E" w14:paraId="344C9126" w14:textId="77777777" w:rsidTr="003A5F25">
        <w:tc>
          <w:tcPr>
            <w:tcW w:w="236" w:type="dxa"/>
            <w:tcBorders>
              <w:left w:val="single" w:sz="4" w:space="0" w:color="000000"/>
              <w:bottom w:val="single" w:sz="4" w:space="0" w:color="000000"/>
            </w:tcBorders>
            <w:shd w:val="clear" w:color="auto" w:fill="ADD58A"/>
          </w:tcPr>
          <w:p w14:paraId="1829E3CE" w14:textId="77777777" w:rsidR="00423168" w:rsidRPr="009D003E"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1A150AD0" w14:textId="77777777" w:rsidR="00423168" w:rsidRPr="009D003E" w:rsidRDefault="00423168" w:rsidP="003A5F25">
            <w:pPr>
              <w:rPr>
                <w:sz w:val="24"/>
                <w:szCs w:val="24"/>
              </w:rPr>
            </w:pPr>
            <w:r w:rsidRPr="009D003E">
              <w:rPr>
                <w:rFonts w:eastAsia="MS Mincho"/>
                <w:b/>
                <w:sz w:val="24"/>
                <w:szCs w:val="24"/>
              </w:rPr>
              <w:t>Normalization</w:t>
            </w:r>
          </w:p>
        </w:tc>
      </w:tr>
      <w:tr w:rsidR="00423168" w:rsidRPr="009D003E" w14:paraId="03A3D406" w14:textId="77777777" w:rsidTr="003A5F25">
        <w:tc>
          <w:tcPr>
            <w:tcW w:w="236" w:type="dxa"/>
            <w:tcBorders>
              <w:left w:val="single" w:sz="4" w:space="0" w:color="000000"/>
              <w:bottom w:val="single" w:sz="4" w:space="0" w:color="000000"/>
            </w:tcBorders>
            <w:shd w:val="clear" w:color="auto" w:fill="ADD58A"/>
          </w:tcPr>
          <w:p w14:paraId="7869327F"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76C32E37" w14:textId="77777777" w:rsidR="00423168" w:rsidRPr="009D003E" w:rsidRDefault="00423168" w:rsidP="003A5F25">
            <w:pPr>
              <w:rPr>
                <w:sz w:val="24"/>
                <w:szCs w:val="24"/>
              </w:rPr>
            </w:pPr>
            <w:r w:rsidRPr="009D003E">
              <w:rPr>
                <w:rFonts w:eastAsia="MS Mincho"/>
                <w:b/>
                <w:sz w:val="24"/>
                <w:szCs w:val="24"/>
              </w:rPr>
              <w:t>1NF</w:t>
            </w:r>
          </w:p>
        </w:tc>
        <w:tc>
          <w:tcPr>
            <w:tcW w:w="720" w:type="dxa"/>
            <w:tcBorders>
              <w:left w:val="single" w:sz="4" w:space="0" w:color="000000"/>
              <w:bottom w:val="single" w:sz="4" w:space="0" w:color="000000"/>
            </w:tcBorders>
            <w:shd w:val="clear" w:color="auto" w:fill="auto"/>
          </w:tcPr>
          <w:p w14:paraId="38D0EC64" w14:textId="77777777" w:rsidR="00423168" w:rsidRPr="009D003E" w:rsidRDefault="00423168" w:rsidP="003A5F25">
            <w:pPr>
              <w:snapToGrid w:val="0"/>
              <w:rPr>
                <w:sz w:val="24"/>
                <w:szCs w:val="24"/>
              </w:rPr>
            </w:pPr>
            <w:r w:rsidRPr="009D003E">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42098E45" w14:textId="77777777" w:rsidR="00423168" w:rsidRPr="009D003E" w:rsidRDefault="00423168" w:rsidP="003A5F25">
            <w:pPr>
              <w:snapToGrid w:val="0"/>
              <w:rPr>
                <w:sz w:val="24"/>
                <w:szCs w:val="24"/>
              </w:rPr>
            </w:pPr>
            <w:r w:rsidRPr="009D003E">
              <w:rPr>
                <w:color w:val="2D3B45"/>
                <w:sz w:val="24"/>
                <w:szCs w:val="24"/>
              </w:rPr>
              <w:t>All cells contain a unique atomic value</w:t>
            </w:r>
          </w:p>
        </w:tc>
      </w:tr>
      <w:tr w:rsidR="00423168" w:rsidRPr="009D003E" w14:paraId="19A8165C" w14:textId="77777777" w:rsidTr="003A5F25">
        <w:tc>
          <w:tcPr>
            <w:tcW w:w="236" w:type="dxa"/>
            <w:tcBorders>
              <w:left w:val="single" w:sz="4" w:space="0" w:color="000000"/>
              <w:bottom w:val="single" w:sz="4" w:space="0" w:color="000000"/>
            </w:tcBorders>
            <w:shd w:val="clear" w:color="auto" w:fill="ADD58A"/>
          </w:tcPr>
          <w:p w14:paraId="3F098D52"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6C7F63E5" w14:textId="77777777" w:rsidR="00423168" w:rsidRPr="009D003E" w:rsidRDefault="00423168" w:rsidP="003A5F25">
            <w:pPr>
              <w:rPr>
                <w:sz w:val="24"/>
                <w:szCs w:val="24"/>
              </w:rPr>
            </w:pPr>
            <w:r w:rsidRPr="009D003E">
              <w:rPr>
                <w:rFonts w:eastAsia="MS Mincho"/>
                <w:b/>
                <w:sz w:val="24"/>
                <w:szCs w:val="24"/>
              </w:rPr>
              <w:t>2NF</w:t>
            </w:r>
          </w:p>
        </w:tc>
        <w:tc>
          <w:tcPr>
            <w:tcW w:w="720" w:type="dxa"/>
            <w:tcBorders>
              <w:left w:val="single" w:sz="4" w:space="0" w:color="000000"/>
              <w:bottom w:val="single" w:sz="4" w:space="0" w:color="000000"/>
            </w:tcBorders>
            <w:shd w:val="clear" w:color="auto" w:fill="auto"/>
          </w:tcPr>
          <w:p w14:paraId="6E28319D" w14:textId="77777777" w:rsidR="00423168" w:rsidRPr="009D003E" w:rsidRDefault="00423168" w:rsidP="003A5F25">
            <w:pPr>
              <w:snapToGrid w:val="0"/>
              <w:rPr>
                <w:sz w:val="24"/>
                <w:szCs w:val="24"/>
              </w:rPr>
            </w:pPr>
            <w:r w:rsidRPr="009D003E">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170443C2" w14:textId="77777777" w:rsidR="00423168" w:rsidRPr="009D003E" w:rsidRDefault="00423168" w:rsidP="003A5F25">
            <w:pPr>
              <w:snapToGrid w:val="0"/>
              <w:rPr>
                <w:sz w:val="24"/>
                <w:szCs w:val="24"/>
              </w:rPr>
            </w:pPr>
            <w:r w:rsidRPr="009D003E">
              <w:rPr>
                <w:color w:val="2D3B45"/>
                <w:sz w:val="24"/>
                <w:szCs w:val="24"/>
              </w:rPr>
              <w:t>The key for this table is the single attribute item_ID</w:t>
            </w:r>
          </w:p>
        </w:tc>
      </w:tr>
      <w:tr w:rsidR="00423168" w:rsidRPr="009D003E" w14:paraId="51F2F321" w14:textId="77777777" w:rsidTr="003A5F25">
        <w:tc>
          <w:tcPr>
            <w:tcW w:w="236" w:type="dxa"/>
            <w:tcBorders>
              <w:left w:val="single" w:sz="4" w:space="0" w:color="000000"/>
              <w:bottom w:val="single" w:sz="4" w:space="0" w:color="000000"/>
            </w:tcBorders>
            <w:shd w:val="clear" w:color="auto" w:fill="ADD58A"/>
          </w:tcPr>
          <w:p w14:paraId="606E99B1"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0E0B0614" w14:textId="77777777" w:rsidR="00423168" w:rsidRPr="009D003E" w:rsidRDefault="00423168" w:rsidP="003A5F25">
            <w:pPr>
              <w:rPr>
                <w:sz w:val="24"/>
                <w:szCs w:val="24"/>
              </w:rPr>
            </w:pPr>
            <w:r w:rsidRPr="009D003E">
              <w:rPr>
                <w:rFonts w:eastAsia="MS Mincho"/>
                <w:b/>
                <w:sz w:val="24"/>
                <w:szCs w:val="24"/>
              </w:rPr>
              <w:t>3NF</w:t>
            </w:r>
          </w:p>
        </w:tc>
        <w:tc>
          <w:tcPr>
            <w:tcW w:w="720" w:type="dxa"/>
            <w:tcBorders>
              <w:left w:val="single" w:sz="4" w:space="0" w:color="000000"/>
              <w:bottom w:val="single" w:sz="4" w:space="0" w:color="000000"/>
            </w:tcBorders>
            <w:shd w:val="clear" w:color="auto" w:fill="auto"/>
          </w:tcPr>
          <w:p w14:paraId="57F4DA85" w14:textId="77777777" w:rsidR="00423168" w:rsidRPr="009D003E" w:rsidRDefault="00423168" w:rsidP="003A5F25">
            <w:pPr>
              <w:snapToGrid w:val="0"/>
              <w:rPr>
                <w:sz w:val="24"/>
                <w:szCs w:val="24"/>
              </w:rPr>
            </w:pPr>
            <w:r w:rsidRPr="009D003E">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6770156D" w14:textId="77777777" w:rsidR="00423168" w:rsidRPr="009D003E" w:rsidRDefault="00423168" w:rsidP="003A5F25">
            <w:pPr>
              <w:snapToGrid w:val="0"/>
              <w:rPr>
                <w:sz w:val="24"/>
                <w:szCs w:val="24"/>
              </w:rPr>
            </w:pPr>
            <w:r w:rsidRPr="009D003E">
              <w:rPr>
                <w:color w:val="2D3B45"/>
                <w:sz w:val="24"/>
                <w:szCs w:val="24"/>
              </w:rPr>
              <w:t>All the non-key attributes depend on the key and only on the key</w:t>
            </w:r>
          </w:p>
        </w:tc>
      </w:tr>
      <w:tr w:rsidR="00423168" w:rsidRPr="009D003E" w14:paraId="5CD86125" w14:textId="77777777" w:rsidTr="003A5F25">
        <w:tc>
          <w:tcPr>
            <w:tcW w:w="236" w:type="dxa"/>
            <w:tcBorders>
              <w:left w:val="single" w:sz="4" w:space="0" w:color="000000"/>
              <w:bottom w:val="single" w:sz="4" w:space="0" w:color="000000"/>
            </w:tcBorders>
            <w:shd w:val="clear" w:color="auto" w:fill="auto"/>
          </w:tcPr>
          <w:p w14:paraId="1A9BEAC6" w14:textId="77777777" w:rsidR="00423168" w:rsidRPr="009D003E"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6A8A75DC" w14:textId="77777777" w:rsidR="00423168" w:rsidRPr="009D003E" w:rsidRDefault="00423168" w:rsidP="003A5F25">
            <w:pPr>
              <w:rPr>
                <w:sz w:val="24"/>
                <w:szCs w:val="24"/>
              </w:rPr>
            </w:pPr>
            <w:r w:rsidRPr="009D003E">
              <w:rPr>
                <w:rFonts w:eastAsia="MS Mincho"/>
                <w:b/>
                <w:sz w:val="24"/>
                <w:szCs w:val="24"/>
              </w:rPr>
              <w:t>Physical Design</w:t>
            </w:r>
          </w:p>
        </w:tc>
      </w:tr>
      <w:tr w:rsidR="00423168" w:rsidRPr="009D003E" w14:paraId="70C0BB9D"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7413BBAE"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3413E9FD" w14:textId="77777777" w:rsidR="00423168" w:rsidRPr="009D003E" w:rsidRDefault="00423168" w:rsidP="003A5F25">
            <w:pPr>
              <w:rPr>
                <w:sz w:val="24"/>
                <w:szCs w:val="24"/>
              </w:rPr>
            </w:pPr>
            <w:r w:rsidRPr="009D003E">
              <w:rPr>
                <w:b/>
                <w:sz w:val="24"/>
                <w:szCs w:val="24"/>
              </w:rPr>
              <w:t>Primary Key</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7B045869" w14:textId="540E3E69" w:rsidR="00423168" w:rsidRPr="009D003E" w:rsidRDefault="00BD50BA" w:rsidP="003A5F25">
            <w:pPr>
              <w:snapToGrid w:val="0"/>
              <w:rPr>
                <w:sz w:val="24"/>
                <w:szCs w:val="24"/>
              </w:rPr>
            </w:pPr>
            <w:r>
              <w:rPr>
                <w:sz w:val="24"/>
                <w:szCs w:val="24"/>
              </w:rPr>
              <w:t>itemID</w:t>
            </w:r>
          </w:p>
        </w:tc>
      </w:tr>
      <w:tr w:rsidR="00423168" w:rsidRPr="009D003E" w14:paraId="370F5F0B"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2CEA5F76"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365CFB39" w14:textId="77777777" w:rsidR="00423168" w:rsidRPr="009D003E" w:rsidRDefault="00423168" w:rsidP="003A5F25">
            <w:pPr>
              <w:rPr>
                <w:sz w:val="24"/>
                <w:szCs w:val="24"/>
              </w:rPr>
            </w:pPr>
            <w:r w:rsidRPr="009D003E">
              <w:rPr>
                <w:b/>
                <w:sz w:val="24"/>
                <w:szCs w:val="24"/>
              </w:rPr>
              <w:t>Foreign Keys</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281E8CE1" w14:textId="77777777" w:rsidR="00423168" w:rsidRPr="009D003E" w:rsidRDefault="00423168" w:rsidP="003A5F25">
            <w:pPr>
              <w:snapToGrid w:val="0"/>
              <w:rPr>
                <w:sz w:val="24"/>
                <w:szCs w:val="24"/>
              </w:rPr>
            </w:pPr>
            <w:r w:rsidRPr="009D003E">
              <w:rPr>
                <w:rFonts w:eastAsia="MS Mincho"/>
                <w:b/>
                <w:sz w:val="24"/>
                <w:szCs w:val="24"/>
              </w:rPr>
              <w:t>-</w:t>
            </w:r>
          </w:p>
        </w:tc>
      </w:tr>
      <w:tr w:rsidR="00423168" w:rsidRPr="009D003E" w14:paraId="1FA01AF1"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63BDF186"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08E79B4B" w14:textId="77777777" w:rsidR="00423168" w:rsidRPr="009D003E" w:rsidRDefault="00423168" w:rsidP="003A5F25">
            <w:pPr>
              <w:rPr>
                <w:sz w:val="24"/>
                <w:szCs w:val="24"/>
              </w:rPr>
            </w:pPr>
            <w:r w:rsidRPr="009D003E">
              <w:rPr>
                <w:b/>
                <w:sz w:val="24"/>
                <w:szCs w:val="24"/>
              </w:rPr>
              <w:t>SQL Code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3DD9D4A3" w14:textId="77777777" w:rsidR="00BD50BA" w:rsidRPr="00BD50BA" w:rsidRDefault="00BD50BA" w:rsidP="00BD50BA">
            <w:pPr>
              <w:snapToGrid w:val="0"/>
              <w:rPr>
                <w:sz w:val="24"/>
                <w:szCs w:val="24"/>
              </w:rPr>
            </w:pPr>
            <w:r w:rsidRPr="00BD50BA">
              <w:rPr>
                <w:sz w:val="24"/>
                <w:szCs w:val="24"/>
              </w:rPr>
              <w:t>CREATE TABLE Item (</w:t>
            </w:r>
          </w:p>
          <w:p w14:paraId="68BF5877" w14:textId="77777777" w:rsidR="00BD50BA" w:rsidRPr="00BD50BA" w:rsidRDefault="00BD50BA" w:rsidP="00BD50BA">
            <w:pPr>
              <w:snapToGrid w:val="0"/>
              <w:rPr>
                <w:sz w:val="24"/>
                <w:szCs w:val="24"/>
              </w:rPr>
            </w:pPr>
            <w:r w:rsidRPr="00BD50BA">
              <w:rPr>
                <w:sz w:val="24"/>
                <w:szCs w:val="24"/>
              </w:rPr>
              <w:t xml:space="preserve">    itemID INTEGER NOT NULL,</w:t>
            </w:r>
          </w:p>
          <w:p w14:paraId="0FB1B29D" w14:textId="77777777" w:rsidR="00BD50BA" w:rsidRPr="00BD50BA" w:rsidRDefault="00BD50BA" w:rsidP="00BD50BA">
            <w:pPr>
              <w:snapToGrid w:val="0"/>
              <w:rPr>
                <w:sz w:val="24"/>
                <w:szCs w:val="24"/>
              </w:rPr>
            </w:pPr>
            <w:r w:rsidRPr="00BD50BA">
              <w:rPr>
                <w:sz w:val="24"/>
                <w:szCs w:val="24"/>
              </w:rPr>
              <w:t xml:space="preserve">    CONSTRAINT i_ID CHECK (itemID &gt;0),</w:t>
            </w:r>
          </w:p>
          <w:p w14:paraId="2F1DDB4C" w14:textId="77777777" w:rsidR="00BD50BA" w:rsidRPr="00BD50BA" w:rsidRDefault="00BD50BA" w:rsidP="00BD50BA">
            <w:pPr>
              <w:snapToGrid w:val="0"/>
              <w:rPr>
                <w:sz w:val="24"/>
                <w:szCs w:val="24"/>
              </w:rPr>
            </w:pPr>
            <w:r w:rsidRPr="00BD50BA">
              <w:rPr>
                <w:sz w:val="24"/>
                <w:szCs w:val="24"/>
              </w:rPr>
              <w:t xml:space="preserve">    item_name VARCHAR(75),</w:t>
            </w:r>
          </w:p>
          <w:p w14:paraId="2772B72C" w14:textId="77777777" w:rsidR="00BD50BA" w:rsidRPr="00BD50BA" w:rsidRDefault="00BD50BA" w:rsidP="00BD50BA">
            <w:pPr>
              <w:snapToGrid w:val="0"/>
              <w:rPr>
                <w:sz w:val="24"/>
                <w:szCs w:val="24"/>
              </w:rPr>
            </w:pPr>
            <w:r w:rsidRPr="00BD50BA">
              <w:rPr>
                <w:sz w:val="24"/>
                <w:szCs w:val="24"/>
              </w:rPr>
              <w:t xml:space="preserve">    Instructions VARCHAR(250),</w:t>
            </w:r>
          </w:p>
          <w:p w14:paraId="76E9CE2D" w14:textId="77777777" w:rsidR="00BD50BA" w:rsidRPr="00BD50BA" w:rsidRDefault="00BD50BA" w:rsidP="00BD50BA">
            <w:pPr>
              <w:snapToGrid w:val="0"/>
              <w:rPr>
                <w:sz w:val="24"/>
                <w:szCs w:val="24"/>
              </w:rPr>
            </w:pPr>
            <w:r w:rsidRPr="00BD50BA">
              <w:rPr>
                <w:sz w:val="24"/>
                <w:szCs w:val="24"/>
              </w:rPr>
              <w:t xml:space="preserve">    item_history INTEGER,</w:t>
            </w:r>
          </w:p>
          <w:p w14:paraId="02978139" w14:textId="77777777" w:rsidR="00BD50BA" w:rsidRPr="00BD50BA" w:rsidRDefault="00BD50BA" w:rsidP="00BD50BA">
            <w:pPr>
              <w:snapToGrid w:val="0"/>
              <w:rPr>
                <w:sz w:val="24"/>
                <w:szCs w:val="24"/>
              </w:rPr>
            </w:pPr>
            <w:r w:rsidRPr="00BD50BA">
              <w:rPr>
                <w:sz w:val="24"/>
                <w:szCs w:val="24"/>
              </w:rPr>
              <w:t xml:space="preserve">    Price NUMBER,</w:t>
            </w:r>
          </w:p>
          <w:p w14:paraId="09451857" w14:textId="77777777" w:rsidR="00BD50BA" w:rsidRPr="00BD50BA" w:rsidRDefault="00BD50BA" w:rsidP="00BD50BA">
            <w:pPr>
              <w:snapToGrid w:val="0"/>
              <w:rPr>
                <w:sz w:val="24"/>
                <w:szCs w:val="24"/>
              </w:rPr>
            </w:pPr>
            <w:r w:rsidRPr="00BD50BA">
              <w:rPr>
                <w:sz w:val="24"/>
                <w:szCs w:val="24"/>
              </w:rPr>
              <w:t xml:space="preserve">    PRIMARY KEY (itemID)</w:t>
            </w:r>
          </w:p>
          <w:p w14:paraId="383D3828" w14:textId="3AC370AA" w:rsidR="00423168" w:rsidRPr="009D003E" w:rsidRDefault="00BD50BA" w:rsidP="00BD50BA">
            <w:pPr>
              <w:snapToGrid w:val="0"/>
              <w:rPr>
                <w:sz w:val="24"/>
                <w:szCs w:val="24"/>
              </w:rPr>
            </w:pPr>
            <w:r w:rsidRPr="00BD50BA">
              <w:rPr>
                <w:sz w:val="24"/>
                <w:szCs w:val="24"/>
              </w:rPr>
              <w:t>);</w:t>
            </w:r>
          </w:p>
        </w:tc>
      </w:tr>
      <w:tr w:rsidR="00423168" w:rsidRPr="009D003E" w14:paraId="214169BA"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5C36632B"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2D875DBC" w14:textId="77777777" w:rsidR="00423168" w:rsidRPr="009D003E" w:rsidRDefault="00423168" w:rsidP="003A5F25">
            <w:pPr>
              <w:rPr>
                <w:sz w:val="24"/>
                <w:szCs w:val="24"/>
              </w:rPr>
            </w:pPr>
            <w:r w:rsidRPr="009D003E">
              <w:rPr>
                <w:b/>
                <w:sz w:val="24"/>
                <w:szCs w:val="24"/>
              </w:rPr>
              <w:t>Count of records in the table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3D23CB77" w14:textId="22850542" w:rsidR="00423168" w:rsidRPr="009D003E" w:rsidRDefault="005F1C92" w:rsidP="003A5F25">
            <w:pPr>
              <w:rPr>
                <w:sz w:val="24"/>
                <w:szCs w:val="24"/>
              </w:rPr>
            </w:pPr>
            <w:r>
              <w:rPr>
                <w:b/>
                <w:sz w:val="24"/>
                <w:szCs w:val="24"/>
              </w:rPr>
              <w:t>20</w:t>
            </w:r>
            <w:r w:rsidR="00423168" w:rsidRPr="009D003E">
              <w:rPr>
                <w:sz w:val="24"/>
                <w:szCs w:val="24"/>
              </w:rPr>
              <w:t xml:space="preserve"> </w:t>
            </w:r>
          </w:p>
        </w:tc>
      </w:tr>
    </w:tbl>
    <w:p w14:paraId="61E9DF56" w14:textId="77777777" w:rsidR="00974CEA" w:rsidRPr="009D003E" w:rsidRDefault="00974CEA" w:rsidP="00423168">
      <w:pPr>
        <w:rPr>
          <w:sz w:val="24"/>
          <w:szCs w:val="24"/>
        </w:rPr>
      </w:pPr>
    </w:p>
    <w:p w14:paraId="61F1E1AA" w14:textId="77777777" w:rsidR="001310F6" w:rsidRDefault="001310F6" w:rsidP="00423168">
      <w:pPr>
        <w:rPr>
          <w:sz w:val="24"/>
          <w:szCs w:val="24"/>
        </w:rPr>
      </w:pPr>
    </w:p>
    <w:p w14:paraId="0595DF26" w14:textId="77777777" w:rsidR="001310F6" w:rsidRDefault="001310F6" w:rsidP="00423168">
      <w:pPr>
        <w:rPr>
          <w:sz w:val="24"/>
          <w:szCs w:val="24"/>
        </w:rPr>
      </w:pPr>
    </w:p>
    <w:p w14:paraId="153BA205" w14:textId="77777777" w:rsidR="001310F6" w:rsidRDefault="001310F6" w:rsidP="00423168">
      <w:pPr>
        <w:rPr>
          <w:sz w:val="24"/>
          <w:szCs w:val="24"/>
        </w:rPr>
      </w:pPr>
    </w:p>
    <w:p w14:paraId="30F0F6AF" w14:textId="77777777" w:rsidR="00021D10" w:rsidRPr="009D003E" w:rsidRDefault="00021D10" w:rsidP="00423168">
      <w:pPr>
        <w:rPr>
          <w:sz w:val="24"/>
          <w:szCs w:val="24"/>
        </w:rPr>
      </w:pPr>
    </w:p>
    <w:tbl>
      <w:tblPr>
        <w:tblW w:w="0" w:type="auto"/>
        <w:tblInd w:w="350" w:type="dxa"/>
        <w:tblLayout w:type="fixed"/>
        <w:tblLook w:val="0000" w:firstRow="0" w:lastRow="0" w:firstColumn="0" w:lastColumn="0" w:noHBand="0" w:noVBand="0"/>
      </w:tblPr>
      <w:tblGrid>
        <w:gridCol w:w="236"/>
        <w:gridCol w:w="1710"/>
        <w:gridCol w:w="720"/>
        <w:gridCol w:w="1440"/>
        <w:gridCol w:w="1620"/>
        <w:gridCol w:w="1620"/>
        <w:gridCol w:w="1585"/>
      </w:tblGrid>
      <w:tr w:rsidR="00423168" w:rsidRPr="009D003E" w14:paraId="1CFEFF3C" w14:textId="77777777" w:rsidTr="003A5F25">
        <w:tc>
          <w:tcPr>
            <w:tcW w:w="236" w:type="dxa"/>
            <w:tcBorders>
              <w:top w:val="single" w:sz="4" w:space="0" w:color="000000"/>
              <w:left w:val="single" w:sz="4" w:space="0" w:color="000000"/>
              <w:bottom w:val="single" w:sz="4" w:space="0" w:color="000000"/>
            </w:tcBorders>
            <w:shd w:val="clear" w:color="auto" w:fill="B3B3B3"/>
          </w:tcPr>
          <w:p w14:paraId="14D79DFF" w14:textId="77777777" w:rsidR="00423168" w:rsidRPr="009D003E" w:rsidRDefault="00423168" w:rsidP="003A5F25">
            <w:pPr>
              <w:snapToGrid w:val="0"/>
              <w:rPr>
                <w:b/>
                <w:i/>
                <w:sz w:val="24"/>
                <w:szCs w:val="24"/>
              </w:rPr>
            </w:pPr>
          </w:p>
        </w:tc>
        <w:tc>
          <w:tcPr>
            <w:tcW w:w="1710" w:type="dxa"/>
            <w:tcBorders>
              <w:top w:val="single" w:sz="4" w:space="0" w:color="000000"/>
              <w:left w:val="single" w:sz="4" w:space="0" w:color="000000"/>
              <w:bottom w:val="single" w:sz="4" w:space="0" w:color="000000"/>
            </w:tcBorders>
            <w:shd w:val="clear" w:color="auto" w:fill="B3B3B3"/>
            <w:vAlign w:val="center"/>
          </w:tcPr>
          <w:p w14:paraId="2ED4EB2C" w14:textId="77777777" w:rsidR="00423168" w:rsidRPr="009D003E" w:rsidRDefault="00423168" w:rsidP="003A5F25">
            <w:pPr>
              <w:rPr>
                <w:sz w:val="24"/>
                <w:szCs w:val="24"/>
              </w:rPr>
            </w:pPr>
            <w:r w:rsidRPr="009D003E">
              <w:rPr>
                <w:b/>
                <w:bCs/>
                <w:i/>
                <w:iCs/>
                <w:color w:val="2D3B45"/>
                <w:sz w:val="24"/>
                <w:szCs w:val="24"/>
              </w:rPr>
              <w:t>Name of the table</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394EBEEB" w14:textId="77777777" w:rsidR="00423168" w:rsidRPr="009D003E" w:rsidRDefault="00423168" w:rsidP="003A5F25">
            <w:pPr>
              <w:snapToGrid w:val="0"/>
              <w:rPr>
                <w:sz w:val="24"/>
                <w:szCs w:val="24"/>
              </w:rPr>
            </w:pPr>
            <w:r w:rsidRPr="009D003E">
              <w:rPr>
                <w:color w:val="2D3B45"/>
                <w:sz w:val="24"/>
                <w:szCs w:val="24"/>
              </w:rPr>
              <w:t>O</w:t>
            </w:r>
            <w:r w:rsidRPr="009D003E">
              <w:rPr>
                <w:color w:val="000000"/>
                <w:sz w:val="24"/>
                <w:szCs w:val="24"/>
              </w:rPr>
              <w:t>rderItems</w:t>
            </w:r>
          </w:p>
        </w:tc>
      </w:tr>
      <w:tr w:rsidR="00423168" w:rsidRPr="009D003E" w14:paraId="37A2A5A7" w14:textId="77777777" w:rsidTr="003A5F25">
        <w:trPr>
          <w:cantSplit/>
        </w:trPr>
        <w:tc>
          <w:tcPr>
            <w:tcW w:w="236" w:type="dxa"/>
            <w:tcBorders>
              <w:top w:val="single" w:sz="4" w:space="0" w:color="000000"/>
              <w:left w:val="single" w:sz="4" w:space="0" w:color="000000"/>
              <w:bottom w:val="single" w:sz="4" w:space="0" w:color="000000"/>
            </w:tcBorders>
            <w:shd w:val="clear" w:color="auto" w:fill="E0E0E0"/>
          </w:tcPr>
          <w:p w14:paraId="7D926DAB" w14:textId="77777777" w:rsidR="00423168" w:rsidRPr="009D003E" w:rsidRDefault="00423168" w:rsidP="003A5F25">
            <w:pPr>
              <w:snapToGrid w:val="0"/>
              <w:rPr>
                <w:rFonts w:eastAsia="MS Mincho"/>
                <w:b/>
                <w:bCs/>
                <w:sz w:val="24"/>
                <w:szCs w:val="24"/>
              </w:rPr>
            </w:pPr>
          </w:p>
        </w:tc>
        <w:tc>
          <w:tcPr>
            <w:tcW w:w="1710" w:type="dxa"/>
            <w:tcBorders>
              <w:top w:val="single" w:sz="4" w:space="0" w:color="000000"/>
              <w:left w:val="single" w:sz="4" w:space="0" w:color="000000"/>
              <w:bottom w:val="single" w:sz="4" w:space="0" w:color="000000"/>
            </w:tcBorders>
            <w:shd w:val="clear" w:color="auto" w:fill="E0E0E0"/>
            <w:vAlign w:val="center"/>
          </w:tcPr>
          <w:p w14:paraId="75864742" w14:textId="77777777" w:rsidR="00423168" w:rsidRPr="009D003E" w:rsidRDefault="00423168" w:rsidP="003A5F25">
            <w:pPr>
              <w:rPr>
                <w:sz w:val="24"/>
                <w:szCs w:val="24"/>
              </w:rPr>
            </w:pPr>
            <w:r w:rsidRPr="009D003E">
              <w:rPr>
                <w:b/>
                <w:bCs/>
                <w:color w:val="2D3B45"/>
                <w:sz w:val="24"/>
                <w:szCs w:val="24"/>
              </w:rPr>
              <w:t>Description</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B689ED8" w14:textId="77777777" w:rsidR="00423168" w:rsidRPr="009D003E" w:rsidRDefault="00423168" w:rsidP="003A5F25">
            <w:pPr>
              <w:jc w:val="center"/>
              <w:rPr>
                <w:rFonts w:eastAsia="MS Mincho"/>
                <w:sz w:val="24"/>
                <w:szCs w:val="24"/>
              </w:rPr>
            </w:pPr>
            <w:r w:rsidRPr="009D003E">
              <w:rPr>
                <w:color w:val="2D3B45"/>
                <w:sz w:val="24"/>
                <w:szCs w:val="24"/>
              </w:rPr>
              <w:t>This table links the Order and Items tables because of their many to many relationship</w:t>
            </w:r>
          </w:p>
        </w:tc>
      </w:tr>
      <w:tr w:rsidR="00423168" w:rsidRPr="009D003E" w14:paraId="2D8EE4EC" w14:textId="77777777" w:rsidTr="003A5F25">
        <w:tc>
          <w:tcPr>
            <w:tcW w:w="236" w:type="dxa"/>
            <w:tcBorders>
              <w:top w:val="single" w:sz="4" w:space="0" w:color="000000"/>
              <w:left w:val="single" w:sz="4" w:space="0" w:color="000000"/>
              <w:bottom w:val="single" w:sz="4" w:space="0" w:color="000000"/>
            </w:tcBorders>
            <w:shd w:val="clear" w:color="auto" w:fill="D9D9D9"/>
          </w:tcPr>
          <w:p w14:paraId="75B9C1B2" w14:textId="77777777" w:rsidR="00423168" w:rsidRPr="009D003E" w:rsidRDefault="00423168" w:rsidP="003A5F25">
            <w:pPr>
              <w:snapToGrid w:val="0"/>
              <w:rPr>
                <w:rFonts w:eastAsia="MS Mincho"/>
                <w:b/>
                <w:bCs/>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7248B52F" w14:textId="77777777" w:rsidR="00423168" w:rsidRPr="009D003E" w:rsidRDefault="00423168" w:rsidP="003A5F25">
            <w:pPr>
              <w:rPr>
                <w:sz w:val="24"/>
                <w:szCs w:val="24"/>
              </w:rPr>
            </w:pPr>
            <w:r w:rsidRPr="009D003E">
              <w:rPr>
                <w:rFonts w:eastAsia="MS Mincho"/>
                <w:b/>
                <w:bCs/>
                <w:sz w:val="24"/>
                <w:szCs w:val="24"/>
              </w:rPr>
              <w:t xml:space="preserve">Attribute </w:t>
            </w:r>
          </w:p>
        </w:tc>
        <w:tc>
          <w:tcPr>
            <w:tcW w:w="2160" w:type="dxa"/>
            <w:gridSpan w:val="2"/>
            <w:tcBorders>
              <w:top w:val="single" w:sz="4" w:space="0" w:color="000000"/>
              <w:left w:val="single" w:sz="4" w:space="0" w:color="000000"/>
              <w:bottom w:val="single" w:sz="4" w:space="0" w:color="000000"/>
            </w:tcBorders>
            <w:shd w:val="clear" w:color="auto" w:fill="D9D9D9"/>
          </w:tcPr>
          <w:p w14:paraId="6A5BBF16" w14:textId="77777777" w:rsidR="00423168" w:rsidRPr="009D003E" w:rsidRDefault="00423168" w:rsidP="003A5F25">
            <w:pPr>
              <w:jc w:val="center"/>
              <w:rPr>
                <w:sz w:val="24"/>
                <w:szCs w:val="24"/>
              </w:rPr>
            </w:pPr>
            <w:r w:rsidRPr="009D003E">
              <w:rPr>
                <w:rFonts w:eastAsia="MS Mincho"/>
                <w:b/>
                <w:bCs/>
                <w:sz w:val="24"/>
                <w:szCs w:val="24"/>
              </w:rPr>
              <w:t>Description</w:t>
            </w:r>
          </w:p>
        </w:tc>
        <w:tc>
          <w:tcPr>
            <w:tcW w:w="1620" w:type="dxa"/>
            <w:tcBorders>
              <w:top w:val="single" w:sz="4" w:space="0" w:color="000000"/>
              <w:left w:val="single" w:sz="4" w:space="0" w:color="000000"/>
              <w:bottom w:val="single" w:sz="4" w:space="0" w:color="000000"/>
            </w:tcBorders>
            <w:shd w:val="clear" w:color="auto" w:fill="D9D9D9"/>
          </w:tcPr>
          <w:p w14:paraId="5CBEA84D" w14:textId="77777777" w:rsidR="00423168" w:rsidRPr="009D003E" w:rsidRDefault="00423168" w:rsidP="003A5F25">
            <w:pPr>
              <w:jc w:val="center"/>
              <w:rPr>
                <w:sz w:val="24"/>
                <w:szCs w:val="24"/>
              </w:rPr>
            </w:pPr>
            <w:r w:rsidRPr="009D003E">
              <w:rPr>
                <w:rFonts w:eastAsia="MS Mincho"/>
                <w:b/>
                <w:bCs/>
                <w:sz w:val="24"/>
                <w:szCs w:val="24"/>
              </w:rPr>
              <w:t>Type</w:t>
            </w:r>
          </w:p>
        </w:tc>
        <w:tc>
          <w:tcPr>
            <w:tcW w:w="1620" w:type="dxa"/>
            <w:tcBorders>
              <w:top w:val="single" w:sz="4" w:space="0" w:color="000000"/>
              <w:left w:val="single" w:sz="4" w:space="0" w:color="000000"/>
              <w:bottom w:val="single" w:sz="4" w:space="0" w:color="000000"/>
            </w:tcBorders>
            <w:shd w:val="clear" w:color="auto" w:fill="D9D9D9"/>
          </w:tcPr>
          <w:p w14:paraId="194B6EBD" w14:textId="77777777" w:rsidR="00423168" w:rsidRPr="009D003E" w:rsidRDefault="00423168" w:rsidP="003A5F25">
            <w:pPr>
              <w:pStyle w:val="Heading4"/>
              <w:spacing w:before="0" w:after="58"/>
              <w:jc w:val="center"/>
              <w:rPr>
                <w:rFonts w:ascii="Times New Roman" w:hAnsi="Times New Roman" w:cs="Times New Roman"/>
                <w:sz w:val="24"/>
                <w:szCs w:val="24"/>
              </w:rPr>
            </w:pPr>
            <w:r w:rsidRPr="009D003E">
              <w:rPr>
                <w:rFonts w:ascii="Times New Roman" w:eastAsia="MS Mincho" w:hAnsi="Times New Roman" w:cs="Times New Roman"/>
                <w:b/>
                <w:bCs/>
                <w:i w:val="0"/>
                <w:sz w:val="24"/>
                <w:szCs w:val="24"/>
              </w:rPr>
              <w:t>Examples of values</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cPr>
          <w:p w14:paraId="7DE3F730" w14:textId="77777777" w:rsidR="00423168" w:rsidRPr="009D003E" w:rsidRDefault="00423168" w:rsidP="003A5F25">
            <w:pPr>
              <w:pStyle w:val="Heading4"/>
              <w:spacing w:before="0" w:after="58"/>
              <w:rPr>
                <w:rFonts w:ascii="Times New Roman" w:hAnsi="Times New Roman" w:cs="Times New Roman"/>
                <w:sz w:val="24"/>
                <w:szCs w:val="24"/>
              </w:rPr>
            </w:pPr>
            <w:r w:rsidRPr="009D003E">
              <w:rPr>
                <w:rFonts w:ascii="Times New Roman" w:hAnsi="Times New Roman" w:cs="Times New Roman"/>
                <w:b/>
                <w:bCs/>
                <w:i w:val="0"/>
                <w:sz w:val="24"/>
                <w:szCs w:val="24"/>
              </w:rPr>
              <w:t>Notes</w:t>
            </w:r>
          </w:p>
        </w:tc>
      </w:tr>
      <w:tr w:rsidR="00423168" w:rsidRPr="009D003E" w14:paraId="14647FA7" w14:textId="77777777" w:rsidTr="003A5F25">
        <w:tc>
          <w:tcPr>
            <w:tcW w:w="236" w:type="dxa"/>
            <w:tcBorders>
              <w:top w:val="single" w:sz="4" w:space="0" w:color="000000"/>
              <w:left w:val="single" w:sz="4" w:space="0" w:color="000000"/>
              <w:bottom w:val="single" w:sz="4" w:space="0" w:color="000000"/>
            </w:tcBorders>
            <w:shd w:val="clear" w:color="auto" w:fill="ADD58A"/>
          </w:tcPr>
          <w:p w14:paraId="5DF10E92" w14:textId="77777777" w:rsidR="00423168" w:rsidRPr="009D003E" w:rsidRDefault="00423168"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03C8D2E8" w14:textId="77777777" w:rsidR="00423168" w:rsidRPr="009D003E" w:rsidRDefault="00423168" w:rsidP="003A5F25">
            <w:pPr>
              <w:rPr>
                <w:sz w:val="24"/>
                <w:szCs w:val="24"/>
              </w:rPr>
            </w:pPr>
            <w:r w:rsidRPr="009D003E">
              <w:rPr>
                <w:b/>
                <w:bCs/>
                <w:color w:val="2D3B45"/>
                <w:sz w:val="24"/>
                <w:szCs w:val="24"/>
              </w:rPr>
              <w:t>Order_ID</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4A4FB5EB" w14:textId="77777777" w:rsidR="00423168" w:rsidRPr="009D003E" w:rsidRDefault="00423168" w:rsidP="003A5F25">
            <w:pPr>
              <w:jc w:val="center"/>
              <w:rPr>
                <w:sz w:val="24"/>
                <w:szCs w:val="24"/>
              </w:rPr>
            </w:pPr>
            <w:r w:rsidRPr="009D003E">
              <w:rPr>
                <w:color w:val="2D3B45"/>
                <w:sz w:val="24"/>
                <w:szCs w:val="24"/>
              </w:rPr>
              <w:t>Unique value used to identify specific order</w:t>
            </w:r>
          </w:p>
        </w:tc>
        <w:tc>
          <w:tcPr>
            <w:tcW w:w="1620" w:type="dxa"/>
            <w:tcBorders>
              <w:top w:val="single" w:sz="4" w:space="0" w:color="000000"/>
              <w:left w:val="single" w:sz="4" w:space="0" w:color="000000"/>
              <w:bottom w:val="single" w:sz="4" w:space="0" w:color="000000"/>
            </w:tcBorders>
            <w:shd w:val="clear" w:color="auto" w:fill="auto"/>
            <w:vAlign w:val="center"/>
          </w:tcPr>
          <w:p w14:paraId="6F02D594" w14:textId="77777777" w:rsidR="00423168" w:rsidRPr="009D003E" w:rsidRDefault="00423168" w:rsidP="003A5F25">
            <w:pPr>
              <w:jc w:val="center"/>
              <w:rPr>
                <w:sz w:val="24"/>
                <w:szCs w:val="24"/>
              </w:rPr>
            </w:pPr>
            <w:r w:rsidRPr="009D003E">
              <w:rPr>
                <w:color w:val="2D3B45"/>
                <w:sz w:val="24"/>
                <w:szCs w:val="24"/>
              </w:rPr>
              <w:t>Integer</w:t>
            </w:r>
          </w:p>
        </w:tc>
        <w:tc>
          <w:tcPr>
            <w:tcW w:w="1620" w:type="dxa"/>
            <w:tcBorders>
              <w:top w:val="single" w:sz="4" w:space="0" w:color="000000"/>
              <w:left w:val="single" w:sz="4" w:space="0" w:color="000000"/>
              <w:bottom w:val="single" w:sz="4" w:space="0" w:color="000000"/>
            </w:tcBorders>
            <w:shd w:val="clear" w:color="auto" w:fill="auto"/>
            <w:vAlign w:val="center"/>
          </w:tcPr>
          <w:p w14:paraId="5AC88D78" w14:textId="77777777" w:rsidR="00423168" w:rsidRPr="009D003E" w:rsidRDefault="00423168" w:rsidP="003A5F25">
            <w:pPr>
              <w:jc w:val="center"/>
              <w:rPr>
                <w:sz w:val="24"/>
                <w:szCs w:val="24"/>
              </w:rPr>
            </w:pPr>
            <w:r w:rsidRPr="009D003E">
              <w:rPr>
                <w:color w:val="2D3B45"/>
                <w:sz w:val="24"/>
                <w:szCs w:val="24"/>
              </w:rPr>
              <w:t>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E8146D" w14:textId="77777777" w:rsidR="00423168" w:rsidRPr="009D003E" w:rsidRDefault="00423168" w:rsidP="003A5F25">
            <w:pPr>
              <w:snapToGrid w:val="0"/>
              <w:jc w:val="center"/>
              <w:rPr>
                <w:rFonts w:eastAsia="MS Mincho"/>
                <w:sz w:val="24"/>
                <w:szCs w:val="24"/>
              </w:rPr>
            </w:pPr>
            <w:r w:rsidRPr="009D003E">
              <w:rPr>
                <w:color w:val="2D3B45"/>
                <w:sz w:val="24"/>
                <w:szCs w:val="24"/>
              </w:rPr>
              <w:t>Cannot be null</w:t>
            </w:r>
          </w:p>
        </w:tc>
      </w:tr>
      <w:tr w:rsidR="00423168" w:rsidRPr="009D003E" w14:paraId="78C8500F" w14:textId="77777777" w:rsidTr="003A5F25">
        <w:tc>
          <w:tcPr>
            <w:tcW w:w="236" w:type="dxa"/>
            <w:tcBorders>
              <w:top w:val="single" w:sz="4" w:space="0" w:color="000000"/>
              <w:left w:val="single" w:sz="4" w:space="0" w:color="000000"/>
              <w:bottom w:val="single" w:sz="4" w:space="0" w:color="000000"/>
            </w:tcBorders>
            <w:shd w:val="clear" w:color="auto" w:fill="ADD58A"/>
          </w:tcPr>
          <w:p w14:paraId="6E81EC47" w14:textId="77777777" w:rsidR="00423168" w:rsidRPr="009D003E" w:rsidRDefault="00423168"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09524BFE" w14:textId="77777777" w:rsidR="00423168" w:rsidRPr="009D003E" w:rsidRDefault="00423168" w:rsidP="003A5F25">
            <w:pPr>
              <w:rPr>
                <w:sz w:val="24"/>
                <w:szCs w:val="24"/>
              </w:rPr>
            </w:pPr>
            <w:r w:rsidRPr="009D003E">
              <w:rPr>
                <w:b/>
                <w:bCs/>
                <w:color w:val="2D3B45"/>
                <w:sz w:val="24"/>
                <w:szCs w:val="24"/>
              </w:rPr>
              <w:t>Item_ID</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353A0DD7" w14:textId="77777777" w:rsidR="00423168" w:rsidRPr="009D003E" w:rsidRDefault="00423168" w:rsidP="003A5F25">
            <w:pPr>
              <w:jc w:val="center"/>
              <w:rPr>
                <w:sz w:val="24"/>
                <w:szCs w:val="24"/>
              </w:rPr>
            </w:pPr>
            <w:r w:rsidRPr="009D003E">
              <w:rPr>
                <w:color w:val="2D3B45"/>
                <w:sz w:val="24"/>
                <w:szCs w:val="24"/>
              </w:rPr>
              <w:t>Unique value used to identify specific item</w:t>
            </w:r>
          </w:p>
        </w:tc>
        <w:tc>
          <w:tcPr>
            <w:tcW w:w="1620" w:type="dxa"/>
            <w:tcBorders>
              <w:top w:val="single" w:sz="4" w:space="0" w:color="000000"/>
              <w:left w:val="single" w:sz="4" w:space="0" w:color="000000"/>
              <w:bottom w:val="single" w:sz="4" w:space="0" w:color="000000"/>
            </w:tcBorders>
            <w:shd w:val="clear" w:color="auto" w:fill="auto"/>
            <w:vAlign w:val="center"/>
          </w:tcPr>
          <w:p w14:paraId="0F31BE49" w14:textId="77777777" w:rsidR="00423168" w:rsidRPr="009D003E" w:rsidRDefault="00423168" w:rsidP="003A5F25">
            <w:pPr>
              <w:jc w:val="center"/>
              <w:rPr>
                <w:sz w:val="24"/>
                <w:szCs w:val="24"/>
              </w:rPr>
            </w:pPr>
            <w:r w:rsidRPr="009D003E">
              <w:rPr>
                <w:color w:val="2D3B45"/>
                <w:sz w:val="24"/>
                <w:szCs w:val="24"/>
              </w:rPr>
              <w:t>Integer</w:t>
            </w:r>
          </w:p>
        </w:tc>
        <w:tc>
          <w:tcPr>
            <w:tcW w:w="1620" w:type="dxa"/>
            <w:tcBorders>
              <w:top w:val="single" w:sz="4" w:space="0" w:color="000000"/>
              <w:left w:val="single" w:sz="4" w:space="0" w:color="000000"/>
              <w:bottom w:val="single" w:sz="4" w:space="0" w:color="000000"/>
            </w:tcBorders>
            <w:shd w:val="clear" w:color="auto" w:fill="auto"/>
            <w:vAlign w:val="center"/>
          </w:tcPr>
          <w:p w14:paraId="025DAD72" w14:textId="77777777" w:rsidR="00423168" w:rsidRPr="009D003E" w:rsidRDefault="00423168" w:rsidP="003A5F25">
            <w:pPr>
              <w:jc w:val="center"/>
              <w:rPr>
                <w:sz w:val="24"/>
                <w:szCs w:val="24"/>
              </w:rPr>
            </w:pPr>
            <w:r w:rsidRPr="009D003E">
              <w:rPr>
                <w:color w:val="2D3B45"/>
                <w:sz w:val="24"/>
                <w:szCs w:val="24"/>
              </w:rPr>
              <w:t>1001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D3A75C" w14:textId="77777777" w:rsidR="00423168" w:rsidRPr="009D003E" w:rsidRDefault="00423168" w:rsidP="003A5F25">
            <w:pPr>
              <w:jc w:val="center"/>
              <w:rPr>
                <w:sz w:val="24"/>
                <w:szCs w:val="24"/>
              </w:rPr>
            </w:pPr>
            <w:r w:rsidRPr="009D003E">
              <w:rPr>
                <w:color w:val="2D3B45"/>
                <w:sz w:val="24"/>
                <w:szCs w:val="24"/>
              </w:rPr>
              <w:t>Cannot be null</w:t>
            </w:r>
          </w:p>
        </w:tc>
      </w:tr>
      <w:tr w:rsidR="00423168" w:rsidRPr="009D003E" w14:paraId="5E45E828" w14:textId="77777777" w:rsidTr="003A5F25">
        <w:tc>
          <w:tcPr>
            <w:tcW w:w="236" w:type="dxa"/>
            <w:tcBorders>
              <w:left w:val="single" w:sz="4" w:space="0" w:color="000000"/>
              <w:bottom w:val="single" w:sz="4" w:space="0" w:color="000000"/>
            </w:tcBorders>
            <w:shd w:val="clear" w:color="auto" w:fill="ADD58A"/>
          </w:tcPr>
          <w:p w14:paraId="696CAEA4" w14:textId="77777777" w:rsidR="00423168" w:rsidRPr="009D003E"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0974BB66" w14:textId="77777777" w:rsidR="00423168" w:rsidRPr="009D003E" w:rsidRDefault="00423168" w:rsidP="003A5F25">
            <w:pPr>
              <w:rPr>
                <w:sz w:val="24"/>
                <w:szCs w:val="24"/>
              </w:rPr>
            </w:pPr>
            <w:r w:rsidRPr="009D003E">
              <w:rPr>
                <w:rFonts w:eastAsia="MS Mincho"/>
                <w:b/>
                <w:sz w:val="24"/>
                <w:szCs w:val="24"/>
              </w:rPr>
              <w:t>Functional Dependencies and Keys</w:t>
            </w:r>
          </w:p>
        </w:tc>
      </w:tr>
      <w:tr w:rsidR="00423168" w:rsidRPr="009D003E" w14:paraId="03E77534" w14:textId="77777777" w:rsidTr="003A5F25">
        <w:tc>
          <w:tcPr>
            <w:tcW w:w="236" w:type="dxa"/>
            <w:tcBorders>
              <w:left w:val="single" w:sz="4" w:space="0" w:color="000000"/>
              <w:bottom w:val="single" w:sz="4" w:space="0" w:color="000000"/>
            </w:tcBorders>
            <w:shd w:val="clear" w:color="auto" w:fill="ADD58A"/>
          </w:tcPr>
          <w:p w14:paraId="3AE837E6"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79B54592" w14:textId="77777777" w:rsidR="00423168" w:rsidRPr="009D003E" w:rsidRDefault="00423168" w:rsidP="003A5F25">
            <w:pPr>
              <w:rPr>
                <w:sz w:val="24"/>
                <w:szCs w:val="24"/>
              </w:rPr>
            </w:pPr>
            <w:r w:rsidRPr="009D003E">
              <w:rPr>
                <w:rFonts w:eastAsia="MS Mincho"/>
                <w:b/>
                <w:sz w:val="24"/>
                <w:szCs w:val="24"/>
              </w:rPr>
              <w:t>Functional dependencies</w:t>
            </w:r>
          </w:p>
        </w:tc>
        <w:tc>
          <w:tcPr>
            <w:tcW w:w="6985" w:type="dxa"/>
            <w:gridSpan w:val="5"/>
            <w:tcBorders>
              <w:left w:val="single" w:sz="4" w:space="0" w:color="000000"/>
              <w:bottom w:val="single" w:sz="4" w:space="0" w:color="000000"/>
              <w:right w:val="single" w:sz="4" w:space="0" w:color="000000"/>
            </w:tcBorders>
            <w:shd w:val="clear" w:color="auto" w:fill="auto"/>
          </w:tcPr>
          <w:p w14:paraId="57D02734" w14:textId="77777777" w:rsidR="007221CE" w:rsidRPr="007221CE" w:rsidRDefault="007221CE" w:rsidP="007221CE">
            <w:pPr>
              <w:snapToGrid w:val="0"/>
              <w:rPr>
                <w:sz w:val="24"/>
                <w:szCs w:val="24"/>
              </w:rPr>
            </w:pPr>
            <w:r w:rsidRPr="007221CE">
              <w:rPr>
                <w:sz w:val="24"/>
                <w:szCs w:val="24"/>
              </w:rPr>
              <w:t>CREATE TABLE order_receipt (</w:t>
            </w:r>
          </w:p>
          <w:p w14:paraId="677CCA7C" w14:textId="77777777" w:rsidR="007221CE" w:rsidRPr="007221CE" w:rsidRDefault="007221CE" w:rsidP="007221CE">
            <w:pPr>
              <w:snapToGrid w:val="0"/>
              <w:rPr>
                <w:sz w:val="24"/>
                <w:szCs w:val="24"/>
              </w:rPr>
            </w:pPr>
            <w:r w:rsidRPr="007221CE">
              <w:rPr>
                <w:sz w:val="24"/>
                <w:szCs w:val="24"/>
              </w:rPr>
              <w:t xml:space="preserve">    orderID INTEGER NOT NULL,</w:t>
            </w:r>
          </w:p>
          <w:p w14:paraId="3970D3A9" w14:textId="77777777" w:rsidR="007221CE" w:rsidRPr="007221CE" w:rsidRDefault="007221CE" w:rsidP="007221CE">
            <w:pPr>
              <w:snapToGrid w:val="0"/>
              <w:rPr>
                <w:sz w:val="24"/>
                <w:szCs w:val="24"/>
              </w:rPr>
            </w:pPr>
            <w:r w:rsidRPr="007221CE">
              <w:rPr>
                <w:sz w:val="24"/>
                <w:szCs w:val="24"/>
              </w:rPr>
              <w:t xml:space="preserve">    itemID INTEGER NOT NULL,</w:t>
            </w:r>
          </w:p>
          <w:p w14:paraId="3874C15A" w14:textId="77777777" w:rsidR="007221CE" w:rsidRPr="007221CE" w:rsidRDefault="007221CE" w:rsidP="007221CE">
            <w:pPr>
              <w:snapToGrid w:val="0"/>
              <w:rPr>
                <w:sz w:val="24"/>
                <w:szCs w:val="24"/>
              </w:rPr>
            </w:pPr>
            <w:r w:rsidRPr="007221CE">
              <w:rPr>
                <w:sz w:val="24"/>
                <w:szCs w:val="24"/>
              </w:rPr>
              <w:t xml:space="preserve">    FOREIGN KEY (orderID) REFERENCES Orders,</w:t>
            </w:r>
          </w:p>
          <w:p w14:paraId="722A740E" w14:textId="77777777" w:rsidR="007221CE" w:rsidRPr="007221CE" w:rsidRDefault="007221CE" w:rsidP="007221CE">
            <w:pPr>
              <w:snapToGrid w:val="0"/>
              <w:rPr>
                <w:sz w:val="24"/>
                <w:szCs w:val="24"/>
              </w:rPr>
            </w:pPr>
            <w:r w:rsidRPr="007221CE">
              <w:rPr>
                <w:sz w:val="24"/>
                <w:szCs w:val="24"/>
              </w:rPr>
              <w:t xml:space="preserve">    FOREIGN KEY (itemID) REFERENCES Item</w:t>
            </w:r>
          </w:p>
          <w:p w14:paraId="3A3AFC22" w14:textId="61B33F89" w:rsidR="00423168" w:rsidRPr="009D003E" w:rsidRDefault="007221CE" w:rsidP="007221CE">
            <w:pPr>
              <w:snapToGrid w:val="0"/>
              <w:rPr>
                <w:sz w:val="24"/>
                <w:szCs w:val="24"/>
              </w:rPr>
            </w:pPr>
            <w:r w:rsidRPr="007221CE">
              <w:rPr>
                <w:sz w:val="24"/>
                <w:szCs w:val="24"/>
              </w:rPr>
              <w:t>);</w:t>
            </w:r>
          </w:p>
        </w:tc>
      </w:tr>
      <w:tr w:rsidR="00423168" w:rsidRPr="009D003E" w14:paraId="4F53176C" w14:textId="77777777" w:rsidTr="003A5F25">
        <w:trPr>
          <w:trHeight w:val="315"/>
        </w:trPr>
        <w:tc>
          <w:tcPr>
            <w:tcW w:w="236" w:type="dxa"/>
            <w:tcBorders>
              <w:left w:val="single" w:sz="4" w:space="0" w:color="000000"/>
              <w:bottom w:val="single" w:sz="4" w:space="0" w:color="000000"/>
            </w:tcBorders>
            <w:shd w:val="clear" w:color="auto" w:fill="ADD58A"/>
          </w:tcPr>
          <w:p w14:paraId="6187FEFD"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394E2B78" w14:textId="77777777" w:rsidR="00423168" w:rsidRPr="009D003E" w:rsidRDefault="00423168" w:rsidP="003A5F25">
            <w:pPr>
              <w:rPr>
                <w:sz w:val="24"/>
                <w:szCs w:val="24"/>
              </w:rPr>
            </w:pPr>
            <w:r w:rsidRPr="009D003E">
              <w:rPr>
                <w:rFonts w:eastAsia="MS Mincho"/>
                <w:b/>
                <w:sz w:val="24"/>
                <w:szCs w:val="24"/>
              </w:rPr>
              <w:t>Candidate keys</w:t>
            </w:r>
          </w:p>
        </w:tc>
        <w:tc>
          <w:tcPr>
            <w:tcW w:w="6985" w:type="dxa"/>
            <w:gridSpan w:val="5"/>
            <w:tcBorders>
              <w:left w:val="single" w:sz="4" w:space="0" w:color="000000"/>
              <w:bottom w:val="single" w:sz="4" w:space="0" w:color="000000"/>
              <w:right w:val="single" w:sz="4" w:space="0" w:color="000000"/>
            </w:tcBorders>
            <w:shd w:val="clear" w:color="auto" w:fill="auto"/>
          </w:tcPr>
          <w:p w14:paraId="06E6623B" w14:textId="0103C955" w:rsidR="00423168" w:rsidRPr="009D003E" w:rsidRDefault="00770202" w:rsidP="003A5F25">
            <w:pPr>
              <w:snapToGrid w:val="0"/>
              <w:rPr>
                <w:sz w:val="24"/>
                <w:szCs w:val="24"/>
              </w:rPr>
            </w:pPr>
            <w:r>
              <w:rPr>
                <w:sz w:val="24"/>
                <w:szCs w:val="24"/>
              </w:rPr>
              <w:t>None</w:t>
            </w:r>
          </w:p>
        </w:tc>
      </w:tr>
      <w:tr w:rsidR="00423168" w:rsidRPr="009D003E" w14:paraId="5E0597A7" w14:textId="77777777" w:rsidTr="003A5F25">
        <w:tc>
          <w:tcPr>
            <w:tcW w:w="236" w:type="dxa"/>
            <w:tcBorders>
              <w:left w:val="single" w:sz="4" w:space="0" w:color="000000"/>
              <w:bottom w:val="single" w:sz="4" w:space="0" w:color="000000"/>
            </w:tcBorders>
            <w:shd w:val="clear" w:color="auto" w:fill="ADD58A"/>
          </w:tcPr>
          <w:p w14:paraId="41B66798" w14:textId="77777777" w:rsidR="00423168" w:rsidRPr="009D003E"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0DB11880" w14:textId="77777777" w:rsidR="00423168" w:rsidRPr="009D003E" w:rsidRDefault="00423168" w:rsidP="003A5F25">
            <w:pPr>
              <w:rPr>
                <w:sz w:val="24"/>
                <w:szCs w:val="24"/>
              </w:rPr>
            </w:pPr>
            <w:r w:rsidRPr="009D003E">
              <w:rPr>
                <w:rFonts w:eastAsia="MS Mincho"/>
                <w:b/>
                <w:sz w:val="24"/>
                <w:szCs w:val="24"/>
              </w:rPr>
              <w:t>Normalization</w:t>
            </w:r>
          </w:p>
        </w:tc>
      </w:tr>
      <w:tr w:rsidR="00423168" w:rsidRPr="009D003E" w14:paraId="6328FF59" w14:textId="77777777" w:rsidTr="003A5F25">
        <w:tc>
          <w:tcPr>
            <w:tcW w:w="236" w:type="dxa"/>
            <w:tcBorders>
              <w:left w:val="single" w:sz="4" w:space="0" w:color="000000"/>
              <w:bottom w:val="single" w:sz="4" w:space="0" w:color="000000"/>
            </w:tcBorders>
            <w:shd w:val="clear" w:color="auto" w:fill="ADD58A"/>
          </w:tcPr>
          <w:p w14:paraId="1797C181"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33E7318E" w14:textId="77777777" w:rsidR="00423168" w:rsidRPr="009D003E" w:rsidRDefault="00423168" w:rsidP="003A5F25">
            <w:pPr>
              <w:rPr>
                <w:sz w:val="24"/>
                <w:szCs w:val="24"/>
              </w:rPr>
            </w:pPr>
            <w:r w:rsidRPr="009D003E">
              <w:rPr>
                <w:rFonts w:eastAsia="MS Mincho"/>
                <w:b/>
                <w:sz w:val="24"/>
                <w:szCs w:val="24"/>
              </w:rPr>
              <w:t>1NF</w:t>
            </w:r>
          </w:p>
        </w:tc>
        <w:tc>
          <w:tcPr>
            <w:tcW w:w="720" w:type="dxa"/>
            <w:tcBorders>
              <w:left w:val="single" w:sz="4" w:space="0" w:color="000000"/>
              <w:bottom w:val="single" w:sz="4" w:space="0" w:color="000000"/>
            </w:tcBorders>
            <w:shd w:val="clear" w:color="auto" w:fill="auto"/>
          </w:tcPr>
          <w:p w14:paraId="4764D732" w14:textId="77777777" w:rsidR="00423168" w:rsidRPr="009D003E" w:rsidRDefault="00423168" w:rsidP="003A5F25">
            <w:pPr>
              <w:snapToGrid w:val="0"/>
              <w:rPr>
                <w:sz w:val="24"/>
                <w:szCs w:val="24"/>
              </w:rPr>
            </w:pPr>
            <w:r w:rsidRPr="009D003E">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02A0855D" w14:textId="77777777" w:rsidR="00423168" w:rsidRPr="009D003E" w:rsidRDefault="00423168" w:rsidP="003A5F25">
            <w:pPr>
              <w:snapToGrid w:val="0"/>
              <w:rPr>
                <w:sz w:val="24"/>
                <w:szCs w:val="24"/>
              </w:rPr>
            </w:pPr>
            <w:r w:rsidRPr="009D003E">
              <w:rPr>
                <w:color w:val="2D3B45"/>
                <w:sz w:val="24"/>
                <w:szCs w:val="24"/>
              </w:rPr>
              <w:t>All cells contain a unique atomic value</w:t>
            </w:r>
          </w:p>
        </w:tc>
      </w:tr>
      <w:tr w:rsidR="00423168" w:rsidRPr="009D003E" w14:paraId="15D42770" w14:textId="77777777" w:rsidTr="003A5F25">
        <w:tc>
          <w:tcPr>
            <w:tcW w:w="236" w:type="dxa"/>
            <w:tcBorders>
              <w:left w:val="single" w:sz="4" w:space="0" w:color="000000"/>
              <w:bottom w:val="single" w:sz="4" w:space="0" w:color="000000"/>
            </w:tcBorders>
            <w:shd w:val="clear" w:color="auto" w:fill="ADD58A"/>
          </w:tcPr>
          <w:p w14:paraId="36D8ECE0"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3B041B4D" w14:textId="77777777" w:rsidR="00423168" w:rsidRPr="009D003E" w:rsidRDefault="00423168" w:rsidP="003A5F25">
            <w:pPr>
              <w:rPr>
                <w:sz w:val="24"/>
                <w:szCs w:val="24"/>
              </w:rPr>
            </w:pPr>
            <w:r w:rsidRPr="009D003E">
              <w:rPr>
                <w:rFonts w:eastAsia="MS Mincho"/>
                <w:b/>
                <w:sz w:val="24"/>
                <w:szCs w:val="24"/>
              </w:rPr>
              <w:t>2NF</w:t>
            </w:r>
          </w:p>
        </w:tc>
        <w:tc>
          <w:tcPr>
            <w:tcW w:w="720" w:type="dxa"/>
            <w:tcBorders>
              <w:left w:val="single" w:sz="4" w:space="0" w:color="000000"/>
              <w:bottom w:val="single" w:sz="4" w:space="0" w:color="000000"/>
            </w:tcBorders>
            <w:shd w:val="clear" w:color="auto" w:fill="auto"/>
          </w:tcPr>
          <w:p w14:paraId="27982F38" w14:textId="77777777" w:rsidR="00423168" w:rsidRPr="009D003E" w:rsidRDefault="00423168" w:rsidP="003A5F25">
            <w:pPr>
              <w:snapToGrid w:val="0"/>
              <w:rPr>
                <w:sz w:val="24"/>
                <w:szCs w:val="24"/>
              </w:rPr>
            </w:pPr>
            <w:r w:rsidRPr="009D003E">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14582D72" w14:textId="541C7DEE" w:rsidR="00423168" w:rsidRPr="009D003E" w:rsidRDefault="003D0C27" w:rsidP="003A5F25">
            <w:pPr>
              <w:snapToGrid w:val="0"/>
              <w:rPr>
                <w:sz w:val="24"/>
                <w:szCs w:val="24"/>
              </w:rPr>
            </w:pPr>
            <w:r>
              <w:rPr>
                <w:color w:val="2D3B45"/>
                <w:sz w:val="24"/>
                <w:szCs w:val="24"/>
              </w:rPr>
              <w:t xml:space="preserve">The two foreign keys make up a composite key </w:t>
            </w:r>
          </w:p>
        </w:tc>
      </w:tr>
      <w:tr w:rsidR="00423168" w:rsidRPr="009D003E" w14:paraId="362A1C29" w14:textId="77777777" w:rsidTr="003A5F25">
        <w:tc>
          <w:tcPr>
            <w:tcW w:w="236" w:type="dxa"/>
            <w:tcBorders>
              <w:left w:val="single" w:sz="4" w:space="0" w:color="000000"/>
              <w:bottom w:val="single" w:sz="4" w:space="0" w:color="000000"/>
            </w:tcBorders>
            <w:shd w:val="clear" w:color="auto" w:fill="ADD58A"/>
          </w:tcPr>
          <w:p w14:paraId="06F9AFEF"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33DF18CD" w14:textId="77777777" w:rsidR="00423168" w:rsidRPr="009D003E" w:rsidRDefault="00423168" w:rsidP="003A5F25">
            <w:pPr>
              <w:rPr>
                <w:sz w:val="24"/>
                <w:szCs w:val="24"/>
              </w:rPr>
            </w:pPr>
            <w:r w:rsidRPr="009D003E">
              <w:rPr>
                <w:rFonts w:eastAsia="MS Mincho"/>
                <w:b/>
                <w:sz w:val="24"/>
                <w:szCs w:val="24"/>
              </w:rPr>
              <w:t>3NF</w:t>
            </w:r>
          </w:p>
        </w:tc>
        <w:tc>
          <w:tcPr>
            <w:tcW w:w="720" w:type="dxa"/>
            <w:tcBorders>
              <w:left w:val="single" w:sz="4" w:space="0" w:color="000000"/>
              <w:bottom w:val="single" w:sz="4" w:space="0" w:color="000000"/>
            </w:tcBorders>
            <w:shd w:val="clear" w:color="auto" w:fill="auto"/>
          </w:tcPr>
          <w:p w14:paraId="10C73410" w14:textId="77777777" w:rsidR="00423168" w:rsidRPr="009D003E" w:rsidRDefault="00423168" w:rsidP="003A5F25">
            <w:pPr>
              <w:snapToGrid w:val="0"/>
              <w:rPr>
                <w:sz w:val="24"/>
                <w:szCs w:val="24"/>
              </w:rPr>
            </w:pPr>
            <w:r w:rsidRPr="009D003E">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4524F725" w14:textId="7E9A1D19" w:rsidR="00423168" w:rsidRPr="009D003E" w:rsidRDefault="00BD5D0B" w:rsidP="003A5F25">
            <w:pPr>
              <w:snapToGrid w:val="0"/>
              <w:rPr>
                <w:sz w:val="24"/>
                <w:szCs w:val="24"/>
              </w:rPr>
            </w:pPr>
            <w:r w:rsidRPr="009D003E">
              <w:rPr>
                <w:color w:val="2D3B45"/>
                <w:sz w:val="24"/>
                <w:szCs w:val="24"/>
              </w:rPr>
              <w:t>No transitive dependency since table is only made up of foreign keys</w:t>
            </w:r>
          </w:p>
        </w:tc>
      </w:tr>
      <w:tr w:rsidR="00423168" w:rsidRPr="009D003E" w14:paraId="3ED872D3" w14:textId="77777777" w:rsidTr="003A5F25">
        <w:tc>
          <w:tcPr>
            <w:tcW w:w="236" w:type="dxa"/>
            <w:tcBorders>
              <w:left w:val="single" w:sz="4" w:space="0" w:color="000000"/>
              <w:bottom w:val="single" w:sz="4" w:space="0" w:color="000000"/>
            </w:tcBorders>
            <w:shd w:val="clear" w:color="auto" w:fill="auto"/>
          </w:tcPr>
          <w:p w14:paraId="641D66C8" w14:textId="77777777" w:rsidR="00423168" w:rsidRPr="009D003E"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56FCE48A" w14:textId="77777777" w:rsidR="00423168" w:rsidRPr="009D003E" w:rsidRDefault="00423168" w:rsidP="003A5F25">
            <w:pPr>
              <w:rPr>
                <w:sz w:val="24"/>
                <w:szCs w:val="24"/>
              </w:rPr>
            </w:pPr>
            <w:r w:rsidRPr="009D003E">
              <w:rPr>
                <w:rFonts w:eastAsia="MS Mincho"/>
                <w:b/>
                <w:sz w:val="24"/>
                <w:szCs w:val="24"/>
              </w:rPr>
              <w:t>Physical Design</w:t>
            </w:r>
          </w:p>
        </w:tc>
      </w:tr>
      <w:tr w:rsidR="00423168" w:rsidRPr="009D003E" w14:paraId="35392B87"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10B9E9B0"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4746C108" w14:textId="77777777" w:rsidR="00423168" w:rsidRPr="009D003E" w:rsidRDefault="00423168" w:rsidP="003A5F25">
            <w:pPr>
              <w:rPr>
                <w:sz w:val="24"/>
                <w:szCs w:val="24"/>
              </w:rPr>
            </w:pPr>
            <w:r w:rsidRPr="009D003E">
              <w:rPr>
                <w:b/>
                <w:sz w:val="24"/>
                <w:szCs w:val="24"/>
              </w:rPr>
              <w:t>Primary Key</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00681D50" w14:textId="64CC69F4" w:rsidR="00423168" w:rsidRPr="009D003E" w:rsidRDefault="00A73D66" w:rsidP="003A5F25">
            <w:pPr>
              <w:snapToGrid w:val="0"/>
              <w:rPr>
                <w:sz w:val="24"/>
                <w:szCs w:val="24"/>
              </w:rPr>
            </w:pPr>
            <w:r>
              <w:rPr>
                <w:sz w:val="24"/>
                <w:szCs w:val="24"/>
              </w:rPr>
              <w:t>None</w:t>
            </w:r>
          </w:p>
        </w:tc>
      </w:tr>
      <w:tr w:rsidR="00423168" w:rsidRPr="009D003E" w14:paraId="5DCAA72F"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6D47ACFD" w14:textId="77777777" w:rsidR="00423168" w:rsidRPr="009D003E" w:rsidRDefault="00423168" w:rsidP="003A5F25">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71C4510E" w14:textId="77777777" w:rsidR="00423168" w:rsidRPr="009D003E" w:rsidRDefault="00423168" w:rsidP="003A5F25">
            <w:pPr>
              <w:rPr>
                <w:sz w:val="24"/>
                <w:szCs w:val="24"/>
              </w:rPr>
            </w:pPr>
            <w:r w:rsidRPr="009D003E">
              <w:rPr>
                <w:b/>
                <w:sz w:val="24"/>
                <w:szCs w:val="24"/>
              </w:rPr>
              <w:t>Foreign Keys</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13667CB3" w14:textId="32C48C74" w:rsidR="00423168" w:rsidRPr="00D94973" w:rsidRDefault="00D94973" w:rsidP="003A5F25">
            <w:pPr>
              <w:snapToGrid w:val="0"/>
              <w:rPr>
                <w:bCs/>
                <w:sz w:val="24"/>
                <w:szCs w:val="24"/>
              </w:rPr>
            </w:pPr>
            <w:r>
              <w:rPr>
                <w:rFonts w:eastAsia="MS Mincho"/>
                <w:bCs/>
                <w:sz w:val="24"/>
                <w:szCs w:val="24"/>
              </w:rPr>
              <w:t xml:space="preserve">orderID, </w:t>
            </w:r>
            <w:r w:rsidR="00714F99">
              <w:rPr>
                <w:rFonts w:eastAsia="MS Mincho"/>
                <w:bCs/>
                <w:sz w:val="24"/>
                <w:szCs w:val="24"/>
              </w:rPr>
              <w:t>itemID</w:t>
            </w:r>
          </w:p>
        </w:tc>
      </w:tr>
      <w:tr w:rsidR="00D94973" w:rsidRPr="009D003E" w14:paraId="01B002DC"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427C8CD7" w14:textId="77777777" w:rsidR="00D94973" w:rsidRPr="009D003E" w:rsidRDefault="00D94973" w:rsidP="00D94973">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3F33FAFB" w14:textId="77777777" w:rsidR="00D94973" w:rsidRPr="009D003E" w:rsidRDefault="00D94973" w:rsidP="00D94973">
            <w:pPr>
              <w:rPr>
                <w:sz w:val="24"/>
                <w:szCs w:val="24"/>
              </w:rPr>
            </w:pPr>
            <w:r w:rsidRPr="009D003E">
              <w:rPr>
                <w:b/>
                <w:sz w:val="24"/>
                <w:szCs w:val="24"/>
              </w:rPr>
              <w:t>SQL Code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2E20F9C5" w14:textId="77777777" w:rsidR="00D94973" w:rsidRPr="004B44B5" w:rsidRDefault="00D94973" w:rsidP="00D94973">
            <w:pPr>
              <w:snapToGrid w:val="0"/>
              <w:rPr>
                <w:sz w:val="24"/>
                <w:szCs w:val="24"/>
              </w:rPr>
            </w:pPr>
            <w:r w:rsidRPr="004B44B5">
              <w:rPr>
                <w:sz w:val="24"/>
                <w:szCs w:val="24"/>
              </w:rPr>
              <w:t xml:space="preserve">CREATE TABLE ORDER_ITEMS </w:t>
            </w:r>
          </w:p>
          <w:p w14:paraId="421AB370" w14:textId="77777777" w:rsidR="00D94973" w:rsidRPr="004B44B5" w:rsidRDefault="00D94973" w:rsidP="00D94973">
            <w:pPr>
              <w:snapToGrid w:val="0"/>
              <w:rPr>
                <w:sz w:val="24"/>
                <w:szCs w:val="24"/>
              </w:rPr>
            </w:pPr>
            <w:r w:rsidRPr="004B44B5">
              <w:rPr>
                <w:sz w:val="24"/>
                <w:szCs w:val="24"/>
              </w:rPr>
              <w:t>(</w:t>
            </w:r>
          </w:p>
          <w:p w14:paraId="1562A45C" w14:textId="77777777" w:rsidR="00D94973" w:rsidRDefault="00D94973" w:rsidP="00D94973">
            <w:pPr>
              <w:snapToGrid w:val="0"/>
              <w:rPr>
                <w:sz w:val="24"/>
                <w:szCs w:val="24"/>
              </w:rPr>
            </w:pPr>
            <w:r w:rsidRPr="004B44B5">
              <w:rPr>
                <w:sz w:val="24"/>
                <w:szCs w:val="24"/>
              </w:rPr>
              <w:t xml:space="preserve">  ORDERID NUMBER(*, 0) NOT NULL,</w:t>
            </w:r>
          </w:p>
          <w:p w14:paraId="04481AA4" w14:textId="77777777" w:rsidR="00D94973" w:rsidRPr="004B44B5" w:rsidRDefault="00D94973" w:rsidP="00D94973">
            <w:pPr>
              <w:snapToGrid w:val="0"/>
              <w:rPr>
                <w:sz w:val="24"/>
                <w:szCs w:val="24"/>
              </w:rPr>
            </w:pPr>
            <w:r>
              <w:rPr>
                <w:sz w:val="24"/>
                <w:szCs w:val="24"/>
              </w:rPr>
              <w:t xml:space="preserve"> </w:t>
            </w:r>
            <w:r w:rsidRPr="004B44B5">
              <w:rPr>
                <w:sz w:val="24"/>
                <w:szCs w:val="24"/>
              </w:rPr>
              <w:t xml:space="preserve"> ITEMID NUMBER(*, 0) NOT NULL </w:t>
            </w:r>
          </w:p>
          <w:p w14:paraId="48305815" w14:textId="5D32C86A" w:rsidR="00D94973" w:rsidRPr="009D003E" w:rsidRDefault="00D94973" w:rsidP="00D94973">
            <w:pPr>
              <w:snapToGrid w:val="0"/>
              <w:rPr>
                <w:sz w:val="24"/>
                <w:szCs w:val="24"/>
              </w:rPr>
            </w:pPr>
            <w:r w:rsidRPr="004B44B5">
              <w:rPr>
                <w:sz w:val="24"/>
                <w:szCs w:val="24"/>
              </w:rPr>
              <w:t>)</w:t>
            </w:r>
          </w:p>
        </w:tc>
      </w:tr>
      <w:tr w:rsidR="00D94973" w:rsidRPr="009D003E" w14:paraId="2B80F80D"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586A749B" w14:textId="77777777" w:rsidR="00D94973" w:rsidRPr="009D003E" w:rsidRDefault="00D94973" w:rsidP="00D94973">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0708517B" w14:textId="77777777" w:rsidR="00D94973" w:rsidRPr="009D003E" w:rsidRDefault="00D94973" w:rsidP="00D94973">
            <w:pPr>
              <w:rPr>
                <w:sz w:val="24"/>
                <w:szCs w:val="24"/>
              </w:rPr>
            </w:pPr>
            <w:r w:rsidRPr="009D003E">
              <w:rPr>
                <w:b/>
                <w:sz w:val="24"/>
                <w:szCs w:val="24"/>
              </w:rPr>
              <w:t>Count of records in the table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652A86C4" w14:textId="63C8FA09" w:rsidR="00D94973" w:rsidRPr="009D003E" w:rsidRDefault="005B0F02" w:rsidP="00D94973">
            <w:pPr>
              <w:rPr>
                <w:sz w:val="24"/>
                <w:szCs w:val="24"/>
              </w:rPr>
            </w:pPr>
            <w:r>
              <w:rPr>
                <w:b/>
                <w:sz w:val="24"/>
                <w:szCs w:val="24"/>
              </w:rPr>
              <w:t>48</w:t>
            </w:r>
          </w:p>
        </w:tc>
      </w:tr>
    </w:tbl>
    <w:p w14:paraId="0941F8B2" w14:textId="77777777" w:rsidR="00423168" w:rsidRPr="009D003E" w:rsidRDefault="00423168" w:rsidP="00423168">
      <w:pPr>
        <w:rPr>
          <w:sz w:val="24"/>
          <w:szCs w:val="24"/>
        </w:rPr>
      </w:pPr>
    </w:p>
    <w:p w14:paraId="42EE74D8" w14:textId="77777777" w:rsidR="00423168" w:rsidRPr="009D003E" w:rsidRDefault="00423168" w:rsidP="00423168">
      <w:pPr>
        <w:rPr>
          <w:sz w:val="24"/>
          <w:szCs w:val="24"/>
        </w:rPr>
      </w:pPr>
    </w:p>
    <w:tbl>
      <w:tblPr>
        <w:tblW w:w="0" w:type="auto"/>
        <w:tblInd w:w="350" w:type="dxa"/>
        <w:tblLayout w:type="fixed"/>
        <w:tblLook w:val="0000" w:firstRow="0" w:lastRow="0" w:firstColumn="0" w:lastColumn="0" w:noHBand="0" w:noVBand="0"/>
      </w:tblPr>
      <w:tblGrid>
        <w:gridCol w:w="236"/>
        <w:gridCol w:w="1710"/>
        <w:gridCol w:w="720"/>
        <w:gridCol w:w="1440"/>
        <w:gridCol w:w="1620"/>
        <w:gridCol w:w="1620"/>
        <w:gridCol w:w="1585"/>
      </w:tblGrid>
      <w:tr w:rsidR="00423168" w:rsidRPr="009D003E" w14:paraId="0A35DBDB" w14:textId="77777777" w:rsidTr="003A5F25">
        <w:tc>
          <w:tcPr>
            <w:tcW w:w="236" w:type="dxa"/>
            <w:tcBorders>
              <w:top w:val="single" w:sz="4" w:space="0" w:color="000000"/>
              <w:left w:val="single" w:sz="4" w:space="0" w:color="000000"/>
              <w:bottom w:val="single" w:sz="4" w:space="0" w:color="000000"/>
            </w:tcBorders>
            <w:shd w:val="clear" w:color="auto" w:fill="B3B3B3"/>
          </w:tcPr>
          <w:p w14:paraId="51055471" w14:textId="77777777" w:rsidR="00423168" w:rsidRPr="009D003E" w:rsidRDefault="00423168" w:rsidP="003A5F25">
            <w:pPr>
              <w:snapToGrid w:val="0"/>
              <w:rPr>
                <w:b/>
                <w:i/>
                <w:sz w:val="24"/>
                <w:szCs w:val="24"/>
              </w:rPr>
            </w:pPr>
          </w:p>
        </w:tc>
        <w:tc>
          <w:tcPr>
            <w:tcW w:w="1710" w:type="dxa"/>
            <w:tcBorders>
              <w:top w:val="single" w:sz="4" w:space="0" w:color="000000"/>
              <w:left w:val="single" w:sz="4" w:space="0" w:color="000000"/>
              <w:bottom w:val="single" w:sz="4" w:space="0" w:color="000000"/>
            </w:tcBorders>
            <w:shd w:val="clear" w:color="auto" w:fill="B3B3B3"/>
            <w:vAlign w:val="center"/>
          </w:tcPr>
          <w:p w14:paraId="548541F3" w14:textId="77777777" w:rsidR="00423168" w:rsidRPr="009D003E" w:rsidRDefault="00423168" w:rsidP="003A5F25">
            <w:pPr>
              <w:rPr>
                <w:sz w:val="24"/>
                <w:szCs w:val="24"/>
              </w:rPr>
            </w:pPr>
            <w:r w:rsidRPr="009D003E">
              <w:rPr>
                <w:b/>
                <w:bCs/>
                <w:i/>
                <w:iCs/>
                <w:color w:val="2D3B45"/>
                <w:sz w:val="24"/>
                <w:szCs w:val="24"/>
              </w:rPr>
              <w:t>Name of the table</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173FEB62" w14:textId="77777777" w:rsidR="00423168" w:rsidRPr="009D003E" w:rsidRDefault="00423168" w:rsidP="003A5F25">
            <w:pPr>
              <w:snapToGrid w:val="0"/>
              <w:rPr>
                <w:sz w:val="24"/>
                <w:szCs w:val="24"/>
              </w:rPr>
            </w:pPr>
            <w:r w:rsidRPr="009D003E">
              <w:rPr>
                <w:color w:val="2D3B45"/>
                <w:sz w:val="24"/>
                <w:szCs w:val="24"/>
              </w:rPr>
              <w:t>O</w:t>
            </w:r>
            <w:r w:rsidRPr="009D003E">
              <w:rPr>
                <w:color w:val="000000"/>
                <w:sz w:val="24"/>
                <w:szCs w:val="24"/>
              </w:rPr>
              <w:t>rderReceipt</w:t>
            </w:r>
          </w:p>
        </w:tc>
      </w:tr>
      <w:tr w:rsidR="00423168" w:rsidRPr="009D003E" w14:paraId="2BEF33F6" w14:textId="77777777" w:rsidTr="003A5F25">
        <w:trPr>
          <w:cantSplit/>
        </w:trPr>
        <w:tc>
          <w:tcPr>
            <w:tcW w:w="236" w:type="dxa"/>
            <w:tcBorders>
              <w:top w:val="single" w:sz="4" w:space="0" w:color="000000"/>
              <w:left w:val="single" w:sz="4" w:space="0" w:color="000000"/>
              <w:bottom w:val="single" w:sz="4" w:space="0" w:color="000000"/>
            </w:tcBorders>
            <w:shd w:val="clear" w:color="auto" w:fill="E0E0E0"/>
          </w:tcPr>
          <w:p w14:paraId="4F401E73" w14:textId="77777777" w:rsidR="00423168" w:rsidRPr="009D003E" w:rsidRDefault="00423168" w:rsidP="003A5F25">
            <w:pPr>
              <w:snapToGrid w:val="0"/>
              <w:rPr>
                <w:rFonts w:eastAsia="MS Mincho"/>
                <w:b/>
                <w:bCs/>
                <w:sz w:val="24"/>
                <w:szCs w:val="24"/>
              </w:rPr>
            </w:pPr>
          </w:p>
        </w:tc>
        <w:tc>
          <w:tcPr>
            <w:tcW w:w="1710" w:type="dxa"/>
            <w:tcBorders>
              <w:top w:val="single" w:sz="4" w:space="0" w:color="000000"/>
              <w:left w:val="single" w:sz="4" w:space="0" w:color="000000"/>
              <w:bottom w:val="single" w:sz="4" w:space="0" w:color="000000"/>
            </w:tcBorders>
            <w:shd w:val="clear" w:color="auto" w:fill="E0E0E0"/>
            <w:vAlign w:val="center"/>
          </w:tcPr>
          <w:p w14:paraId="69DCFCF6" w14:textId="77777777" w:rsidR="00423168" w:rsidRPr="009D003E" w:rsidRDefault="00423168" w:rsidP="003A5F25">
            <w:pPr>
              <w:rPr>
                <w:sz w:val="24"/>
                <w:szCs w:val="24"/>
              </w:rPr>
            </w:pPr>
            <w:r w:rsidRPr="009D003E">
              <w:rPr>
                <w:b/>
                <w:bCs/>
                <w:color w:val="2D3B45"/>
                <w:sz w:val="24"/>
                <w:szCs w:val="24"/>
              </w:rPr>
              <w:t>Description</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13E72EC7" w14:textId="77777777" w:rsidR="00423168" w:rsidRDefault="00423168" w:rsidP="003A5F25">
            <w:pPr>
              <w:jc w:val="center"/>
              <w:rPr>
                <w:color w:val="2D3B45"/>
                <w:sz w:val="24"/>
                <w:szCs w:val="24"/>
              </w:rPr>
            </w:pPr>
            <w:r w:rsidRPr="009D003E">
              <w:rPr>
                <w:color w:val="2D3B45"/>
                <w:sz w:val="24"/>
                <w:szCs w:val="24"/>
              </w:rPr>
              <w:t>This table links the order and receipt tables because of their many to many relationship</w:t>
            </w:r>
          </w:p>
          <w:p w14:paraId="5DE16BBE" w14:textId="77777777" w:rsidR="005A4539" w:rsidRPr="009D003E" w:rsidRDefault="005A4539" w:rsidP="003A5F25">
            <w:pPr>
              <w:jc w:val="center"/>
              <w:rPr>
                <w:rFonts w:eastAsia="MS Mincho"/>
                <w:sz w:val="24"/>
                <w:szCs w:val="24"/>
              </w:rPr>
            </w:pPr>
          </w:p>
        </w:tc>
      </w:tr>
      <w:tr w:rsidR="00423168" w:rsidRPr="009D003E" w14:paraId="363EAAA7" w14:textId="77777777" w:rsidTr="003A5F25">
        <w:tc>
          <w:tcPr>
            <w:tcW w:w="236" w:type="dxa"/>
            <w:tcBorders>
              <w:top w:val="single" w:sz="4" w:space="0" w:color="000000"/>
              <w:left w:val="single" w:sz="4" w:space="0" w:color="000000"/>
              <w:bottom w:val="single" w:sz="4" w:space="0" w:color="000000"/>
            </w:tcBorders>
            <w:shd w:val="clear" w:color="auto" w:fill="D9D9D9"/>
          </w:tcPr>
          <w:p w14:paraId="12A93957" w14:textId="77777777" w:rsidR="00423168" w:rsidRPr="009D003E" w:rsidRDefault="00423168" w:rsidP="003A5F25">
            <w:pPr>
              <w:snapToGrid w:val="0"/>
              <w:rPr>
                <w:rFonts w:eastAsia="MS Mincho"/>
                <w:b/>
                <w:bCs/>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01097156" w14:textId="77777777" w:rsidR="00423168" w:rsidRPr="009D003E" w:rsidRDefault="00423168" w:rsidP="003A5F25">
            <w:pPr>
              <w:rPr>
                <w:sz w:val="24"/>
                <w:szCs w:val="24"/>
              </w:rPr>
            </w:pPr>
            <w:r w:rsidRPr="009D003E">
              <w:rPr>
                <w:rFonts w:eastAsia="MS Mincho"/>
                <w:b/>
                <w:bCs/>
                <w:sz w:val="24"/>
                <w:szCs w:val="24"/>
              </w:rPr>
              <w:t xml:space="preserve">Attribute </w:t>
            </w:r>
          </w:p>
        </w:tc>
        <w:tc>
          <w:tcPr>
            <w:tcW w:w="2160" w:type="dxa"/>
            <w:gridSpan w:val="2"/>
            <w:tcBorders>
              <w:top w:val="single" w:sz="4" w:space="0" w:color="000000"/>
              <w:left w:val="single" w:sz="4" w:space="0" w:color="000000"/>
              <w:bottom w:val="single" w:sz="4" w:space="0" w:color="000000"/>
            </w:tcBorders>
            <w:shd w:val="clear" w:color="auto" w:fill="D9D9D9"/>
          </w:tcPr>
          <w:p w14:paraId="624DA298" w14:textId="77777777" w:rsidR="00423168" w:rsidRPr="009D003E" w:rsidRDefault="00423168" w:rsidP="003A5F25">
            <w:pPr>
              <w:jc w:val="center"/>
              <w:rPr>
                <w:sz w:val="24"/>
                <w:szCs w:val="24"/>
              </w:rPr>
            </w:pPr>
            <w:r w:rsidRPr="009D003E">
              <w:rPr>
                <w:rFonts w:eastAsia="MS Mincho"/>
                <w:b/>
                <w:bCs/>
                <w:sz w:val="24"/>
                <w:szCs w:val="24"/>
              </w:rPr>
              <w:t>Description</w:t>
            </w:r>
          </w:p>
        </w:tc>
        <w:tc>
          <w:tcPr>
            <w:tcW w:w="1620" w:type="dxa"/>
            <w:tcBorders>
              <w:top w:val="single" w:sz="4" w:space="0" w:color="000000"/>
              <w:left w:val="single" w:sz="4" w:space="0" w:color="000000"/>
              <w:bottom w:val="single" w:sz="4" w:space="0" w:color="000000"/>
            </w:tcBorders>
            <w:shd w:val="clear" w:color="auto" w:fill="D9D9D9"/>
          </w:tcPr>
          <w:p w14:paraId="57637D75" w14:textId="77777777" w:rsidR="00423168" w:rsidRPr="009D003E" w:rsidRDefault="00423168" w:rsidP="003A5F25">
            <w:pPr>
              <w:jc w:val="center"/>
              <w:rPr>
                <w:sz w:val="24"/>
                <w:szCs w:val="24"/>
              </w:rPr>
            </w:pPr>
            <w:r w:rsidRPr="009D003E">
              <w:rPr>
                <w:rFonts w:eastAsia="MS Mincho"/>
                <w:b/>
                <w:bCs/>
                <w:sz w:val="24"/>
                <w:szCs w:val="24"/>
              </w:rPr>
              <w:t>Type</w:t>
            </w:r>
          </w:p>
        </w:tc>
        <w:tc>
          <w:tcPr>
            <w:tcW w:w="1620" w:type="dxa"/>
            <w:tcBorders>
              <w:top w:val="single" w:sz="4" w:space="0" w:color="000000"/>
              <w:left w:val="single" w:sz="4" w:space="0" w:color="000000"/>
              <w:bottom w:val="single" w:sz="4" w:space="0" w:color="000000"/>
            </w:tcBorders>
            <w:shd w:val="clear" w:color="auto" w:fill="D9D9D9"/>
          </w:tcPr>
          <w:p w14:paraId="1ED0C773" w14:textId="77777777" w:rsidR="00423168" w:rsidRPr="009D003E" w:rsidRDefault="00423168" w:rsidP="003A5F25">
            <w:pPr>
              <w:pStyle w:val="Heading4"/>
              <w:spacing w:before="0" w:after="58"/>
              <w:jc w:val="center"/>
              <w:rPr>
                <w:rFonts w:ascii="Times New Roman" w:hAnsi="Times New Roman" w:cs="Times New Roman"/>
                <w:sz w:val="24"/>
                <w:szCs w:val="24"/>
              </w:rPr>
            </w:pPr>
            <w:r w:rsidRPr="009D003E">
              <w:rPr>
                <w:rFonts w:ascii="Times New Roman" w:eastAsia="MS Mincho" w:hAnsi="Times New Roman" w:cs="Times New Roman"/>
                <w:b/>
                <w:bCs/>
                <w:i w:val="0"/>
                <w:sz w:val="24"/>
                <w:szCs w:val="24"/>
              </w:rPr>
              <w:t>Examples of values</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cPr>
          <w:p w14:paraId="4A80475D" w14:textId="77777777" w:rsidR="00423168" w:rsidRPr="009D003E" w:rsidRDefault="00423168" w:rsidP="003A5F25">
            <w:pPr>
              <w:pStyle w:val="Heading4"/>
              <w:spacing w:before="0" w:after="58"/>
              <w:rPr>
                <w:rFonts w:ascii="Times New Roman" w:hAnsi="Times New Roman" w:cs="Times New Roman"/>
                <w:sz w:val="24"/>
                <w:szCs w:val="24"/>
              </w:rPr>
            </w:pPr>
            <w:r w:rsidRPr="009D003E">
              <w:rPr>
                <w:rFonts w:ascii="Times New Roman" w:hAnsi="Times New Roman" w:cs="Times New Roman"/>
                <w:b/>
                <w:bCs/>
                <w:i w:val="0"/>
                <w:sz w:val="24"/>
                <w:szCs w:val="24"/>
              </w:rPr>
              <w:t>Notes</w:t>
            </w:r>
          </w:p>
        </w:tc>
      </w:tr>
      <w:tr w:rsidR="00423168" w:rsidRPr="009D003E" w14:paraId="40F055EC" w14:textId="77777777" w:rsidTr="003A5F25">
        <w:tc>
          <w:tcPr>
            <w:tcW w:w="236" w:type="dxa"/>
            <w:tcBorders>
              <w:top w:val="single" w:sz="4" w:space="0" w:color="000000"/>
              <w:left w:val="single" w:sz="4" w:space="0" w:color="000000"/>
              <w:bottom w:val="single" w:sz="4" w:space="0" w:color="000000"/>
            </w:tcBorders>
            <w:shd w:val="clear" w:color="auto" w:fill="ADD58A"/>
          </w:tcPr>
          <w:p w14:paraId="1D25A9C7" w14:textId="77777777" w:rsidR="00423168" w:rsidRPr="009D003E" w:rsidRDefault="00423168"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48EEFA5B" w14:textId="77777777" w:rsidR="00423168" w:rsidRPr="005A4539" w:rsidRDefault="00423168" w:rsidP="003A5F25">
            <w:pPr>
              <w:rPr>
                <w:b/>
                <w:bCs/>
                <w:sz w:val="24"/>
                <w:szCs w:val="24"/>
              </w:rPr>
            </w:pPr>
            <w:r w:rsidRPr="005A4539">
              <w:rPr>
                <w:b/>
                <w:bCs/>
                <w:color w:val="2D3B45"/>
                <w:sz w:val="24"/>
                <w:szCs w:val="24"/>
              </w:rPr>
              <w:t>Order_ID</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13073E57" w14:textId="77777777" w:rsidR="00423168" w:rsidRPr="009D003E" w:rsidRDefault="00423168" w:rsidP="003A5F25">
            <w:pPr>
              <w:jc w:val="center"/>
              <w:rPr>
                <w:sz w:val="24"/>
                <w:szCs w:val="24"/>
              </w:rPr>
            </w:pPr>
            <w:r w:rsidRPr="009D003E">
              <w:rPr>
                <w:color w:val="2D3B45"/>
                <w:sz w:val="24"/>
                <w:szCs w:val="24"/>
              </w:rPr>
              <w:t>Unique value assigned to an order</w:t>
            </w:r>
          </w:p>
        </w:tc>
        <w:tc>
          <w:tcPr>
            <w:tcW w:w="1620" w:type="dxa"/>
            <w:tcBorders>
              <w:top w:val="single" w:sz="4" w:space="0" w:color="000000"/>
              <w:left w:val="single" w:sz="4" w:space="0" w:color="000000"/>
              <w:bottom w:val="single" w:sz="4" w:space="0" w:color="000000"/>
            </w:tcBorders>
            <w:shd w:val="clear" w:color="auto" w:fill="auto"/>
            <w:vAlign w:val="center"/>
          </w:tcPr>
          <w:p w14:paraId="17EF5BCF" w14:textId="77777777" w:rsidR="00423168" w:rsidRPr="009D003E" w:rsidRDefault="00423168" w:rsidP="003A5F25">
            <w:pPr>
              <w:jc w:val="center"/>
              <w:rPr>
                <w:sz w:val="24"/>
                <w:szCs w:val="24"/>
              </w:rPr>
            </w:pPr>
            <w:r w:rsidRPr="009D003E">
              <w:rPr>
                <w:color w:val="2D3B45"/>
                <w:sz w:val="24"/>
                <w:szCs w:val="24"/>
              </w:rPr>
              <w:t>Integer</w:t>
            </w:r>
          </w:p>
        </w:tc>
        <w:tc>
          <w:tcPr>
            <w:tcW w:w="1620" w:type="dxa"/>
            <w:tcBorders>
              <w:top w:val="single" w:sz="4" w:space="0" w:color="000000"/>
              <w:left w:val="single" w:sz="4" w:space="0" w:color="000000"/>
              <w:bottom w:val="single" w:sz="4" w:space="0" w:color="000000"/>
            </w:tcBorders>
            <w:shd w:val="clear" w:color="auto" w:fill="auto"/>
            <w:vAlign w:val="center"/>
          </w:tcPr>
          <w:p w14:paraId="54A1E39F" w14:textId="77777777" w:rsidR="00423168" w:rsidRPr="009D003E" w:rsidRDefault="00423168" w:rsidP="003A5F25">
            <w:pPr>
              <w:jc w:val="center"/>
              <w:rPr>
                <w:sz w:val="24"/>
                <w:szCs w:val="24"/>
              </w:rPr>
            </w:pPr>
            <w:r w:rsidRPr="009D003E">
              <w:rPr>
                <w:color w:val="2D3B45"/>
                <w:sz w:val="24"/>
                <w:szCs w:val="24"/>
              </w:rPr>
              <w:t>12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A63947" w14:textId="77777777" w:rsidR="00423168" w:rsidRPr="009D003E" w:rsidRDefault="00423168" w:rsidP="003A5F25">
            <w:pPr>
              <w:snapToGrid w:val="0"/>
              <w:jc w:val="center"/>
              <w:rPr>
                <w:rFonts w:eastAsia="MS Mincho"/>
                <w:sz w:val="24"/>
                <w:szCs w:val="24"/>
              </w:rPr>
            </w:pPr>
            <w:r w:rsidRPr="009D003E">
              <w:rPr>
                <w:color w:val="2D3B45"/>
                <w:sz w:val="24"/>
                <w:szCs w:val="24"/>
              </w:rPr>
              <w:t>Cannot be null</w:t>
            </w:r>
          </w:p>
        </w:tc>
      </w:tr>
      <w:tr w:rsidR="00423168" w:rsidRPr="009D003E" w14:paraId="2D67C9AE" w14:textId="77777777" w:rsidTr="003A5F25">
        <w:tc>
          <w:tcPr>
            <w:tcW w:w="236" w:type="dxa"/>
            <w:tcBorders>
              <w:top w:val="single" w:sz="4" w:space="0" w:color="000000"/>
              <w:left w:val="single" w:sz="4" w:space="0" w:color="000000"/>
              <w:bottom w:val="single" w:sz="4" w:space="0" w:color="000000"/>
            </w:tcBorders>
            <w:shd w:val="clear" w:color="auto" w:fill="ADD58A"/>
          </w:tcPr>
          <w:p w14:paraId="5F1D259C" w14:textId="77777777" w:rsidR="00423168" w:rsidRPr="009D003E" w:rsidRDefault="00423168" w:rsidP="003A5F25">
            <w:pPr>
              <w:snapToGrid w:val="0"/>
              <w:rPr>
                <w:rFonts w:eastAsia="MS Mincho"/>
                <w:b/>
                <w:sz w:val="24"/>
                <w:szCs w:val="24"/>
              </w:rPr>
            </w:pPr>
          </w:p>
        </w:tc>
        <w:tc>
          <w:tcPr>
            <w:tcW w:w="1710" w:type="dxa"/>
            <w:tcBorders>
              <w:top w:val="single" w:sz="4" w:space="0" w:color="000000"/>
              <w:left w:val="single" w:sz="4" w:space="0" w:color="000000"/>
              <w:bottom w:val="single" w:sz="4" w:space="0" w:color="000000"/>
            </w:tcBorders>
            <w:shd w:val="clear" w:color="auto" w:fill="auto"/>
            <w:vAlign w:val="center"/>
          </w:tcPr>
          <w:p w14:paraId="7C38BA91" w14:textId="77777777" w:rsidR="00423168" w:rsidRPr="005A4539" w:rsidRDefault="00423168" w:rsidP="003A5F25">
            <w:pPr>
              <w:rPr>
                <w:b/>
                <w:bCs/>
                <w:sz w:val="24"/>
                <w:szCs w:val="24"/>
              </w:rPr>
            </w:pPr>
            <w:r w:rsidRPr="005A4539">
              <w:rPr>
                <w:b/>
                <w:bCs/>
                <w:color w:val="2D3B45"/>
                <w:sz w:val="24"/>
                <w:szCs w:val="24"/>
              </w:rPr>
              <w:t>Receipt_ID</w:t>
            </w:r>
          </w:p>
        </w:tc>
        <w:tc>
          <w:tcPr>
            <w:tcW w:w="2160" w:type="dxa"/>
            <w:gridSpan w:val="2"/>
            <w:tcBorders>
              <w:top w:val="single" w:sz="4" w:space="0" w:color="000000"/>
              <w:left w:val="single" w:sz="4" w:space="0" w:color="000000"/>
              <w:bottom w:val="single" w:sz="4" w:space="0" w:color="000000"/>
            </w:tcBorders>
            <w:shd w:val="clear" w:color="auto" w:fill="auto"/>
            <w:vAlign w:val="center"/>
          </w:tcPr>
          <w:p w14:paraId="275A5845" w14:textId="77777777" w:rsidR="00423168" w:rsidRPr="009D003E" w:rsidRDefault="00423168" w:rsidP="003A5F25">
            <w:pPr>
              <w:jc w:val="center"/>
              <w:rPr>
                <w:sz w:val="24"/>
                <w:szCs w:val="24"/>
              </w:rPr>
            </w:pPr>
            <w:r w:rsidRPr="009D003E">
              <w:rPr>
                <w:color w:val="2D3B45"/>
                <w:sz w:val="24"/>
                <w:szCs w:val="24"/>
              </w:rPr>
              <w:t>Unique value assigned to a receupt</w:t>
            </w:r>
          </w:p>
        </w:tc>
        <w:tc>
          <w:tcPr>
            <w:tcW w:w="1620" w:type="dxa"/>
            <w:tcBorders>
              <w:top w:val="single" w:sz="4" w:space="0" w:color="000000"/>
              <w:left w:val="single" w:sz="4" w:space="0" w:color="000000"/>
              <w:bottom w:val="single" w:sz="4" w:space="0" w:color="000000"/>
            </w:tcBorders>
            <w:shd w:val="clear" w:color="auto" w:fill="auto"/>
            <w:vAlign w:val="center"/>
          </w:tcPr>
          <w:p w14:paraId="4FF911D4" w14:textId="77777777" w:rsidR="00423168" w:rsidRPr="009D003E" w:rsidRDefault="00423168" w:rsidP="003A5F25">
            <w:pPr>
              <w:jc w:val="center"/>
              <w:rPr>
                <w:sz w:val="24"/>
                <w:szCs w:val="24"/>
              </w:rPr>
            </w:pPr>
            <w:r w:rsidRPr="009D003E">
              <w:rPr>
                <w:color w:val="2D3B45"/>
                <w:sz w:val="24"/>
                <w:szCs w:val="24"/>
              </w:rPr>
              <w:t>Integer</w:t>
            </w:r>
          </w:p>
        </w:tc>
        <w:tc>
          <w:tcPr>
            <w:tcW w:w="1620" w:type="dxa"/>
            <w:tcBorders>
              <w:top w:val="single" w:sz="4" w:space="0" w:color="000000"/>
              <w:left w:val="single" w:sz="4" w:space="0" w:color="000000"/>
              <w:bottom w:val="single" w:sz="4" w:space="0" w:color="000000"/>
            </w:tcBorders>
            <w:shd w:val="clear" w:color="auto" w:fill="auto"/>
            <w:vAlign w:val="center"/>
          </w:tcPr>
          <w:p w14:paraId="212DC5CA" w14:textId="77777777" w:rsidR="00423168" w:rsidRPr="009D003E" w:rsidRDefault="00423168" w:rsidP="003A5F25">
            <w:pPr>
              <w:jc w:val="center"/>
              <w:rPr>
                <w:sz w:val="24"/>
                <w:szCs w:val="24"/>
              </w:rPr>
            </w:pPr>
            <w:r w:rsidRPr="009D003E">
              <w:rPr>
                <w:color w:val="2D3B45"/>
                <w:sz w:val="24"/>
                <w:szCs w:val="24"/>
              </w:rPr>
              <w:t>888</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098CB4" w14:textId="77777777" w:rsidR="00423168" w:rsidRPr="009D003E" w:rsidRDefault="00423168" w:rsidP="003A5F25">
            <w:pPr>
              <w:jc w:val="center"/>
              <w:rPr>
                <w:sz w:val="24"/>
                <w:szCs w:val="24"/>
              </w:rPr>
            </w:pPr>
            <w:r w:rsidRPr="009D003E">
              <w:rPr>
                <w:color w:val="2D3B45"/>
                <w:sz w:val="24"/>
                <w:szCs w:val="24"/>
              </w:rPr>
              <w:t>Cannot be null</w:t>
            </w:r>
          </w:p>
        </w:tc>
      </w:tr>
      <w:tr w:rsidR="00423168" w:rsidRPr="009D003E" w14:paraId="085B537B" w14:textId="77777777" w:rsidTr="003A5F25">
        <w:tc>
          <w:tcPr>
            <w:tcW w:w="236" w:type="dxa"/>
            <w:tcBorders>
              <w:left w:val="single" w:sz="4" w:space="0" w:color="000000"/>
              <w:bottom w:val="single" w:sz="4" w:space="0" w:color="000000"/>
            </w:tcBorders>
            <w:shd w:val="clear" w:color="auto" w:fill="ADD58A"/>
          </w:tcPr>
          <w:p w14:paraId="0A7B53DF" w14:textId="77777777" w:rsidR="00423168" w:rsidRPr="009D003E"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384D4BA2" w14:textId="77777777" w:rsidR="00423168" w:rsidRPr="009D003E" w:rsidRDefault="00423168" w:rsidP="003A5F25">
            <w:pPr>
              <w:rPr>
                <w:sz w:val="24"/>
                <w:szCs w:val="24"/>
              </w:rPr>
            </w:pPr>
            <w:r w:rsidRPr="009D003E">
              <w:rPr>
                <w:rFonts w:eastAsia="MS Mincho"/>
                <w:b/>
                <w:sz w:val="24"/>
                <w:szCs w:val="24"/>
              </w:rPr>
              <w:t>Functional Dependencies and Keys</w:t>
            </w:r>
          </w:p>
        </w:tc>
      </w:tr>
      <w:tr w:rsidR="00423168" w:rsidRPr="009D003E" w14:paraId="64A48421" w14:textId="77777777" w:rsidTr="003A5F25">
        <w:tc>
          <w:tcPr>
            <w:tcW w:w="236" w:type="dxa"/>
            <w:tcBorders>
              <w:left w:val="single" w:sz="4" w:space="0" w:color="000000"/>
              <w:bottom w:val="single" w:sz="4" w:space="0" w:color="000000"/>
            </w:tcBorders>
            <w:shd w:val="clear" w:color="auto" w:fill="ADD58A"/>
          </w:tcPr>
          <w:p w14:paraId="329E500E"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7E71EFAA" w14:textId="77777777" w:rsidR="00423168" w:rsidRPr="009D003E" w:rsidRDefault="00423168" w:rsidP="003A5F25">
            <w:pPr>
              <w:rPr>
                <w:sz w:val="24"/>
                <w:szCs w:val="24"/>
              </w:rPr>
            </w:pPr>
            <w:r w:rsidRPr="009D003E">
              <w:rPr>
                <w:rFonts w:eastAsia="MS Mincho"/>
                <w:b/>
                <w:sz w:val="24"/>
                <w:szCs w:val="24"/>
              </w:rPr>
              <w:t>Functional dependencies</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74045101" w14:textId="77777777" w:rsidR="00423168" w:rsidRPr="009D003E" w:rsidRDefault="00423168" w:rsidP="003A5F25">
            <w:pPr>
              <w:snapToGrid w:val="0"/>
              <w:rPr>
                <w:sz w:val="24"/>
                <w:szCs w:val="24"/>
              </w:rPr>
            </w:pPr>
            <w:r w:rsidRPr="009D003E">
              <w:rPr>
                <w:color w:val="2D3B45"/>
                <w:sz w:val="24"/>
                <w:szCs w:val="24"/>
              </w:rPr>
              <w:t>None</w:t>
            </w:r>
          </w:p>
        </w:tc>
      </w:tr>
      <w:tr w:rsidR="00423168" w:rsidRPr="009D003E" w14:paraId="028F2145" w14:textId="77777777" w:rsidTr="003A5F25">
        <w:trPr>
          <w:trHeight w:val="315"/>
        </w:trPr>
        <w:tc>
          <w:tcPr>
            <w:tcW w:w="236" w:type="dxa"/>
            <w:tcBorders>
              <w:left w:val="single" w:sz="4" w:space="0" w:color="000000"/>
              <w:bottom w:val="single" w:sz="4" w:space="0" w:color="000000"/>
            </w:tcBorders>
            <w:shd w:val="clear" w:color="auto" w:fill="ADD58A"/>
          </w:tcPr>
          <w:p w14:paraId="166DCE11"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0D87211E" w14:textId="77777777" w:rsidR="00423168" w:rsidRPr="009D003E" w:rsidRDefault="00423168" w:rsidP="003A5F25">
            <w:pPr>
              <w:rPr>
                <w:sz w:val="24"/>
                <w:szCs w:val="24"/>
              </w:rPr>
            </w:pPr>
            <w:r w:rsidRPr="009D003E">
              <w:rPr>
                <w:rFonts w:eastAsia="MS Mincho"/>
                <w:b/>
                <w:sz w:val="24"/>
                <w:szCs w:val="24"/>
              </w:rPr>
              <w:t>Candidate keys</w:t>
            </w:r>
          </w:p>
        </w:tc>
        <w:tc>
          <w:tcPr>
            <w:tcW w:w="6985" w:type="dxa"/>
            <w:gridSpan w:val="5"/>
            <w:tcBorders>
              <w:left w:val="single" w:sz="4" w:space="0" w:color="000000"/>
              <w:bottom w:val="single" w:sz="4" w:space="0" w:color="000000"/>
              <w:right w:val="single" w:sz="4" w:space="0" w:color="000000"/>
            </w:tcBorders>
            <w:shd w:val="clear" w:color="auto" w:fill="auto"/>
            <w:vAlign w:val="center"/>
          </w:tcPr>
          <w:p w14:paraId="140E458E" w14:textId="77777777" w:rsidR="00423168" w:rsidRPr="009D003E" w:rsidRDefault="00423168" w:rsidP="003A5F25">
            <w:pPr>
              <w:snapToGrid w:val="0"/>
              <w:rPr>
                <w:sz w:val="24"/>
                <w:szCs w:val="24"/>
              </w:rPr>
            </w:pPr>
            <w:r w:rsidRPr="009D003E">
              <w:rPr>
                <w:color w:val="2D3B45"/>
                <w:sz w:val="24"/>
                <w:szCs w:val="24"/>
              </w:rPr>
              <w:t>None</w:t>
            </w:r>
          </w:p>
        </w:tc>
      </w:tr>
      <w:tr w:rsidR="00423168" w:rsidRPr="009D003E" w14:paraId="7AF1B84C" w14:textId="77777777" w:rsidTr="003A5F25">
        <w:tc>
          <w:tcPr>
            <w:tcW w:w="236" w:type="dxa"/>
            <w:tcBorders>
              <w:left w:val="single" w:sz="4" w:space="0" w:color="000000"/>
              <w:bottom w:val="single" w:sz="4" w:space="0" w:color="000000"/>
            </w:tcBorders>
            <w:shd w:val="clear" w:color="auto" w:fill="ADD58A"/>
          </w:tcPr>
          <w:p w14:paraId="47FC0EE3" w14:textId="77777777" w:rsidR="00423168" w:rsidRPr="009D003E" w:rsidRDefault="00423168" w:rsidP="003A5F25">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2BD3E47F" w14:textId="77777777" w:rsidR="00423168" w:rsidRPr="009D003E" w:rsidRDefault="00423168" w:rsidP="003A5F25">
            <w:pPr>
              <w:rPr>
                <w:sz w:val="24"/>
                <w:szCs w:val="24"/>
              </w:rPr>
            </w:pPr>
            <w:r w:rsidRPr="009D003E">
              <w:rPr>
                <w:rFonts w:eastAsia="MS Mincho"/>
                <w:b/>
                <w:sz w:val="24"/>
                <w:szCs w:val="24"/>
              </w:rPr>
              <w:t>Normalization</w:t>
            </w:r>
          </w:p>
        </w:tc>
      </w:tr>
      <w:tr w:rsidR="00423168" w:rsidRPr="009D003E" w14:paraId="225F6FC1" w14:textId="77777777" w:rsidTr="003A5F25">
        <w:tc>
          <w:tcPr>
            <w:tcW w:w="236" w:type="dxa"/>
            <w:tcBorders>
              <w:left w:val="single" w:sz="4" w:space="0" w:color="000000"/>
              <w:bottom w:val="single" w:sz="4" w:space="0" w:color="000000"/>
            </w:tcBorders>
            <w:shd w:val="clear" w:color="auto" w:fill="ADD58A"/>
          </w:tcPr>
          <w:p w14:paraId="2638257C" w14:textId="77777777" w:rsidR="00423168" w:rsidRPr="009D003E" w:rsidRDefault="00423168" w:rsidP="003A5F25">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5302D2D9" w14:textId="77777777" w:rsidR="00423168" w:rsidRPr="009D003E" w:rsidRDefault="00423168" w:rsidP="003A5F25">
            <w:pPr>
              <w:rPr>
                <w:sz w:val="24"/>
                <w:szCs w:val="24"/>
              </w:rPr>
            </w:pPr>
            <w:r w:rsidRPr="009D003E">
              <w:rPr>
                <w:rFonts w:eastAsia="MS Mincho"/>
                <w:b/>
                <w:sz w:val="24"/>
                <w:szCs w:val="24"/>
              </w:rPr>
              <w:t>1NF</w:t>
            </w:r>
          </w:p>
        </w:tc>
        <w:tc>
          <w:tcPr>
            <w:tcW w:w="720" w:type="dxa"/>
            <w:tcBorders>
              <w:left w:val="single" w:sz="4" w:space="0" w:color="000000"/>
              <w:bottom w:val="single" w:sz="4" w:space="0" w:color="000000"/>
            </w:tcBorders>
            <w:shd w:val="clear" w:color="auto" w:fill="auto"/>
          </w:tcPr>
          <w:p w14:paraId="2E5FAFA4" w14:textId="77777777" w:rsidR="00423168" w:rsidRPr="009D003E" w:rsidRDefault="00423168" w:rsidP="003A5F25">
            <w:pPr>
              <w:snapToGrid w:val="0"/>
              <w:rPr>
                <w:sz w:val="24"/>
                <w:szCs w:val="24"/>
              </w:rPr>
            </w:pPr>
            <w:r w:rsidRPr="009D003E">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27E1F421" w14:textId="77777777" w:rsidR="00423168" w:rsidRPr="009D003E" w:rsidRDefault="00423168" w:rsidP="003A5F25">
            <w:pPr>
              <w:snapToGrid w:val="0"/>
              <w:rPr>
                <w:sz w:val="24"/>
                <w:szCs w:val="24"/>
              </w:rPr>
            </w:pPr>
            <w:r w:rsidRPr="009D003E">
              <w:rPr>
                <w:color w:val="2D3B45"/>
                <w:sz w:val="24"/>
                <w:szCs w:val="24"/>
              </w:rPr>
              <w:t>All cells contain a unique atomic value</w:t>
            </w:r>
          </w:p>
        </w:tc>
      </w:tr>
      <w:tr w:rsidR="00BD5D0B" w:rsidRPr="009D003E" w14:paraId="538AC93C" w14:textId="77777777" w:rsidTr="00F33648">
        <w:tc>
          <w:tcPr>
            <w:tcW w:w="236" w:type="dxa"/>
            <w:tcBorders>
              <w:left w:val="single" w:sz="4" w:space="0" w:color="000000"/>
              <w:bottom w:val="single" w:sz="4" w:space="0" w:color="000000"/>
            </w:tcBorders>
            <w:shd w:val="clear" w:color="auto" w:fill="ADD58A"/>
          </w:tcPr>
          <w:p w14:paraId="424F09D1" w14:textId="77777777" w:rsidR="00BD5D0B" w:rsidRPr="009D003E" w:rsidRDefault="00BD5D0B" w:rsidP="00BD5D0B">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6D38746F" w14:textId="77777777" w:rsidR="00BD5D0B" w:rsidRPr="009D003E" w:rsidRDefault="00BD5D0B" w:rsidP="00BD5D0B">
            <w:pPr>
              <w:rPr>
                <w:sz w:val="24"/>
                <w:szCs w:val="24"/>
              </w:rPr>
            </w:pPr>
            <w:r w:rsidRPr="009D003E">
              <w:rPr>
                <w:rFonts w:eastAsia="MS Mincho"/>
                <w:b/>
                <w:sz w:val="24"/>
                <w:szCs w:val="24"/>
              </w:rPr>
              <w:t>2NF</w:t>
            </w:r>
          </w:p>
        </w:tc>
        <w:tc>
          <w:tcPr>
            <w:tcW w:w="720" w:type="dxa"/>
            <w:tcBorders>
              <w:left w:val="single" w:sz="4" w:space="0" w:color="000000"/>
              <w:bottom w:val="single" w:sz="4" w:space="0" w:color="000000"/>
            </w:tcBorders>
            <w:shd w:val="clear" w:color="auto" w:fill="auto"/>
          </w:tcPr>
          <w:p w14:paraId="29D7BA8A" w14:textId="77777777" w:rsidR="00BD5D0B" w:rsidRPr="009D003E" w:rsidRDefault="00BD5D0B" w:rsidP="00BD5D0B">
            <w:pPr>
              <w:snapToGrid w:val="0"/>
              <w:rPr>
                <w:sz w:val="24"/>
                <w:szCs w:val="24"/>
              </w:rPr>
            </w:pPr>
            <w:r w:rsidRPr="009D003E">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541C0F7B" w14:textId="52966549" w:rsidR="00BD5D0B" w:rsidRPr="009D003E" w:rsidRDefault="00BD5D0B" w:rsidP="00BD5D0B">
            <w:pPr>
              <w:snapToGrid w:val="0"/>
              <w:rPr>
                <w:sz w:val="24"/>
                <w:szCs w:val="24"/>
              </w:rPr>
            </w:pPr>
            <w:r>
              <w:rPr>
                <w:color w:val="2D3B45"/>
                <w:sz w:val="24"/>
                <w:szCs w:val="24"/>
              </w:rPr>
              <w:t xml:space="preserve">The two foreign keys make up a composite key </w:t>
            </w:r>
          </w:p>
        </w:tc>
      </w:tr>
      <w:tr w:rsidR="00BD5D0B" w:rsidRPr="009D003E" w14:paraId="52AFCBF0" w14:textId="77777777" w:rsidTr="003A5F25">
        <w:tc>
          <w:tcPr>
            <w:tcW w:w="236" w:type="dxa"/>
            <w:tcBorders>
              <w:left w:val="single" w:sz="4" w:space="0" w:color="000000"/>
              <w:bottom w:val="single" w:sz="4" w:space="0" w:color="000000"/>
            </w:tcBorders>
            <w:shd w:val="clear" w:color="auto" w:fill="ADD58A"/>
          </w:tcPr>
          <w:p w14:paraId="0E56DDB0" w14:textId="77777777" w:rsidR="00BD5D0B" w:rsidRPr="009D003E" w:rsidRDefault="00BD5D0B" w:rsidP="00BD5D0B">
            <w:pPr>
              <w:snapToGrid w:val="0"/>
              <w:rPr>
                <w:rFonts w:eastAsia="MS Mincho"/>
                <w:b/>
                <w:sz w:val="24"/>
                <w:szCs w:val="24"/>
              </w:rPr>
            </w:pPr>
          </w:p>
        </w:tc>
        <w:tc>
          <w:tcPr>
            <w:tcW w:w="1710" w:type="dxa"/>
            <w:tcBorders>
              <w:left w:val="single" w:sz="4" w:space="0" w:color="000000"/>
              <w:bottom w:val="single" w:sz="4" w:space="0" w:color="000000"/>
            </w:tcBorders>
            <w:shd w:val="clear" w:color="auto" w:fill="auto"/>
          </w:tcPr>
          <w:p w14:paraId="35836914" w14:textId="77777777" w:rsidR="00BD5D0B" w:rsidRPr="009D003E" w:rsidRDefault="00BD5D0B" w:rsidP="00BD5D0B">
            <w:pPr>
              <w:rPr>
                <w:sz w:val="24"/>
                <w:szCs w:val="24"/>
              </w:rPr>
            </w:pPr>
            <w:r w:rsidRPr="009D003E">
              <w:rPr>
                <w:rFonts w:eastAsia="MS Mincho"/>
                <w:b/>
                <w:sz w:val="24"/>
                <w:szCs w:val="24"/>
              </w:rPr>
              <w:t>3NF</w:t>
            </w:r>
          </w:p>
        </w:tc>
        <w:tc>
          <w:tcPr>
            <w:tcW w:w="720" w:type="dxa"/>
            <w:tcBorders>
              <w:left w:val="single" w:sz="4" w:space="0" w:color="000000"/>
              <w:bottom w:val="single" w:sz="4" w:space="0" w:color="000000"/>
            </w:tcBorders>
            <w:shd w:val="clear" w:color="auto" w:fill="auto"/>
          </w:tcPr>
          <w:p w14:paraId="0D62EA54" w14:textId="77777777" w:rsidR="00BD5D0B" w:rsidRPr="009D003E" w:rsidRDefault="00BD5D0B" w:rsidP="00BD5D0B">
            <w:pPr>
              <w:snapToGrid w:val="0"/>
              <w:rPr>
                <w:sz w:val="24"/>
                <w:szCs w:val="24"/>
              </w:rPr>
            </w:pPr>
            <w:r w:rsidRPr="009D003E">
              <w:rPr>
                <w:rFonts w:eastAsia="MS Mincho"/>
                <w:b/>
                <w:sz w:val="24"/>
                <w:szCs w:val="24"/>
              </w:rPr>
              <w:t>Yes</w:t>
            </w:r>
          </w:p>
        </w:tc>
        <w:tc>
          <w:tcPr>
            <w:tcW w:w="6265" w:type="dxa"/>
            <w:gridSpan w:val="4"/>
            <w:tcBorders>
              <w:left w:val="single" w:sz="4" w:space="0" w:color="000000"/>
              <w:bottom w:val="single" w:sz="4" w:space="0" w:color="000000"/>
              <w:right w:val="single" w:sz="4" w:space="0" w:color="000000"/>
            </w:tcBorders>
            <w:shd w:val="clear" w:color="auto" w:fill="auto"/>
            <w:vAlign w:val="center"/>
          </w:tcPr>
          <w:p w14:paraId="26C445A0" w14:textId="77777777" w:rsidR="00BD5D0B" w:rsidRPr="009D003E" w:rsidRDefault="00BD5D0B" w:rsidP="00BD5D0B">
            <w:pPr>
              <w:snapToGrid w:val="0"/>
              <w:rPr>
                <w:sz w:val="24"/>
                <w:szCs w:val="24"/>
              </w:rPr>
            </w:pPr>
            <w:r w:rsidRPr="009D003E">
              <w:rPr>
                <w:color w:val="2D3B45"/>
                <w:sz w:val="24"/>
                <w:szCs w:val="24"/>
              </w:rPr>
              <w:t>No transitive dependency since table is only made up of foreign keys</w:t>
            </w:r>
          </w:p>
        </w:tc>
      </w:tr>
      <w:tr w:rsidR="00BD5D0B" w:rsidRPr="009D003E" w14:paraId="11883B2A" w14:textId="77777777" w:rsidTr="003A5F25">
        <w:tc>
          <w:tcPr>
            <w:tcW w:w="236" w:type="dxa"/>
            <w:tcBorders>
              <w:left w:val="single" w:sz="4" w:space="0" w:color="000000"/>
              <w:bottom w:val="single" w:sz="4" w:space="0" w:color="000000"/>
            </w:tcBorders>
            <w:shd w:val="clear" w:color="auto" w:fill="auto"/>
          </w:tcPr>
          <w:p w14:paraId="5C4960C7" w14:textId="77777777" w:rsidR="00BD5D0B" w:rsidRPr="009D003E" w:rsidRDefault="00BD5D0B" w:rsidP="00BD5D0B">
            <w:pPr>
              <w:snapToGrid w:val="0"/>
              <w:rPr>
                <w:rFonts w:eastAsia="MS Mincho"/>
                <w:b/>
                <w:sz w:val="24"/>
                <w:szCs w:val="24"/>
              </w:rPr>
            </w:pPr>
          </w:p>
        </w:tc>
        <w:tc>
          <w:tcPr>
            <w:tcW w:w="8695" w:type="dxa"/>
            <w:gridSpan w:val="6"/>
            <w:tcBorders>
              <w:left w:val="single" w:sz="4" w:space="0" w:color="000000"/>
              <w:bottom w:val="single" w:sz="4" w:space="0" w:color="000000"/>
              <w:right w:val="single" w:sz="4" w:space="0" w:color="000000"/>
            </w:tcBorders>
            <w:shd w:val="clear" w:color="auto" w:fill="DDDDDD"/>
          </w:tcPr>
          <w:p w14:paraId="0612926E" w14:textId="77777777" w:rsidR="00BD5D0B" w:rsidRPr="009D003E" w:rsidRDefault="00BD5D0B" w:rsidP="00BD5D0B">
            <w:pPr>
              <w:rPr>
                <w:sz w:val="24"/>
                <w:szCs w:val="24"/>
              </w:rPr>
            </w:pPr>
            <w:r w:rsidRPr="009D003E">
              <w:rPr>
                <w:rFonts w:eastAsia="MS Mincho"/>
                <w:b/>
                <w:sz w:val="24"/>
                <w:szCs w:val="24"/>
              </w:rPr>
              <w:t>Physical Design</w:t>
            </w:r>
          </w:p>
        </w:tc>
      </w:tr>
      <w:tr w:rsidR="00BD5D0B" w:rsidRPr="009D003E" w14:paraId="3E1A9C9F"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32526C63" w14:textId="77777777" w:rsidR="00BD5D0B" w:rsidRPr="009D003E" w:rsidRDefault="00BD5D0B" w:rsidP="00BD5D0B">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1F14D94D" w14:textId="77777777" w:rsidR="00BD5D0B" w:rsidRPr="009D003E" w:rsidRDefault="00BD5D0B" w:rsidP="00BD5D0B">
            <w:pPr>
              <w:rPr>
                <w:sz w:val="24"/>
                <w:szCs w:val="24"/>
              </w:rPr>
            </w:pPr>
            <w:r w:rsidRPr="009D003E">
              <w:rPr>
                <w:b/>
                <w:sz w:val="24"/>
                <w:szCs w:val="24"/>
              </w:rPr>
              <w:t>Primary Key</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7DE10F73" w14:textId="31C67F55" w:rsidR="00BD5D0B" w:rsidRPr="009D003E" w:rsidRDefault="004B44B5" w:rsidP="00BD5D0B">
            <w:pPr>
              <w:snapToGrid w:val="0"/>
              <w:rPr>
                <w:sz w:val="24"/>
                <w:szCs w:val="24"/>
              </w:rPr>
            </w:pPr>
            <w:r>
              <w:rPr>
                <w:sz w:val="24"/>
                <w:szCs w:val="24"/>
              </w:rPr>
              <w:t>None</w:t>
            </w:r>
          </w:p>
        </w:tc>
      </w:tr>
      <w:tr w:rsidR="00BD5D0B" w:rsidRPr="009D003E" w14:paraId="240EA99F"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1DF764B1" w14:textId="77777777" w:rsidR="00BD5D0B" w:rsidRPr="009D003E" w:rsidRDefault="00BD5D0B" w:rsidP="00BD5D0B">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36DEA77A" w14:textId="77777777" w:rsidR="00BD5D0B" w:rsidRPr="009D003E" w:rsidRDefault="00BD5D0B" w:rsidP="00BD5D0B">
            <w:pPr>
              <w:rPr>
                <w:sz w:val="24"/>
                <w:szCs w:val="24"/>
              </w:rPr>
            </w:pPr>
            <w:r w:rsidRPr="009D003E">
              <w:rPr>
                <w:b/>
                <w:sz w:val="24"/>
                <w:szCs w:val="24"/>
              </w:rPr>
              <w:t>Foreign Keys</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16CBD09C" w14:textId="47755DCA" w:rsidR="00BD5D0B" w:rsidRPr="004B44B5" w:rsidRDefault="004B44B5" w:rsidP="00BD5D0B">
            <w:pPr>
              <w:snapToGrid w:val="0"/>
              <w:rPr>
                <w:bCs/>
                <w:sz w:val="24"/>
                <w:szCs w:val="24"/>
              </w:rPr>
            </w:pPr>
            <w:r>
              <w:rPr>
                <w:rFonts w:eastAsia="MS Mincho"/>
                <w:bCs/>
                <w:sz w:val="24"/>
                <w:szCs w:val="24"/>
              </w:rPr>
              <w:t xml:space="preserve">orderID, </w:t>
            </w:r>
            <w:r w:rsidR="00714F99">
              <w:rPr>
                <w:rFonts w:eastAsia="MS Mincho"/>
                <w:bCs/>
                <w:sz w:val="24"/>
                <w:szCs w:val="24"/>
              </w:rPr>
              <w:t>receipt</w:t>
            </w:r>
            <w:r>
              <w:rPr>
                <w:rFonts w:eastAsia="MS Mincho"/>
                <w:bCs/>
                <w:sz w:val="24"/>
                <w:szCs w:val="24"/>
              </w:rPr>
              <w:t>ID</w:t>
            </w:r>
          </w:p>
        </w:tc>
      </w:tr>
      <w:tr w:rsidR="00BD5D0B" w:rsidRPr="009D003E" w14:paraId="7FF105A8"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618DEE09" w14:textId="77777777" w:rsidR="00BD5D0B" w:rsidRPr="009D003E" w:rsidRDefault="00BD5D0B" w:rsidP="00BD5D0B">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1CF1AEBB" w14:textId="77777777" w:rsidR="00BD5D0B" w:rsidRPr="009D003E" w:rsidRDefault="00BD5D0B" w:rsidP="00BD5D0B">
            <w:pPr>
              <w:rPr>
                <w:sz w:val="24"/>
                <w:szCs w:val="24"/>
              </w:rPr>
            </w:pPr>
            <w:r w:rsidRPr="009D003E">
              <w:rPr>
                <w:b/>
                <w:sz w:val="24"/>
                <w:szCs w:val="24"/>
              </w:rPr>
              <w:t>SQL Code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1AD5148D" w14:textId="77777777" w:rsidR="007B0D1C" w:rsidRPr="007B0D1C" w:rsidRDefault="007B0D1C" w:rsidP="007B0D1C">
            <w:pPr>
              <w:snapToGrid w:val="0"/>
              <w:rPr>
                <w:sz w:val="24"/>
                <w:szCs w:val="24"/>
              </w:rPr>
            </w:pPr>
            <w:r w:rsidRPr="007B0D1C">
              <w:rPr>
                <w:sz w:val="24"/>
                <w:szCs w:val="24"/>
              </w:rPr>
              <w:t xml:space="preserve">CREATE TABLE ORDER_RECEIPT </w:t>
            </w:r>
          </w:p>
          <w:p w14:paraId="7B822056" w14:textId="77777777" w:rsidR="007B0D1C" w:rsidRPr="007B0D1C" w:rsidRDefault="007B0D1C" w:rsidP="007B0D1C">
            <w:pPr>
              <w:snapToGrid w:val="0"/>
              <w:rPr>
                <w:sz w:val="24"/>
                <w:szCs w:val="24"/>
              </w:rPr>
            </w:pPr>
            <w:r w:rsidRPr="007B0D1C">
              <w:rPr>
                <w:sz w:val="24"/>
                <w:szCs w:val="24"/>
              </w:rPr>
              <w:t>(</w:t>
            </w:r>
          </w:p>
          <w:p w14:paraId="57CA4836" w14:textId="77777777" w:rsidR="007B0D1C" w:rsidRDefault="007B0D1C" w:rsidP="007B0D1C">
            <w:pPr>
              <w:snapToGrid w:val="0"/>
              <w:rPr>
                <w:sz w:val="24"/>
                <w:szCs w:val="24"/>
              </w:rPr>
            </w:pPr>
            <w:r w:rsidRPr="007B0D1C">
              <w:rPr>
                <w:sz w:val="24"/>
                <w:szCs w:val="24"/>
              </w:rPr>
              <w:t xml:space="preserve">  ORDERID NUMBER(*, 0) NOT NULL,</w:t>
            </w:r>
          </w:p>
          <w:p w14:paraId="37D14944" w14:textId="064116B0" w:rsidR="007B0D1C" w:rsidRPr="007B0D1C" w:rsidRDefault="007B0D1C" w:rsidP="007B0D1C">
            <w:pPr>
              <w:snapToGrid w:val="0"/>
              <w:rPr>
                <w:sz w:val="24"/>
                <w:szCs w:val="24"/>
              </w:rPr>
            </w:pPr>
            <w:r>
              <w:rPr>
                <w:sz w:val="24"/>
                <w:szCs w:val="24"/>
              </w:rPr>
              <w:t xml:space="preserve"> </w:t>
            </w:r>
            <w:r w:rsidRPr="007B0D1C">
              <w:rPr>
                <w:sz w:val="24"/>
                <w:szCs w:val="24"/>
              </w:rPr>
              <w:t xml:space="preserve"> RECEIPTID NUMBER(*, 0) NOT NULL </w:t>
            </w:r>
          </w:p>
          <w:p w14:paraId="7EC8FF24" w14:textId="72F483C7" w:rsidR="00BD5D0B" w:rsidRPr="009D003E" w:rsidRDefault="007B0D1C" w:rsidP="007B0D1C">
            <w:pPr>
              <w:snapToGrid w:val="0"/>
              <w:rPr>
                <w:sz w:val="24"/>
                <w:szCs w:val="24"/>
              </w:rPr>
            </w:pPr>
            <w:r w:rsidRPr="007B0D1C">
              <w:rPr>
                <w:sz w:val="24"/>
                <w:szCs w:val="24"/>
              </w:rPr>
              <w:t>)</w:t>
            </w:r>
          </w:p>
        </w:tc>
      </w:tr>
      <w:tr w:rsidR="00BD5D0B" w:rsidRPr="009D003E" w14:paraId="01BA0176" w14:textId="77777777" w:rsidTr="003A5F25">
        <w:trPr>
          <w:cantSplit/>
        </w:trPr>
        <w:tc>
          <w:tcPr>
            <w:tcW w:w="236" w:type="dxa"/>
            <w:tcBorders>
              <w:top w:val="single" w:sz="4" w:space="0" w:color="000000"/>
              <w:left w:val="single" w:sz="4" w:space="0" w:color="000000"/>
              <w:bottom w:val="single" w:sz="4" w:space="0" w:color="000000"/>
            </w:tcBorders>
            <w:shd w:val="clear" w:color="auto" w:fill="ADC5E7"/>
          </w:tcPr>
          <w:p w14:paraId="5C72E85A" w14:textId="77777777" w:rsidR="00BD5D0B" w:rsidRPr="009D003E" w:rsidRDefault="00BD5D0B" w:rsidP="00BD5D0B">
            <w:pPr>
              <w:snapToGrid w:val="0"/>
              <w:rPr>
                <w:b/>
                <w:sz w:val="24"/>
                <w:szCs w:val="24"/>
              </w:rPr>
            </w:pPr>
          </w:p>
        </w:tc>
        <w:tc>
          <w:tcPr>
            <w:tcW w:w="1710" w:type="dxa"/>
            <w:tcBorders>
              <w:top w:val="single" w:sz="4" w:space="0" w:color="000000"/>
              <w:left w:val="single" w:sz="4" w:space="0" w:color="000000"/>
              <w:bottom w:val="single" w:sz="4" w:space="0" w:color="000000"/>
            </w:tcBorders>
            <w:shd w:val="clear" w:color="auto" w:fill="D9D9D9"/>
          </w:tcPr>
          <w:p w14:paraId="3F48BB4F" w14:textId="77777777" w:rsidR="00BD5D0B" w:rsidRPr="009D003E" w:rsidRDefault="00BD5D0B" w:rsidP="00BD5D0B">
            <w:pPr>
              <w:rPr>
                <w:sz w:val="24"/>
                <w:szCs w:val="24"/>
              </w:rPr>
            </w:pPr>
            <w:r w:rsidRPr="009D003E">
              <w:rPr>
                <w:b/>
                <w:sz w:val="24"/>
                <w:szCs w:val="24"/>
              </w:rPr>
              <w:t>Count of records in the table</w:t>
            </w:r>
          </w:p>
        </w:tc>
        <w:tc>
          <w:tcPr>
            <w:tcW w:w="6985" w:type="dxa"/>
            <w:gridSpan w:val="5"/>
            <w:tcBorders>
              <w:top w:val="single" w:sz="4" w:space="0" w:color="000000"/>
              <w:left w:val="single" w:sz="4" w:space="0" w:color="000000"/>
              <w:bottom w:val="single" w:sz="4" w:space="0" w:color="000000"/>
              <w:right w:val="single" w:sz="4" w:space="0" w:color="000000"/>
            </w:tcBorders>
            <w:shd w:val="clear" w:color="auto" w:fill="auto"/>
          </w:tcPr>
          <w:p w14:paraId="64468DC7" w14:textId="5DC61A85" w:rsidR="00BD5D0B" w:rsidRPr="009D003E" w:rsidRDefault="00157E63" w:rsidP="00BD5D0B">
            <w:pPr>
              <w:rPr>
                <w:sz w:val="24"/>
                <w:szCs w:val="24"/>
              </w:rPr>
            </w:pPr>
            <w:r>
              <w:rPr>
                <w:b/>
                <w:sz w:val="24"/>
                <w:szCs w:val="24"/>
              </w:rPr>
              <w:t>22</w:t>
            </w:r>
            <w:r w:rsidR="00BD5D0B" w:rsidRPr="009D003E">
              <w:rPr>
                <w:sz w:val="24"/>
                <w:szCs w:val="24"/>
              </w:rPr>
              <w:t xml:space="preserve"> </w:t>
            </w:r>
          </w:p>
        </w:tc>
      </w:tr>
    </w:tbl>
    <w:p w14:paraId="751A3D09" w14:textId="77777777" w:rsidR="00A42F3D" w:rsidRDefault="00A42F3D" w:rsidP="00A42F3D"/>
    <w:p w14:paraId="0DBB8CB4" w14:textId="77777777" w:rsidR="00A42F3D" w:rsidRDefault="00A42F3D" w:rsidP="00A42F3D"/>
    <w:p w14:paraId="5AB523A5" w14:textId="64B165B5" w:rsidR="00CF533B" w:rsidRDefault="00C3365B" w:rsidP="00BD5D0B">
      <w:pPr>
        <w:pStyle w:val="bullet0"/>
        <w:numPr>
          <w:ilvl w:val="0"/>
          <w:numId w:val="0"/>
        </w:numPr>
        <w:jc w:val="both"/>
      </w:pPr>
      <w:r>
        <w:t>Below are images of my physical model. I used two pictur</w:t>
      </w:r>
      <w:r w:rsidR="00E80CBB">
        <w:t>es to ensure the clarity of each table in the image</w:t>
      </w:r>
      <w:r w:rsidR="00596D0D">
        <w:t>.</w:t>
      </w:r>
    </w:p>
    <w:p w14:paraId="473D71E6" w14:textId="77777777" w:rsidR="00D264B4" w:rsidRDefault="00D264B4" w:rsidP="00BD5D0B">
      <w:pPr>
        <w:pStyle w:val="bullet0"/>
        <w:numPr>
          <w:ilvl w:val="0"/>
          <w:numId w:val="0"/>
        </w:numPr>
        <w:jc w:val="both"/>
      </w:pPr>
    </w:p>
    <w:p w14:paraId="570460C2" w14:textId="7A195908" w:rsidR="00D264B4" w:rsidRDefault="00000000" w:rsidP="00BD5D0B">
      <w:pPr>
        <w:pStyle w:val="bullet0"/>
        <w:numPr>
          <w:ilvl w:val="0"/>
          <w:numId w:val="0"/>
        </w:numPr>
        <w:jc w:val="both"/>
        <w:rPr>
          <w:noProof/>
        </w:rPr>
      </w:pPr>
      <w:r>
        <w:rPr>
          <w:noProof/>
        </w:rPr>
        <w:pict w14:anchorId="5B2F67BD">
          <v:shape id="Picture 1" o:spid="_x0000_i1027" type="#_x0000_t75" style="width:342pt;height:243.6pt;visibility:visible;mso-wrap-style:square">
            <v:imagedata r:id="rId23" o:title=""/>
          </v:shape>
        </w:pict>
      </w:r>
    </w:p>
    <w:p w14:paraId="6387E49C" w14:textId="7E039A5A" w:rsidR="00D264B4" w:rsidRDefault="00000000" w:rsidP="00BD5D0B">
      <w:pPr>
        <w:pStyle w:val="bullet0"/>
        <w:numPr>
          <w:ilvl w:val="0"/>
          <w:numId w:val="0"/>
        </w:numPr>
        <w:jc w:val="both"/>
        <w:rPr>
          <w:noProof/>
        </w:rPr>
      </w:pPr>
      <w:r>
        <w:rPr>
          <w:noProof/>
        </w:rPr>
        <w:pict w14:anchorId="62E98AF5">
          <v:shape id="_x0000_i1028" type="#_x0000_t75" style="width:396.6pt;height:146.4pt;visibility:visible;mso-wrap-style:square">
            <v:imagedata r:id="rId24" o:title=""/>
          </v:shape>
        </w:pict>
      </w:r>
    </w:p>
    <w:p w14:paraId="339C7FE2" w14:textId="39797274" w:rsidR="00D264B4" w:rsidRDefault="00D264B4" w:rsidP="00BD5D0B">
      <w:pPr>
        <w:pStyle w:val="bullet0"/>
        <w:numPr>
          <w:ilvl w:val="0"/>
          <w:numId w:val="0"/>
        </w:numPr>
        <w:jc w:val="both"/>
        <w:rPr>
          <w:noProof/>
        </w:rPr>
      </w:pPr>
    </w:p>
    <w:p w14:paraId="4448A4E6" w14:textId="62C908DB" w:rsidR="00D264B4" w:rsidRDefault="00D264B4" w:rsidP="00BD5D0B">
      <w:pPr>
        <w:pStyle w:val="bullet0"/>
        <w:numPr>
          <w:ilvl w:val="0"/>
          <w:numId w:val="0"/>
        </w:numPr>
        <w:jc w:val="both"/>
      </w:pPr>
    </w:p>
    <w:p w14:paraId="722564B4" w14:textId="77777777" w:rsidR="00CF533B" w:rsidRDefault="00CF533B">
      <w:pPr>
        <w:pStyle w:val="Heading10"/>
        <w:pageBreakBefore/>
        <w:jc w:val="both"/>
      </w:pPr>
      <w:bookmarkStart w:id="17" w:name="_Toc103356972"/>
      <w:r>
        <w:lastRenderedPageBreak/>
        <w:t xml:space="preserve">Milestone 6: </w:t>
      </w:r>
      <w:r w:rsidRPr="000755C2">
        <w:t xml:space="preserve">SQL queries </w:t>
      </w:r>
      <w:r>
        <w:t>and</w:t>
      </w:r>
      <w:bookmarkEnd w:id="17"/>
    </w:p>
    <w:p w14:paraId="1F953F95" w14:textId="77777777" w:rsidR="00CF533B" w:rsidRDefault="00CF533B" w:rsidP="006F29DE"/>
    <w:p w14:paraId="55BC764B" w14:textId="34E4C1EB" w:rsidR="00854E1E" w:rsidRDefault="006F29DE">
      <w:r w:rsidRPr="006F29DE">
        <w:rPr>
          <w:b/>
        </w:rPr>
        <w:t>Note</w:t>
      </w:r>
      <w:r>
        <w:t xml:space="preserve">: </w:t>
      </w:r>
      <w:r w:rsidR="001E762A">
        <w:t xml:space="preserve">I know the assignment called for 7 queries, I created 9 just because I felt like I needed a couple more to fully include all the </w:t>
      </w:r>
      <w:r w:rsidR="002006BE">
        <w:t xml:space="preserve">operators required and return </w:t>
      </w:r>
      <w:r w:rsidR="00DA469C">
        <w:t xml:space="preserve">a variety of information. </w:t>
      </w:r>
      <w:r>
        <w:t xml:space="preserve"> </w:t>
      </w:r>
    </w:p>
    <w:p w14:paraId="2B5057AA" w14:textId="77777777" w:rsidR="00CF533B" w:rsidRDefault="00CF533B">
      <w:pPr>
        <w:jc w:val="both"/>
      </w:pPr>
    </w:p>
    <w:tbl>
      <w:tblPr>
        <w:tblW w:w="0" w:type="auto"/>
        <w:tblInd w:w="163" w:type="dxa"/>
        <w:tblLayout w:type="fixed"/>
        <w:tblLook w:val="0000" w:firstRow="0" w:lastRow="0" w:firstColumn="0" w:lastColumn="0" w:noHBand="0" w:noVBand="0"/>
      </w:tblPr>
      <w:tblGrid>
        <w:gridCol w:w="2790"/>
        <w:gridCol w:w="6335"/>
      </w:tblGrid>
      <w:tr w:rsidR="000755C2" w14:paraId="322D8B38" w14:textId="77777777" w:rsidTr="000755C2">
        <w:tc>
          <w:tcPr>
            <w:tcW w:w="2790" w:type="dxa"/>
            <w:tcBorders>
              <w:top w:val="single" w:sz="4" w:space="0" w:color="000000"/>
              <w:left w:val="single" w:sz="4" w:space="0" w:color="000000"/>
              <w:bottom w:val="single" w:sz="4" w:space="0" w:color="000000"/>
            </w:tcBorders>
            <w:shd w:val="clear" w:color="auto" w:fill="B3B3B3"/>
          </w:tcPr>
          <w:p w14:paraId="443FE9A7" w14:textId="77777777" w:rsidR="000755C2" w:rsidRDefault="000755C2">
            <w:pPr>
              <w:pStyle w:val="BodyText"/>
            </w:pPr>
            <w:r>
              <w:rPr>
                <w:b/>
                <w:bCs/>
              </w:rPr>
              <w:t>Query 1</w:t>
            </w:r>
          </w:p>
        </w:tc>
        <w:tc>
          <w:tcPr>
            <w:tcW w:w="6335" w:type="dxa"/>
            <w:tcBorders>
              <w:left w:val="single" w:sz="4" w:space="0" w:color="000000"/>
              <w:bottom w:val="single" w:sz="4" w:space="0" w:color="000000"/>
            </w:tcBorders>
            <w:shd w:val="clear" w:color="auto" w:fill="auto"/>
          </w:tcPr>
          <w:p w14:paraId="62F37DCA" w14:textId="77777777" w:rsidR="000755C2" w:rsidRDefault="000755C2">
            <w:pPr>
              <w:snapToGrid w:val="0"/>
              <w:jc w:val="center"/>
              <w:rPr>
                <w:rFonts w:eastAsia="MS Mincho"/>
              </w:rPr>
            </w:pPr>
          </w:p>
        </w:tc>
      </w:tr>
      <w:tr w:rsidR="000755C2" w14:paraId="5A64F4D3" w14:textId="77777777" w:rsidTr="000755C2">
        <w:trPr>
          <w:cantSplit/>
        </w:trPr>
        <w:tc>
          <w:tcPr>
            <w:tcW w:w="2790" w:type="dxa"/>
            <w:tcBorders>
              <w:top w:val="single" w:sz="4" w:space="0" w:color="000000"/>
              <w:left w:val="single" w:sz="4" w:space="0" w:color="000000"/>
              <w:bottom w:val="single" w:sz="4" w:space="0" w:color="000000"/>
            </w:tcBorders>
            <w:shd w:val="clear" w:color="auto" w:fill="E0E0E0"/>
          </w:tcPr>
          <w:p w14:paraId="1842BF35" w14:textId="77777777" w:rsidR="000755C2" w:rsidRDefault="000755C2">
            <w:r>
              <w:rPr>
                <w:rFonts w:eastAsia="MS Mincho"/>
                <w:b/>
              </w:rPr>
              <w:t>English version</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53AE2241" w14:textId="77FDDC55" w:rsidR="000755C2" w:rsidRDefault="008E26F8" w:rsidP="008E26F8">
            <w:pPr>
              <w:rPr>
                <w:rFonts w:eastAsia="MS Mincho"/>
              </w:rPr>
            </w:pPr>
            <w:r>
              <w:rPr>
                <w:rFonts w:eastAsia="MS Mincho"/>
              </w:rPr>
              <w:t xml:space="preserve">Return </w:t>
            </w:r>
            <w:r w:rsidR="0064262E">
              <w:rPr>
                <w:rFonts w:eastAsia="MS Mincho"/>
              </w:rPr>
              <w:t xml:space="preserve">an </w:t>
            </w:r>
            <w:r w:rsidR="00EA24C2">
              <w:rPr>
                <w:rFonts w:eastAsia="MS Mincho"/>
              </w:rPr>
              <w:t>individual’s</w:t>
            </w:r>
            <w:r>
              <w:rPr>
                <w:rFonts w:eastAsia="MS Mincho"/>
              </w:rPr>
              <w:t xml:space="preserve"> schedules using their user ID</w:t>
            </w:r>
          </w:p>
        </w:tc>
      </w:tr>
      <w:tr w:rsidR="000755C2" w14:paraId="7DCEAC23" w14:textId="77777777" w:rsidTr="000755C2">
        <w:trPr>
          <w:cantSplit/>
        </w:trPr>
        <w:tc>
          <w:tcPr>
            <w:tcW w:w="2790" w:type="dxa"/>
            <w:tcBorders>
              <w:left w:val="single" w:sz="4" w:space="0" w:color="000000"/>
              <w:bottom w:val="single" w:sz="4" w:space="0" w:color="000000"/>
            </w:tcBorders>
            <w:shd w:val="clear" w:color="auto" w:fill="E0E0E0"/>
          </w:tcPr>
          <w:p w14:paraId="6E111AFE" w14:textId="77777777" w:rsidR="000755C2" w:rsidRDefault="000755C2">
            <w:r>
              <w:rPr>
                <w:rFonts w:eastAsia="MS Mincho"/>
                <w:b/>
              </w:rPr>
              <w:t>Source for the query need in the SRS document</w:t>
            </w:r>
          </w:p>
        </w:tc>
        <w:tc>
          <w:tcPr>
            <w:tcW w:w="6335" w:type="dxa"/>
            <w:tcBorders>
              <w:left w:val="single" w:sz="4" w:space="0" w:color="000000"/>
              <w:bottom w:val="single" w:sz="4" w:space="0" w:color="000000"/>
              <w:right w:val="single" w:sz="4" w:space="0" w:color="000000"/>
            </w:tcBorders>
            <w:shd w:val="clear" w:color="auto" w:fill="auto"/>
          </w:tcPr>
          <w:p w14:paraId="21456209" w14:textId="15AC796D" w:rsidR="000755C2" w:rsidRDefault="00207E84">
            <w:r>
              <w:t>SRS Document page 5, paragraph 2</w:t>
            </w:r>
          </w:p>
        </w:tc>
      </w:tr>
      <w:tr w:rsidR="000755C2" w14:paraId="0E6503C0" w14:textId="77777777" w:rsidTr="000755C2">
        <w:trPr>
          <w:cantSplit/>
        </w:trPr>
        <w:tc>
          <w:tcPr>
            <w:tcW w:w="2790" w:type="dxa"/>
            <w:tcBorders>
              <w:top w:val="single" w:sz="4" w:space="0" w:color="000000"/>
              <w:left w:val="single" w:sz="4" w:space="0" w:color="000000"/>
              <w:bottom w:val="single" w:sz="4" w:space="0" w:color="000000"/>
            </w:tcBorders>
            <w:shd w:val="clear" w:color="auto" w:fill="D9D9D9"/>
          </w:tcPr>
          <w:p w14:paraId="7CAEB5BE" w14:textId="77777777" w:rsidR="000755C2" w:rsidRDefault="000755C2">
            <w:r>
              <w:rPr>
                <w:b/>
              </w:rPr>
              <w:t xml:space="preserve">SQL sentence </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09F02D08" w14:textId="77777777" w:rsidR="002B6C78" w:rsidRDefault="002B6C78">
            <w:r>
              <w:t>SELECT</w:t>
            </w:r>
          </w:p>
          <w:p w14:paraId="31B67D29" w14:textId="2C162007" w:rsidR="002B6C78" w:rsidRDefault="005D628B">
            <w:r>
              <w:t xml:space="preserve">      </w:t>
            </w:r>
            <w:r w:rsidR="002B6C78" w:rsidRPr="002B6C78">
              <w:t>date_start, date_end</w:t>
            </w:r>
          </w:p>
          <w:p w14:paraId="36E80A23" w14:textId="77777777" w:rsidR="00220E6F" w:rsidRDefault="002B6C78">
            <w:r>
              <w:t>FROM</w:t>
            </w:r>
          </w:p>
          <w:p w14:paraId="6B52E703" w14:textId="14940C77" w:rsidR="002B6C78" w:rsidRDefault="005D628B">
            <w:r>
              <w:t xml:space="preserve">       </w:t>
            </w:r>
            <w:r w:rsidR="002B6C78" w:rsidRPr="002B6C78">
              <w:t xml:space="preserve">schedule </w:t>
            </w:r>
          </w:p>
          <w:p w14:paraId="417196C2" w14:textId="77777777" w:rsidR="00220E6F" w:rsidRDefault="002B6C78">
            <w:r>
              <w:t>WHERE</w:t>
            </w:r>
            <w:r w:rsidRPr="002B6C78">
              <w:t xml:space="preserve"> </w:t>
            </w:r>
          </w:p>
          <w:p w14:paraId="557F441E" w14:textId="200222F5" w:rsidR="000755C2" w:rsidRDefault="005D628B">
            <w:r>
              <w:t xml:space="preserve">       </w:t>
            </w:r>
            <w:r w:rsidR="002B6C78" w:rsidRPr="002B6C78">
              <w:t>adminid = 'a1000'</w:t>
            </w:r>
          </w:p>
        </w:tc>
      </w:tr>
      <w:tr w:rsidR="000755C2" w14:paraId="601B8AF5" w14:textId="77777777" w:rsidTr="000755C2">
        <w:trPr>
          <w:cantSplit/>
        </w:trPr>
        <w:tc>
          <w:tcPr>
            <w:tcW w:w="2790" w:type="dxa"/>
            <w:tcBorders>
              <w:top w:val="single" w:sz="4" w:space="0" w:color="000000"/>
              <w:left w:val="single" w:sz="4" w:space="0" w:color="000000"/>
              <w:bottom w:val="single" w:sz="4" w:space="0" w:color="000000"/>
            </w:tcBorders>
            <w:shd w:val="clear" w:color="auto" w:fill="D9D9D9"/>
          </w:tcPr>
          <w:p w14:paraId="544D8FDA" w14:textId="77777777" w:rsidR="000755C2" w:rsidRDefault="000755C2">
            <w:r>
              <w:rPr>
                <w:b/>
              </w:rPr>
              <w:t>Example of returned rows (cropped screen caption)</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3E947364" w14:textId="32FF6C83" w:rsidR="000755C2" w:rsidRDefault="00000000">
            <w:pPr>
              <w:snapToGrid w:val="0"/>
            </w:pPr>
            <w:r>
              <w:rPr>
                <w:noProof/>
              </w:rPr>
              <w:pict w14:anchorId="1D251766">
                <v:shape id="Picture 1" o:spid="_x0000_s1047" type="#_x0000_t75" style="position:absolute;margin-left:-2.8pt;margin-top:3.75pt;width:289.55pt;height:126.1pt;z-index:-1;visibility:visible;mso-wrap-style:square;mso-position-horizontal-relative:text;mso-position-vertical-relative:text;mso-width-relative:page;mso-height-relative:page" wrapcoords="-53 0 -53 21479 21600 21479 21600 0 -53 0">
                  <v:imagedata r:id="rId25" o:title=""/>
                  <w10:wrap type="tight"/>
                </v:shape>
              </w:pict>
            </w:r>
          </w:p>
        </w:tc>
      </w:tr>
    </w:tbl>
    <w:p w14:paraId="1BAECBB9" w14:textId="77777777" w:rsidR="00CF533B" w:rsidRDefault="00CF533B"/>
    <w:tbl>
      <w:tblPr>
        <w:tblW w:w="0" w:type="auto"/>
        <w:tblInd w:w="163" w:type="dxa"/>
        <w:tblLayout w:type="fixed"/>
        <w:tblLook w:val="0000" w:firstRow="0" w:lastRow="0" w:firstColumn="0" w:lastColumn="0" w:noHBand="0" w:noVBand="0"/>
      </w:tblPr>
      <w:tblGrid>
        <w:gridCol w:w="2790"/>
        <w:gridCol w:w="6335"/>
      </w:tblGrid>
      <w:tr w:rsidR="001D5B01" w14:paraId="356CDFDB" w14:textId="77777777" w:rsidTr="00A24295">
        <w:tc>
          <w:tcPr>
            <w:tcW w:w="2790" w:type="dxa"/>
            <w:tcBorders>
              <w:top w:val="single" w:sz="4" w:space="0" w:color="000000"/>
              <w:left w:val="single" w:sz="4" w:space="0" w:color="000000"/>
              <w:bottom w:val="single" w:sz="4" w:space="0" w:color="000000"/>
            </w:tcBorders>
            <w:shd w:val="clear" w:color="auto" w:fill="B3B3B3"/>
          </w:tcPr>
          <w:p w14:paraId="71FE0B8A" w14:textId="51884AC6" w:rsidR="001D5B01" w:rsidRDefault="001D5B01" w:rsidP="00A24295">
            <w:pPr>
              <w:pStyle w:val="BodyText"/>
            </w:pPr>
            <w:r>
              <w:rPr>
                <w:b/>
                <w:bCs/>
              </w:rPr>
              <w:t>Query 2</w:t>
            </w:r>
          </w:p>
        </w:tc>
        <w:tc>
          <w:tcPr>
            <w:tcW w:w="6335" w:type="dxa"/>
            <w:tcBorders>
              <w:left w:val="single" w:sz="4" w:space="0" w:color="000000"/>
              <w:bottom w:val="single" w:sz="4" w:space="0" w:color="000000"/>
            </w:tcBorders>
            <w:shd w:val="clear" w:color="auto" w:fill="auto"/>
          </w:tcPr>
          <w:p w14:paraId="3A0D907D" w14:textId="77777777" w:rsidR="001D5B01" w:rsidRDefault="001D5B01" w:rsidP="00A24295">
            <w:pPr>
              <w:snapToGrid w:val="0"/>
              <w:jc w:val="center"/>
              <w:rPr>
                <w:rFonts w:eastAsia="MS Mincho"/>
              </w:rPr>
            </w:pPr>
          </w:p>
        </w:tc>
      </w:tr>
      <w:tr w:rsidR="001D5B01" w14:paraId="7AB1273F" w14:textId="77777777" w:rsidTr="00A24295">
        <w:trPr>
          <w:cantSplit/>
        </w:trPr>
        <w:tc>
          <w:tcPr>
            <w:tcW w:w="2790" w:type="dxa"/>
            <w:tcBorders>
              <w:top w:val="single" w:sz="4" w:space="0" w:color="000000"/>
              <w:left w:val="single" w:sz="4" w:space="0" w:color="000000"/>
              <w:bottom w:val="single" w:sz="4" w:space="0" w:color="000000"/>
            </w:tcBorders>
            <w:shd w:val="clear" w:color="auto" w:fill="E0E0E0"/>
          </w:tcPr>
          <w:p w14:paraId="2CD4A33C" w14:textId="77777777" w:rsidR="001D5B01" w:rsidRDefault="001D5B01" w:rsidP="00A24295">
            <w:r>
              <w:rPr>
                <w:rFonts w:eastAsia="MS Mincho"/>
                <w:b/>
              </w:rPr>
              <w:t>English version</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748703FE" w14:textId="77C22663" w:rsidR="001D5B01" w:rsidRDefault="006B0685" w:rsidP="006B0685">
            <w:pPr>
              <w:rPr>
                <w:rFonts w:eastAsia="MS Mincho"/>
              </w:rPr>
            </w:pPr>
            <w:r>
              <w:rPr>
                <w:rFonts w:eastAsia="MS Mincho"/>
              </w:rPr>
              <w:t xml:space="preserve">Return items ordered using the receipt </w:t>
            </w:r>
          </w:p>
        </w:tc>
      </w:tr>
      <w:tr w:rsidR="001D5B01" w14:paraId="5A264052" w14:textId="77777777" w:rsidTr="00A24295">
        <w:trPr>
          <w:cantSplit/>
        </w:trPr>
        <w:tc>
          <w:tcPr>
            <w:tcW w:w="2790" w:type="dxa"/>
            <w:tcBorders>
              <w:left w:val="single" w:sz="4" w:space="0" w:color="000000"/>
              <w:bottom w:val="single" w:sz="4" w:space="0" w:color="000000"/>
            </w:tcBorders>
            <w:shd w:val="clear" w:color="auto" w:fill="E0E0E0"/>
          </w:tcPr>
          <w:p w14:paraId="793BA561" w14:textId="77777777" w:rsidR="001D5B01" w:rsidRDefault="001D5B01" w:rsidP="00A24295">
            <w:r>
              <w:rPr>
                <w:rFonts w:eastAsia="MS Mincho"/>
                <w:b/>
              </w:rPr>
              <w:t>Source for the query need in the SRS document</w:t>
            </w:r>
          </w:p>
        </w:tc>
        <w:tc>
          <w:tcPr>
            <w:tcW w:w="6335" w:type="dxa"/>
            <w:tcBorders>
              <w:left w:val="single" w:sz="4" w:space="0" w:color="000000"/>
              <w:bottom w:val="single" w:sz="4" w:space="0" w:color="000000"/>
              <w:right w:val="single" w:sz="4" w:space="0" w:color="000000"/>
            </w:tcBorders>
            <w:shd w:val="clear" w:color="auto" w:fill="auto"/>
          </w:tcPr>
          <w:p w14:paraId="00446012" w14:textId="59E1E51B" w:rsidR="001D5B01" w:rsidRDefault="00F112E9" w:rsidP="00A24295">
            <w:r>
              <w:t xml:space="preserve">SRS Document page </w:t>
            </w:r>
            <w:r w:rsidR="00F7575A">
              <w:t xml:space="preserve">9, section 3.5.1, </w:t>
            </w:r>
            <w:r w:rsidR="00244249">
              <w:t>paragraphs 3.5.1.7-9</w:t>
            </w:r>
          </w:p>
        </w:tc>
      </w:tr>
      <w:tr w:rsidR="001D5B01" w14:paraId="6C6BD16F" w14:textId="77777777" w:rsidTr="00A24295">
        <w:trPr>
          <w:cantSplit/>
        </w:trPr>
        <w:tc>
          <w:tcPr>
            <w:tcW w:w="2790" w:type="dxa"/>
            <w:tcBorders>
              <w:top w:val="single" w:sz="4" w:space="0" w:color="000000"/>
              <w:left w:val="single" w:sz="4" w:space="0" w:color="000000"/>
              <w:bottom w:val="single" w:sz="4" w:space="0" w:color="000000"/>
            </w:tcBorders>
            <w:shd w:val="clear" w:color="auto" w:fill="D9D9D9"/>
          </w:tcPr>
          <w:p w14:paraId="087E62F5" w14:textId="77777777" w:rsidR="001D5B01" w:rsidRDefault="001D5B01" w:rsidP="00A24295">
            <w:r>
              <w:rPr>
                <w:b/>
              </w:rPr>
              <w:t xml:space="preserve">SQL sentence </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4E123EB4" w14:textId="77777777" w:rsidR="00BF7970" w:rsidRDefault="00BF7970" w:rsidP="00A24295">
            <w:r>
              <w:t>SELECT</w:t>
            </w:r>
          </w:p>
          <w:p w14:paraId="23990712" w14:textId="2DD3EC24" w:rsidR="00BF7970" w:rsidRDefault="005D628B" w:rsidP="00A24295">
            <w:r>
              <w:t xml:space="preserve">       </w:t>
            </w:r>
            <w:r w:rsidR="00BF7970" w:rsidRPr="00BF7970">
              <w:t xml:space="preserve">item_name </w:t>
            </w:r>
          </w:p>
          <w:p w14:paraId="6E3D92A5" w14:textId="77777777" w:rsidR="00BF7970" w:rsidRDefault="00BF7970" w:rsidP="00A24295">
            <w:r>
              <w:t>FROM</w:t>
            </w:r>
          </w:p>
          <w:p w14:paraId="0A40C9D1" w14:textId="4C771465" w:rsidR="007F2BB5" w:rsidRDefault="005D628B" w:rsidP="00A24295">
            <w:r>
              <w:t xml:space="preserve">       </w:t>
            </w:r>
            <w:r w:rsidR="00BF7970" w:rsidRPr="00BF7970">
              <w:t xml:space="preserve">item </w:t>
            </w:r>
          </w:p>
          <w:p w14:paraId="37C09B00" w14:textId="77777777" w:rsidR="007F2BB5" w:rsidRDefault="007F2BB5" w:rsidP="00A24295">
            <w:r>
              <w:t>JOIN</w:t>
            </w:r>
            <w:r w:rsidR="00BF7970" w:rsidRPr="00BF7970">
              <w:t xml:space="preserve"> order_items </w:t>
            </w:r>
            <w:r>
              <w:t>ON</w:t>
            </w:r>
            <w:r w:rsidR="00BF7970" w:rsidRPr="00BF7970">
              <w:t xml:space="preserve"> item.itemid = order_items.itemid </w:t>
            </w:r>
          </w:p>
          <w:p w14:paraId="594A1055" w14:textId="77777777" w:rsidR="007F2BB5" w:rsidRDefault="007F2BB5" w:rsidP="00A24295">
            <w:r>
              <w:t>WHERE</w:t>
            </w:r>
          </w:p>
          <w:p w14:paraId="73A718B5" w14:textId="01D629C4" w:rsidR="001D5B01" w:rsidRDefault="005D628B" w:rsidP="00A24295">
            <w:r>
              <w:t xml:space="preserve">        </w:t>
            </w:r>
            <w:r w:rsidR="00BF7970" w:rsidRPr="00BF7970">
              <w:t>orderid = 1</w:t>
            </w:r>
          </w:p>
        </w:tc>
      </w:tr>
      <w:tr w:rsidR="001D5B01" w14:paraId="110279B2" w14:textId="77777777" w:rsidTr="00A24295">
        <w:trPr>
          <w:cantSplit/>
        </w:trPr>
        <w:tc>
          <w:tcPr>
            <w:tcW w:w="2790" w:type="dxa"/>
            <w:tcBorders>
              <w:top w:val="single" w:sz="4" w:space="0" w:color="000000"/>
              <w:left w:val="single" w:sz="4" w:space="0" w:color="000000"/>
              <w:bottom w:val="single" w:sz="4" w:space="0" w:color="000000"/>
            </w:tcBorders>
            <w:shd w:val="clear" w:color="auto" w:fill="D9D9D9"/>
          </w:tcPr>
          <w:p w14:paraId="7F4E8EEC" w14:textId="77777777" w:rsidR="001D5B01" w:rsidRDefault="001D5B01" w:rsidP="00A24295">
            <w:r>
              <w:rPr>
                <w:b/>
              </w:rPr>
              <w:t>Example of returned rows (cropped screen caption)</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03CE00D4" w14:textId="7731F38B" w:rsidR="001D5B01" w:rsidRDefault="00972B27" w:rsidP="00A24295">
            <w:pPr>
              <w:snapToGrid w:val="0"/>
            </w:pPr>
            <w:r>
              <w:rPr>
                <w:noProof/>
              </w:rPr>
              <w:pict w14:anchorId="1B7B44DC">
                <v:shape id="_x0000_i1029" type="#_x0000_t75" style="width:93pt;height:118.8pt;visibility:visible;mso-wrap-style:square">
                  <v:imagedata r:id="rId26" o:title=""/>
                </v:shape>
              </w:pict>
            </w:r>
          </w:p>
        </w:tc>
      </w:tr>
    </w:tbl>
    <w:p w14:paraId="3681C42B" w14:textId="0EB9339F" w:rsidR="00CF533B" w:rsidRDefault="00CF533B"/>
    <w:tbl>
      <w:tblPr>
        <w:tblW w:w="0" w:type="auto"/>
        <w:tblInd w:w="163" w:type="dxa"/>
        <w:tblLayout w:type="fixed"/>
        <w:tblLook w:val="0000" w:firstRow="0" w:lastRow="0" w:firstColumn="0" w:lastColumn="0" w:noHBand="0" w:noVBand="0"/>
      </w:tblPr>
      <w:tblGrid>
        <w:gridCol w:w="2790"/>
        <w:gridCol w:w="6335"/>
      </w:tblGrid>
      <w:tr w:rsidR="001D5B01" w14:paraId="016EDD2F" w14:textId="77777777" w:rsidTr="00A24295">
        <w:tc>
          <w:tcPr>
            <w:tcW w:w="2790" w:type="dxa"/>
            <w:tcBorders>
              <w:top w:val="single" w:sz="4" w:space="0" w:color="000000"/>
              <w:left w:val="single" w:sz="4" w:space="0" w:color="000000"/>
              <w:bottom w:val="single" w:sz="4" w:space="0" w:color="000000"/>
            </w:tcBorders>
            <w:shd w:val="clear" w:color="auto" w:fill="B3B3B3"/>
          </w:tcPr>
          <w:p w14:paraId="0C1BBDE7" w14:textId="22CDB8EE" w:rsidR="001D5B01" w:rsidRDefault="001D5B01" w:rsidP="00A24295">
            <w:pPr>
              <w:pStyle w:val="BodyText"/>
            </w:pPr>
            <w:r>
              <w:rPr>
                <w:b/>
                <w:bCs/>
              </w:rPr>
              <w:t>Query 3</w:t>
            </w:r>
          </w:p>
        </w:tc>
        <w:tc>
          <w:tcPr>
            <w:tcW w:w="6335" w:type="dxa"/>
            <w:tcBorders>
              <w:left w:val="single" w:sz="4" w:space="0" w:color="000000"/>
              <w:bottom w:val="single" w:sz="4" w:space="0" w:color="000000"/>
            </w:tcBorders>
            <w:shd w:val="clear" w:color="auto" w:fill="auto"/>
          </w:tcPr>
          <w:p w14:paraId="1F50FFB7" w14:textId="77777777" w:rsidR="001D5B01" w:rsidRDefault="001D5B01" w:rsidP="00A24295">
            <w:pPr>
              <w:snapToGrid w:val="0"/>
              <w:jc w:val="center"/>
              <w:rPr>
                <w:rFonts w:eastAsia="MS Mincho"/>
              </w:rPr>
            </w:pPr>
          </w:p>
        </w:tc>
      </w:tr>
      <w:tr w:rsidR="001D5B01" w14:paraId="13EB24DC" w14:textId="77777777" w:rsidTr="00A24295">
        <w:trPr>
          <w:cantSplit/>
        </w:trPr>
        <w:tc>
          <w:tcPr>
            <w:tcW w:w="2790" w:type="dxa"/>
            <w:tcBorders>
              <w:top w:val="single" w:sz="4" w:space="0" w:color="000000"/>
              <w:left w:val="single" w:sz="4" w:space="0" w:color="000000"/>
              <w:bottom w:val="single" w:sz="4" w:space="0" w:color="000000"/>
            </w:tcBorders>
            <w:shd w:val="clear" w:color="auto" w:fill="E0E0E0"/>
          </w:tcPr>
          <w:p w14:paraId="1528156A" w14:textId="77777777" w:rsidR="001D5B01" w:rsidRDefault="001D5B01" w:rsidP="00A24295">
            <w:r>
              <w:rPr>
                <w:rFonts w:eastAsia="MS Mincho"/>
                <w:b/>
              </w:rPr>
              <w:t>English version</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3DCA45F9" w14:textId="51D40DBB" w:rsidR="001D5B01" w:rsidRDefault="002E4E12" w:rsidP="00D24C19">
            <w:pPr>
              <w:rPr>
                <w:rFonts w:eastAsia="MS Mincho"/>
              </w:rPr>
            </w:pPr>
            <w:r>
              <w:rPr>
                <w:rFonts w:eastAsia="MS Mincho"/>
              </w:rPr>
              <w:t xml:space="preserve">Return order totals for </w:t>
            </w:r>
            <w:r w:rsidR="00B027FA">
              <w:rPr>
                <w:rFonts w:eastAsia="MS Mincho"/>
              </w:rPr>
              <w:t>checkout, filtered by amount in this query</w:t>
            </w:r>
          </w:p>
        </w:tc>
      </w:tr>
      <w:tr w:rsidR="001D5B01" w14:paraId="1CD1BA6A" w14:textId="77777777" w:rsidTr="00A24295">
        <w:trPr>
          <w:cantSplit/>
        </w:trPr>
        <w:tc>
          <w:tcPr>
            <w:tcW w:w="2790" w:type="dxa"/>
            <w:tcBorders>
              <w:left w:val="single" w:sz="4" w:space="0" w:color="000000"/>
              <w:bottom w:val="single" w:sz="4" w:space="0" w:color="000000"/>
            </w:tcBorders>
            <w:shd w:val="clear" w:color="auto" w:fill="E0E0E0"/>
          </w:tcPr>
          <w:p w14:paraId="3EF1BAFA" w14:textId="77777777" w:rsidR="001D5B01" w:rsidRDefault="001D5B01" w:rsidP="00A24295">
            <w:r>
              <w:rPr>
                <w:rFonts w:eastAsia="MS Mincho"/>
                <w:b/>
              </w:rPr>
              <w:t>Source for the query need in the SRS document</w:t>
            </w:r>
          </w:p>
        </w:tc>
        <w:tc>
          <w:tcPr>
            <w:tcW w:w="6335" w:type="dxa"/>
            <w:tcBorders>
              <w:left w:val="single" w:sz="4" w:space="0" w:color="000000"/>
              <w:bottom w:val="single" w:sz="4" w:space="0" w:color="000000"/>
              <w:right w:val="single" w:sz="4" w:space="0" w:color="000000"/>
            </w:tcBorders>
            <w:shd w:val="clear" w:color="auto" w:fill="auto"/>
          </w:tcPr>
          <w:p w14:paraId="5A9EE55B" w14:textId="7E45CE70" w:rsidR="001D5B01" w:rsidRDefault="00021F0F" w:rsidP="00A24295">
            <w:r>
              <w:t xml:space="preserve">SRS Document page 9, </w:t>
            </w:r>
            <w:r w:rsidR="00230AF0">
              <w:t>section 3.5.1, paragraph 3.5.1.1</w:t>
            </w:r>
          </w:p>
        </w:tc>
      </w:tr>
      <w:tr w:rsidR="001D5B01" w14:paraId="797BA2F3" w14:textId="77777777" w:rsidTr="00A24295">
        <w:trPr>
          <w:cantSplit/>
        </w:trPr>
        <w:tc>
          <w:tcPr>
            <w:tcW w:w="2790" w:type="dxa"/>
            <w:tcBorders>
              <w:top w:val="single" w:sz="4" w:space="0" w:color="000000"/>
              <w:left w:val="single" w:sz="4" w:space="0" w:color="000000"/>
              <w:bottom w:val="single" w:sz="4" w:space="0" w:color="000000"/>
            </w:tcBorders>
            <w:shd w:val="clear" w:color="auto" w:fill="D9D9D9"/>
          </w:tcPr>
          <w:p w14:paraId="34E92CA1" w14:textId="77777777" w:rsidR="001D5B01" w:rsidRDefault="001D5B01" w:rsidP="00A24295">
            <w:r>
              <w:rPr>
                <w:b/>
              </w:rPr>
              <w:t xml:space="preserve">SQL sentence </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142C636B" w14:textId="77777777" w:rsidR="005D628B" w:rsidRDefault="005D628B" w:rsidP="005D628B">
            <w:r>
              <w:t>SELECT</w:t>
            </w:r>
          </w:p>
          <w:p w14:paraId="05EEB84C" w14:textId="77777777" w:rsidR="005D628B" w:rsidRDefault="005D628B" w:rsidP="005D628B">
            <w:r>
              <w:t xml:space="preserve">    order_receipt.orderid,</w:t>
            </w:r>
          </w:p>
          <w:p w14:paraId="3220E678" w14:textId="77777777" w:rsidR="005D628B" w:rsidRDefault="005D628B" w:rsidP="005D628B">
            <w:r>
              <w:t xml:space="preserve">    SUM(item.price) AS total_price</w:t>
            </w:r>
          </w:p>
          <w:p w14:paraId="33365F8A" w14:textId="77777777" w:rsidR="005D628B" w:rsidRDefault="005D628B" w:rsidP="005D628B">
            <w:r>
              <w:t>FROM</w:t>
            </w:r>
          </w:p>
          <w:p w14:paraId="47FBF1B9" w14:textId="77777777" w:rsidR="005D628B" w:rsidRDefault="005D628B" w:rsidP="005D628B">
            <w:r>
              <w:t xml:space="preserve">    item</w:t>
            </w:r>
          </w:p>
          <w:p w14:paraId="27750FB7" w14:textId="77777777" w:rsidR="005D628B" w:rsidRDefault="005D628B" w:rsidP="005D628B">
            <w:r>
              <w:t>JOIN</w:t>
            </w:r>
          </w:p>
          <w:p w14:paraId="50E89A39" w14:textId="77777777" w:rsidR="005D628B" w:rsidRDefault="005D628B" w:rsidP="005D628B">
            <w:r>
              <w:t xml:space="preserve">    order_items ON item.itemid = order_items.itemid</w:t>
            </w:r>
          </w:p>
          <w:p w14:paraId="06716623" w14:textId="77777777" w:rsidR="005D628B" w:rsidRDefault="005D628B" w:rsidP="005D628B">
            <w:r>
              <w:t>JOIN</w:t>
            </w:r>
          </w:p>
          <w:p w14:paraId="4767EFA2" w14:textId="77777777" w:rsidR="005D628B" w:rsidRDefault="005D628B" w:rsidP="005D628B">
            <w:r>
              <w:t xml:space="preserve">    order_receipt ON order_items.orderid = order_receipt.orderid</w:t>
            </w:r>
          </w:p>
          <w:p w14:paraId="7960E60D" w14:textId="77777777" w:rsidR="005D628B" w:rsidRDefault="005D628B" w:rsidP="005D628B">
            <w:r>
              <w:t>JOIN</w:t>
            </w:r>
          </w:p>
          <w:p w14:paraId="15667683" w14:textId="77777777" w:rsidR="005D628B" w:rsidRDefault="005D628B" w:rsidP="005D628B">
            <w:r>
              <w:t xml:space="preserve">    receipt ON order_receipt.receiptid = receipt.receiptid</w:t>
            </w:r>
          </w:p>
          <w:p w14:paraId="16DD47C0" w14:textId="77777777" w:rsidR="005D628B" w:rsidRDefault="005D628B" w:rsidP="005D628B">
            <w:r>
              <w:t>GROUP BY</w:t>
            </w:r>
          </w:p>
          <w:p w14:paraId="42164127" w14:textId="77777777" w:rsidR="005D628B" w:rsidRDefault="005D628B" w:rsidP="005D628B">
            <w:r>
              <w:t xml:space="preserve">    order_receipt.orderid</w:t>
            </w:r>
          </w:p>
          <w:p w14:paraId="6ACE5C0B" w14:textId="77777777" w:rsidR="005D628B" w:rsidRDefault="005D628B" w:rsidP="005D628B">
            <w:r>
              <w:t>HAVING</w:t>
            </w:r>
          </w:p>
          <w:p w14:paraId="7061F833" w14:textId="09ADFAE6" w:rsidR="001D5B01" w:rsidRDefault="005D628B" w:rsidP="005D628B">
            <w:r>
              <w:t xml:space="preserve">    SUM(item.price) &gt; 100;</w:t>
            </w:r>
          </w:p>
        </w:tc>
      </w:tr>
      <w:tr w:rsidR="001D5B01" w14:paraId="32E88743" w14:textId="77777777" w:rsidTr="00A24295">
        <w:trPr>
          <w:cantSplit/>
        </w:trPr>
        <w:tc>
          <w:tcPr>
            <w:tcW w:w="2790" w:type="dxa"/>
            <w:tcBorders>
              <w:top w:val="single" w:sz="4" w:space="0" w:color="000000"/>
              <w:left w:val="single" w:sz="4" w:space="0" w:color="000000"/>
              <w:bottom w:val="single" w:sz="4" w:space="0" w:color="000000"/>
            </w:tcBorders>
            <w:shd w:val="clear" w:color="auto" w:fill="D9D9D9"/>
          </w:tcPr>
          <w:p w14:paraId="1727502C" w14:textId="77777777" w:rsidR="001D5B01" w:rsidRDefault="001D5B01" w:rsidP="00A24295">
            <w:r>
              <w:rPr>
                <w:b/>
              </w:rPr>
              <w:t>Example of returned rows (cropped screen caption)</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5A3B6041" w14:textId="390A9152" w:rsidR="001D5B01" w:rsidRDefault="00000000" w:rsidP="00A24295">
            <w:pPr>
              <w:snapToGrid w:val="0"/>
            </w:pPr>
            <w:r>
              <w:rPr>
                <w:noProof/>
              </w:rPr>
              <w:pict w14:anchorId="4FFBB641">
                <v:shape id="_x0000_i1030" type="#_x0000_t75" style="width:151.2pt;height:67.2pt;visibility:visible;mso-wrap-style:square">
                  <v:imagedata r:id="rId27" o:title=""/>
                </v:shape>
              </w:pict>
            </w:r>
          </w:p>
        </w:tc>
      </w:tr>
    </w:tbl>
    <w:p w14:paraId="026D375C" w14:textId="77777777" w:rsidR="00742E07" w:rsidRDefault="00742E07"/>
    <w:p w14:paraId="0C29DC12" w14:textId="77777777" w:rsidR="00924294" w:rsidRDefault="00924294"/>
    <w:tbl>
      <w:tblPr>
        <w:tblW w:w="0" w:type="auto"/>
        <w:tblInd w:w="163" w:type="dxa"/>
        <w:tblLayout w:type="fixed"/>
        <w:tblLook w:val="0000" w:firstRow="0" w:lastRow="0" w:firstColumn="0" w:lastColumn="0" w:noHBand="0" w:noVBand="0"/>
      </w:tblPr>
      <w:tblGrid>
        <w:gridCol w:w="2790"/>
        <w:gridCol w:w="6335"/>
      </w:tblGrid>
      <w:tr w:rsidR="001D5B01" w14:paraId="59415F24" w14:textId="77777777" w:rsidTr="00A24295">
        <w:tc>
          <w:tcPr>
            <w:tcW w:w="2790" w:type="dxa"/>
            <w:tcBorders>
              <w:top w:val="single" w:sz="4" w:space="0" w:color="000000"/>
              <w:left w:val="single" w:sz="4" w:space="0" w:color="000000"/>
              <w:bottom w:val="single" w:sz="4" w:space="0" w:color="000000"/>
            </w:tcBorders>
            <w:shd w:val="clear" w:color="auto" w:fill="B3B3B3"/>
          </w:tcPr>
          <w:p w14:paraId="7B90F334" w14:textId="276978CA" w:rsidR="001D5B01" w:rsidRDefault="001D5B01" w:rsidP="00A24295">
            <w:pPr>
              <w:pStyle w:val="BodyText"/>
            </w:pPr>
            <w:r>
              <w:rPr>
                <w:b/>
                <w:bCs/>
              </w:rPr>
              <w:t>Query 4</w:t>
            </w:r>
          </w:p>
        </w:tc>
        <w:tc>
          <w:tcPr>
            <w:tcW w:w="6335" w:type="dxa"/>
            <w:tcBorders>
              <w:left w:val="single" w:sz="4" w:space="0" w:color="000000"/>
              <w:bottom w:val="single" w:sz="4" w:space="0" w:color="000000"/>
            </w:tcBorders>
            <w:shd w:val="clear" w:color="auto" w:fill="auto"/>
          </w:tcPr>
          <w:p w14:paraId="02CEF95F" w14:textId="77777777" w:rsidR="001D5B01" w:rsidRDefault="001D5B01" w:rsidP="00A24295">
            <w:pPr>
              <w:snapToGrid w:val="0"/>
              <w:jc w:val="center"/>
              <w:rPr>
                <w:rFonts w:eastAsia="MS Mincho"/>
              </w:rPr>
            </w:pPr>
          </w:p>
        </w:tc>
      </w:tr>
      <w:tr w:rsidR="001D5B01" w14:paraId="4612E506" w14:textId="77777777" w:rsidTr="00A24295">
        <w:trPr>
          <w:cantSplit/>
        </w:trPr>
        <w:tc>
          <w:tcPr>
            <w:tcW w:w="2790" w:type="dxa"/>
            <w:tcBorders>
              <w:top w:val="single" w:sz="4" w:space="0" w:color="000000"/>
              <w:left w:val="single" w:sz="4" w:space="0" w:color="000000"/>
              <w:bottom w:val="single" w:sz="4" w:space="0" w:color="000000"/>
            </w:tcBorders>
            <w:shd w:val="clear" w:color="auto" w:fill="E0E0E0"/>
          </w:tcPr>
          <w:p w14:paraId="3BEBD9AC" w14:textId="77777777" w:rsidR="001D5B01" w:rsidRDefault="001D5B01" w:rsidP="00A24295">
            <w:r>
              <w:rPr>
                <w:rFonts w:eastAsia="MS Mincho"/>
                <w:b/>
              </w:rPr>
              <w:t>English version</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620A740C" w14:textId="5B138C73" w:rsidR="001D5B01" w:rsidRDefault="0094035F" w:rsidP="0094035F">
            <w:pPr>
              <w:rPr>
                <w:rFonts w:eastAsia="MS Mincho"/>
              </w:rPr>
            </w:pPr>
            <w:r>
              <w:rPr>
                <w:rFonts w:eastAsia="MS Mincho"/>
              </w:rPr>
              <w:t>Return orde</w:t>
            </w:r>
            <w:r w:rsidR="00421E58">
              <w:rPr>
                <w:rFonts w:eastAsia="MS Mincho"/>
              </w:rPr>
              <w:t xml:space="preserve">rs entered by </w:t>
            </w:r>
            <w:r w:rsidR="00202A5B">
              <w:rPr>
                <w:rFonts w:eastAsia="MS Mincho"/>
              </w:rPr>
              <w:t>a specific user</w:t>
            </w:r>
          </w:p>
        </w:tc>
      </w:tr>
      <w:tr w:rsidR="001D5B01" w14:paraId="0B442F31" w14:textId="77777777" w:rsidTr="00A24295">
        <w:trPr>
          <w:cantSplit/>
        </w:trPr>
        <w:tc>
          <w:tcPr>
            <w:tcW w:w="2790" w:type="dxa"/>
            <w:tcBorders>
              <w:left w:val="single" w:sz="4" w:space="0" w:color="000000"/>
              <w:bottom w:val="single" w:sz="4" w:space="0" w:color="000000"/>
            </w:tcBorders>
            <w:shd w:val="clear" w:color="auto" w:fill="E0E0E0"/>
          </w:tcPr>
          <w:p w14:paraId="5DE8E9E6" w14:textId="77777777" w:rsidR="001D5B01" w:rsidRDefault="001D5B01" w:rsidP="00A24295">
            <w:r>
              <w:rPr>
                <w:rFonts w:eastAsia="MS Mincho"/>
                <w:b/>
              </w:rPr>
              <w:t>Source for the query need in the SRS document</w:t>
            </w:r>
          </w:p>
        </w:tc>
        <w:tc>
          <w:tcPr>
            <w:tcW w:w="6335" w:type="dxa"/>
            <w:tcBorders>
              <w:left w:val="single" w:sz="4" w:space="0" w:color="000000"/>
              <w:bottom w:val="single" w:sz="4" w:space="0" w:color="000000"/>
              <w:right w:val="single" w:sz="4" w:space="0" w:color="000000"/>
            </w:tcBorders>
            <w:shd w:val="clear" w:color="auto" w:fill="auto"/>
          </w:tcPr>
          <w:p w14:paraId="4B620AC6" w14:textId="34E9A6C4" w:rsidR="001D5B01" w:rsidRDefault="00202A5B" w:rsidP="00A24295">
            <w:r>
              <w:t xml:space="preserve">SRS Document page 9, section 3.5.1, paragraph </w:t>
            </w:r>
            <w:r w:rsidR="00F05E83">
              <w:t>3.5.1.1</w:t>
            </w:r>
          </w:p>
        </w:tc>
      </w:tr>
      <w:tr w:rsidR="001D5B01" w14:paraId="1775EE86" w14:textId="77777777" w:rsidTr="00A24295">
        <w:trPr>
          <w:cantSplit/>
        </w:trPr>
        <w:tc>
          <w:tcPr>
            <w:tcW w:w="2790" w:type="dxa"/>
            <w:tcBorders>
              <w:top w:val="single" w:sz="4" w:space="0" w:color="000000"/>
              <w:left w:val="single" w:sz="4" w:space="0" w:color="000000"/>
              <w:bottom w:val="single" w:sz="4" w:space="0" w:color="000000"/>
            </w:tcBorders>
            <w:shd w:val="clear" w:color="auto" w:fill="D9D9D9"/>
          </w:tcPr>
          <w:p w14:paraId="51D3156F" w14:textId="77777777" w:rsidR="001D5B01" w:rsidRDefault="001D5B01" w:rsidP="00A24295">
            <w:r>
              <w:rPr>
                <w:b/>
              </w:rPr>
              <w:t xml:space="preserve">SQL sentence </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5A302C3A" w14:textId="77777777" w:rsidR="00FB0A74" w:rsidRDefault="00FB0A74" w:rsidP="00FB0A74">
            <w:r>
              <w:t xml:space="preserve">SELECT </w:t>
            </w:r>
          </w:p>
          <w:p w14:paraId="051D8DE2" w14:textId="77777777" w:rsidR="00FB0A74" w:rsidRDefault="00FB0A74" w:rsidP="00FB0A74">
            <w:r>
              <w:t xml:space="preserve">     item_name </w:t>
            </w:r>
          </w:p>
          <w:p w14:paraId="59D8BE4A" w14:textId="77777777" w:rsidR="00FB0A74" w:rsidRDefault="00FB0A74" w:rsidP="00FB0A74">
            <w:r>
              <w:t>FROM</w:t>
            </w:r>
          </w:p>
          <w:p w14:paraId="6B08F6A5" w14:textId="77777777" w:rsidR="00FB0A74" w:rsidRDefault="00FB0A74" w:rsidP="00FB0A74">
            <w:r>
              <w:t xml:space="preserve">     item </w:t>
            </w:r>
          </w:p>
          <w:p w14:paraId="51EB0902" w14:textId="77777777" w:rsidR="00FB0A74" w:rsidRDefault="00FB0A74" w:rsidP="00FB0A74">
            <w:r>
              <w:t xml:space="preserve">JOIN </w:t>
            </w:r>
          </w:p>
          <w:p w14:paraId="40C56F50" w14:textId="77777777" w:rsidR="00FB0A74" w:rsidRDefault="00FB0A74" w:rsidP="00FB0A74">
            <w:r>
              <w:t xml:space="preserve">     order_items ON item.itemid = order_items.itemid </w:t>
            </w:r>
          </w:p>
          <w:p w14:paraId="714C24E1" w14:textId="77777777" w:rsidR="00FB0A74" w:rsidRDefault="00FB0A74" w:rsidP="00FB0A74">
            <w:r>
              <w:t xml:space="preserve">JOIN </w:t>
            </w:r>
          </w:p>
          <w:p w14:paraId="112FBD42" w14:textId="77777777" w:rsidR="00FB0A74" w:rsidRDefault="00FB0A74" w:rsidP="00FB0A74">
            <w:r>
              <w:t xml:space="preserve">     orders ON order_items.orderid = orders.orderid </w:t>
            </w:r>
          </w:p>
          <w:p w14:paraId="6F7C47A5" w14:textId="77777777" w:rsidR="00FB0A74" w:rsidRDefault="00FB0A74" w:rsidP="00FB0A74">
            <w:r>
              <w:t xml:space="preserve">WHERE </w:t>
            </w:r>
          </w:p>
          <w:p w14:paraId="29EA2ABA" w14:textId="0DD56767" w:rsidR="001D5B01" w:rsidRDefault="00FB0A74" w:rsidP="00FB0A74">
            <w:r>
              <w:t xml:space="preserve">     serverid = 's1000'</w:t>
            </w:r>
          </w:p>
        </w:tc>
      </w:tr>
      <w:tr w:rsidR="001D5B01" w14:paraId="642A49C6" w14:textId="77777777" w:rsidTr="00A24295">
        <w:trPr>
          <w:cantSplit/>
        </w:trPr>
        <w:tc>
          <w:tcPr>
            <w:tcW w:w="2790" w:type="dxa"/>
            <w:tcBorders>
              <w:top w:val="single" w:sz="4" w:space="0" w:color="000000"/>
              <w:left w:val="single" w:sz="4" w:space="0" w:color="000000"/>
              <w:bottom w:val="single" w:sz="4" w:space="0" w:color="000000"/>
            </w:tcBorders>
            <w:shd w:val="clear" w:color="auto" w:fill="D9D9D9"/>
          </w:tcPr>
          <w:p w14:paraId="224C5310" w14:textId="77777777" w:rsidR="001D5B01" w:rsidRDefault="001D5B01" w:rsidP="00A24295">
            <w:r>
              <w:rPr>
                <w:b/>
              </w:rPr>
              <w:lastRenderedPageBreak/>
              <w:t>Example of returned rows (cropped screen caption)</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651B521F" w14:textId="3EC8F474" w:rsidR="001D5B01" w:rsidRDefault="00972B27" w:rsidP="00A24295">
            <w:pPr>
              <w:snapToGrid w:val="0"/>
            </w:pPr>
            <w:r>
              <w:rPr>
                <w:noProof/>
              </w:rPr>
              <w:pict w14:anchorId="4B004480">
                <v:shape id="_x0000_i1031" type="#_x0000_t75" style="width:85.8pt;height:2in;visibility:visible;mso-wrap-style:square">
                  <v:imagedata r:id="rId28" o:title=""/>
                </v:shape>
              </w:pict>
            </w:r>
          </w:p>
        </w:tc>
      </w:tr>
    </w:tbl>
    <w:p w14:paraId="3CFA4D65" w14:textId="77777777" w:rsidR="00AB77CE" w:rsidRDefault="00AB77CE"/>
    <w:tbl>
      <w:tblPr>
        <w:tblW w:w="0" w:type="auto"/>
        <w:tblInd w:w="163" w:type="dxa"/>
        <w:tblLayout w:type="fixed"/>
        <w:tblLook w:val="0000" w:firstRow="0" w:lastRow="0" w:firstColumn="0" w:lastColumn="0" w:noHBand="0" w:noVBand="0"/>
      </w:tblPr>
      <w:tblGrid>
        <w:gridCol w:w="2790"/>
        <w:gridCol w:w="6335"/>
      </w:tblGrid>
      <w:tr w:rsidR="001D5B01" w14:paraId="4DC1C7A2" w14:textId="77777777" w:rsidTr="00A24295">
        <w:tc>
          <w:tcPr>
            <w:tcW w:w="2790" w:type="dxa"/>
            <w:tcBorders>
              <w:top w:val="single" w:sz="4" w:space="0" w:color="000000"/>
              <w:left w:val="single" w:sz="4" w:space="0" w:color="000000"/>
              <w:bottom w:val="single" w:sz="4" w:space="0" w:color="000000"/>
            </w:tcBorders>
            <w:shd w:val="clear" w:color="auto" w:fill="B3B3B3"/>
          </w:tcPr>
          <w:p w14:paraId="2F8CEADF" w14:textId="36A7240E" w:rsidR="001D5B01" w:rsidRDefault="001D5B01" w:rsidP="00A24295">
            <w:pPr>
              <w:pStyle w:val="BodyText"/>
            </w:pPr>
            <w:r>
              <w:rPr>
                <w:b/>
                <w:bCs/>
              </w:rPr>
              <w:t>Query 5</w:t>
            </w:r>
          </w:p>
        </w:tc>
        <w:tc>
          <w:tcPr>
            <w:tcW w:w="6335" w:type="dxa"/>
            <w:tcBorders>
              <w:left w:val="single" w:sz="4" w:space="0" w:color="000000"/>
              <w:bottom w:val="single" w:sz="4" w:space="0" w:color="000000"/>
            </w:tcBorders>
            <w:shd w:val="clear" w:color="auto" w:fill="auto"/>
          </w:tcPr>
          <w:p w14:paraId="4C1B48B9" w14:textId="77777777" w:rsidR="001D5B01" w:rsidRDefault="001D5B01" w:rsidP="00A24295">
            <w:pPr>
              <w:snapToGrid w:val="0"/>
              <w:jc w:val="center"/>
              <w:rPr>
                <w:rFonts w:eastAsia="MS Mincho"/>
              </w:rPr>
            </w:pPr>
          </w:p>
        </w:tc>
      </w:tr>
      <w:tr w:rsidR="001D5B01" w14:paraId="1A0FE4E7" w14:textId="77777777" w:rsidTr="00A24295">
        <w:trPr>
          <w:cantSplit/>
        </w:trPr>
        <w:tc>
          <w:tcPr>
            <w:tcW w:w="2790" w:type="dxa"/>
            <w:tcBorders>
              <w:top w:val="single" w:sz="4" w:space="0" w:color="000000"/>
              <w:left w:val="single" w:sz="4" w:space="0" w:color="000000"/>
              <w:bottom w:val="single" w:sz="4" w:space="0" w:color="000000"/>
            </w:tcBorders>
            <w:shd w:val="clear" w:color="auto" w:fill="E0E0E0"/>
          </w:tcPr>
          <w:p w14:paraId="1E14774F" w14:textId="77777777" w:rsidR="001D5B01" w:rsidRDefault="001D5B01" w:rsidP="00A24295">
            <w:r>
              <w:rPr>
                <w:rFonts w:eastAsia="MS Mincho"/>
                <w:b/>
              </w:rPr>
              <w:t>English version</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1231C2EE" w14:textId="56772B80" w:rsidR="001D5B01" w:rsidRDefault="00980AF2" w:rsidP="00980AF2">
            <w:pPr>
              <w:rPr>
                <w:rFonts w:eastAsia="MS Mincho"/>
              </w:rPr>
            </w:pPr>
            <w:r>
              <w:rPr>
                <w:rFonts w:eastAsia="MS Mincho"/>
              </w:rPr>
              <w:t xml:space="preserve">Return </w:t>
            </w:r>
            <w:r w:rsidR="00C20C00">
              <w:rPr>
                <w:rFonts w:eastAsia="MS Mincho"/>
              </w:rPr>
              <w:t xml:space="preserve">the server </w:t>
            </w:r>
            <w:r w:rsidR="00984B68">
              <w:rPr>
                <w:rFonts w:eastAsia="MS Mincho"/>
              </w:rPr>
              <w:t xml:space="preserve">ID </w:t>
            </w:r>
            <w:r w:rsidR="00C20C00">
              <w:rPr>
                <w:rFonts w:eastAsia="MS Mincho"/>
              </w:rPr>
              <w:t xml:space="preserve">and </w:t>
            </w:r>
            <w:r w:rsidR="00077F3B">
              <w:rPr>
                <w:rFonts w:eastAsia="MS Mincho"/>
              </w:rPr>
              <w:t>prep</w:t>
            </w:r>
            <w:r w:rsidR="00C20C00">
              <w:rPr>
                <w:rFonts w:eastAsia="MS Mincho"/>
              </w:rPr>
              <w:t xml:space="preserve"> ID for a specific order</w:t>
            </w:r>
          </w:p>
        </w:tc>
      </w:tr>
      <w:tr w:rsidR="00C20C00" w14:paraId="2E922684" w14:textId="77777777" w:rsidTr="00A24295">
        <w:trPr>
          <w:cantSplit/>
        </w:trPr>
        <w:tc>
          <w:tcPr>
            <w:tcW w:w="2790" w:type="dxa"/>
            <w:tcBorders>
              <w:left w:val="single" w:sz="4" w:space="0" w:color="000000"/>
              <w:bottom w:val="single" w:sz="4" w:space="0" w:color="000000"/>
            </w:tcBorders>
            <w:shd w:val="clear" w:color="auto" w:fill="E0E0E0"/>
          </w:tcPr>
          <w:p w14:paraId="6ECD2D7C" w14:textId="77777777" w:rsidR="00C20C00" w:rsidRDefault="00C20C00" w:rsidP="00C20C00">
            <w:r>
              <w:rPr>
                <w:rFonts w:eastAsia="MS Mincho"/>
                <w:b/>
              </w:rPr>
              <w:t>Source for the query need in the SRS document</w:t>
            </w:r>
          </w:p>
        </w:tc>
        <w:tc>
          <w:tcPr>
            <w:tcW w:w="6335" w:type="dxa"/>
            <w:tcBorders>
              <w:left w:val="single" w:sz="4" w:space="0" w:color="000000"/>
              <w:bottom w:val="single" w:sz="4" w:space="0" w:color="000000"/>
              <w:right w:val="single" w:sz="4" w:space="0" w:color="000000"/>
            </w:tcBorders>
            <w:shd w:val="clear" w:color="auto" w:fill="auto"/>
          </w:tcPr>
          <w:p w14:paraId="5056D765" w14:textId="2EF379CA" w:rsidR="00C20C00" w:rsidRDefault="00C20C00" w:rsidP="00C20C00">
            <w:r>
              <w:t>SRS Document page 9, section 3.5.1, paragraph 3.5.1.1</w:t>
            </w:r>
          </w:p>
        </w:tc>
      </w:tr>
      <w:tr w:rsidR="001D5B01" w14:paraId="3A2099CF" w14:textId="77777777" w:rsidTr="00A24295">
        <w:trPr>
          <w:cantSplit/>
        </w:trPr>
        <w:tc>
          <w:tcPr>
            <w:tcW w:w="2790" w:type="dxa"/>
            <w:tcBorders>
              <w:top w:val="single" w:sz="4" w:space="0" w:color="000000"/>
              <w:left w:val="single" w:sz="4" w:space="0" w:color="000000"/>
              <w:bottom w:val="single" w:sz="4" w:space="0" w:color="000000"/>
            </w:tcBorders>
            <w:shd w:val="clear" w:color="auto" w:fill="D9D9D9"/>
          </w:tcPr>
          <w:p w14:paraId="37DC7437" w14:textId="77777777" w:rsidR="001D5B01" w:rsidRDefault="001D5B01" w:rsidP="00A24295">
            <w:r>
              <w:rPr>
                <w:b/>
              </w:rPr>
              <w:t xml:space="preserve">SQL sentence </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5D547D45" w14:textId="71918A91" w:rsidR="008C07A8" w:rsidRDefault="008C07A8" w:rsidP="008C07A8">
            <w:r>
              <w:t>SELECT</w:t>
            </w:r>
          </w:p>
          <w:p w14:paraId="0D56A167" w14:textId="77777777" w:rsidR="008C07A8" w:rsidRDefault="008C07A8" w:rsidP="008C07A8">
            <w:r>
              <w:t xml:space="preserve">    serverid, prepid</w:t>
            </w:r>
          </w:p>
          <w:p w14:paraId="4F7A9E05" w14:textId="77777777" w:rsidR="008C07A8" w:rsidRDefault="008C07A8" w:rsidP="008C07A8">
            <w:r>
              <w:t>FROM</w:t>
            </w:r>
          </w:p>
          <w:p w14:paraId="2E0D0919" w14:textId="77777777" w:rsidR="008C07A8" w:rsidRDefault="008C07A8" w:rsidP="008C07A8">
            <w:r>
              <w:t xml:space="preserve">    orders</w:t>
            </w:r>
          </w:p>
          <w:p w14:paraId="4522D168" w14:textId="77777777" w:rsidR="008C07A8" w:rsidRDefault="008C07A8" w:rsidP="008C07A8">
            <w:r>
              <w:t>WHERE</w:t>
            </w:r>
          </w:p>
          <w:p w14:paraId="1F6328CA" w14:textId="63C86E00" w:rsidR="001D5B01" w:rsidRDefault="008C07A8" w:rsidP="008C07A8">
            <w:r>
              <w:t xml:space="preserve">    orderid = 3;</w:t>
            </w:r>
          </w:p>
        </w:tc>
      </w:tr>
      <w:tr w:rsidR="001D5B01" w14:paraId="2D13F36B" w14:textId="77777777" w:rsidTr="00A24295">
        <w:trPr>
          <w:cantSplit/>
        </w:trPr>
        <w:tc>
          <w:tcPr>
            <w:tcW w:w="2790" w:type="dxa"/>
            <w:tcBorders>
              <w:top w:val="single" w:sz="4" w:space="0" w:color="000000"/>
              <w:left w:val="single" w:sz="4" w:space="0" w:color="000000"/>
              <w:bottom w:val="single" w:sz="4" w:space="0" w:color="000000"/>
            </w:tcBorders>
            <w:shd w:val="clear" w:color="auto" w:fill="D9D9D9"/>
          </w:tcPr>
          <w:p w14:paraId="0FB97E88" w14:textId="77777777" w:rsidR="001D5B01" w:rsidRDefault="001D5B01" w:rsidP="00A24295">
            <w:r>
              <w:rPr>
                <w:b/>
              </w:rPr>
              <w:t>Example of returned rows (cropped screen caption)</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5A37E333" w14:textId="20A44A32" w:rsidR="001D5B01" w:rsidRDefault="00000000" w:rsidP="00A24295">
            <w:pPr>
              <w:snapToGrid w:val="0"/>
            </w:pPr>
            <w:r>
              <w:rPr>
                <w:noProof/>
              </w:rPr>
              <w:pict w14:anchorId="7A8DBAB8">
                <v:shape id="_x0000_i1032" type="#_x0000_t75" style="width:129.6pt;height:69.6pt;visibility:visible;mso-wrap-style:square">
                  <v:imagedata r:id="rId29" o:title=""/>
                </v:shape>
              </w:pict>
            </w:r>
          </w:p>
        </w:tc>
      </w:tr>
    </w:tbl>
    <w:p w14:paraId="65F0587D" w14:textId="77777777" w:rsidR="0063454C" w:rsidRDefault="0063454C"/>
    <w:tbl>
      <w:tblPr>
        <w:tblW w:w="0" w:type="auto"/>
        <w:tblInd w:w="163" w:type="dxa"/>
        <w:tblLayout w:type="fixed"/>
        <w:tblLook w:val="0000" w:firstRow="0" w:lastRow="0" w:firstColumn="0" w:lastColumn="0" w:noHBand="0" w:noVBand="0"/>
      </w:tblPr>
      <w:tblGrid>
        <w:gridCol w:w="2790"/>
        <w:gridCol w:w="6335"/>
      </w:tblGrid>
      <w:tr w:rsidR="001D5B01" w14:paraId="03BACE6C" w14:textId="77777777" w:rsidTr="00A24295">
        <w:tc>
          <w:tcPr>
            <w:tcW w:w="2790" w:type="dxa"/>
            <w:tcBorders>
              <w:top w:val="single" w:sz="4" w:space="0" w:color="000000"/>
              <w:left w:val="single" w:sz="4" w:space="0" w:color="000000"/>
              <w:bottom w:val="single" w:sz="4" w:space="0" w:color="000000"/>
            </w:tcBorders>
            <w:shd w:val="clear" w:color="auto" w:fill="B3B3B3"/>
          </w:tcPr>
          <w:p w14:paraId="58C1A81E" w14:textId="4F90A3D7" w:rsidR="001D5B01" w:rsidRDefault="001D5B01" w:rsidP="00A24295">
            <w:pPr>
              <w:pStyle w:val="BodyText"/>
            </w:pPr>
            <w:r>
              <w:rPr>
                <w:b/>
                <w:bCs/>
              </w:rPr>
              <w:t>Query 6</w:t>
            </w:r>
          </w:p>
        </w:tc>
        <w:tc>
          <w:tcPr>
            <w:tcW w:w="6335" w:type="dxa"/>
            <w:tcBorders>
              <w:left w:val="single" w:sz="4" w:space="0" w:color="000000"/>
              <w:bottom w:val="single" w:sz="4" w:space="0" w:color="000000"/>
            </w:tcBorders>
            <w:shd w:val="clear" w:color="auto" w:fill="auto"/>
          </w:tcPr>
          <w:p w14:paraId="185B5AE5" w14:textId="77777777" w:rsidR="001D5B01" w:rsidRDefault="001D5B01" w:rsidP="00A24295">
            <w:pPr>
              <w:snapToGrid w:val="0"/>
              <w:jc w:val="center"/>
              <w:rPr>
                <w:rFonts w:eastAsia="MS Mincho"/>
              </w:rPr>
            </w:pPr>
          </w:p>
        </w:tc>
      </w:tr>
      <w:tr w:rsidR="001D5B01" w14:paraId="6FF8B537" w14:textId="77777777" w:rsidTr="00A24295">
        <w:trPr>
          <w:cantSplit/>
        </w:trPr>
        <w:tc>
          <w:tcPr>
            <w:tcW w:w="2790" w:type="dxa"/>
            <w:tcBorders>
              <w:top w:val="single" w:sz="4" w:space="0" w:color="000000"/>
              <w:left w:val="single" w:sz="4" w:space="0" w:color="000000"/>
              <w:bottom w:val="single" w:sz="4" w:space="0" w:color="000000"/>
            </w:tcBorders>
            <w:shd w:val="clear" w:color="auto" w:fill="E0E0E0"/>
          </w:tcPr>
          <w:p w14:paraId="308DC6CC" w14:textId="77777777" w:rsidR="001D5B01" w:rsidRDefault="001D5B01" w:rsidP="00A24295">
            <w:r>
              <w:rPr>
                <w:rFonts w:eastAsia="MS Mincho"/>
                <w:b/>
              </w:rPr>
              <w:t>English version</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4A10577A" w14:textId="38E1F3FC" w:rsidR="001D5B01" w:rsidRDefault="00AD5556" w:rsidP="00AD5556">
            <w:pPr>
              <w:rPr>
                <w:rFonts w:eastAsia="MS Mincho"/>
              </w:rPr>
            </w:pPr>
            <w:r>
              <w:rPr>
                <w:rFonts w:eastAsia="MS Mincho"/>
              </w:rPr>
              <w:t xml:space="preserve">Return date/time for reservations, </w:t>
            </w:r>
            <w:r w:rsidR="002C6ABB">
              <w:rPr>
                <w:rFonts w:eastAsia="MS Mincho"/>
              </w:rPr>
              <w:t>searched by a variety of names using union in case of a situation where the customer forgot whose name the reservation is under</w:t>
            </w:r>
          </w:p>
        </w:tc>
      </w:tr>
      <w:tr w:rsidR="00AD5556" w14:paraId="5102BFE8" w14:textId="77777777" w:rsidTr="00A24295">
        <w:trPr>
          <w:cantSplit/>
        </w:trPr>
        <w:tc>
          <w:tcPr>
            <w:tcW w:w="2790" w:type="dxa"/>
            <w:tcBorders>
              <w:left w:val="single" w:sz="4" w:space="0" w:color="000000"/>
              <w:bottom w:val="single" w:sz="4" w:space="0" w:color="000000"/>
            </w:tcBorders>
            <w:shd w:val="clear" w:color="auto" w:fill="E0E0E0"/>
          </w:tcPr>
          <w:p w14:paraId="334CED47" w14:textId="77777777" w:rsidR="00AD5556" w:rsidRDefault="00AD5556" w:rsidP="00AD5556">
            <w:r>
              <w:rPr>
                <w:rFonts w:eastAsia="MS Mincho"/>
                <w:b/>
              </w:rPr>
              <w:t>Source for the query need in the SRS document</w:t>
            </w:r>
          </w:p>
        </w:tc>
        <w:tc>
          <w:tcPr>
            <w:tcW w:w="6335" w:type="dxa"/>
            <w:tcBorders>
              <w:left w:val="single" w:sz="4" w:space="0" w:color="000000"/>
              <w:bottom w:val="single" w:sz="4" w:space="0" w:color="000000"/>
              <w:right w:val="single" w:sz="4" w:space="0" w:color="000000"/>
            </w:tcBorders>
            <w:shd w:val="clear" w:color="auto" w:fill="auto"/>
          </w:tcPr>
          <w:p w14:paraId="29377EA8" w14:textId="585E91DA" w:rsidR="00AD5556" w:rsidRDefault="00AD5556" w:rsidP="00AD5556">
            <w:r>
              <w:t>SRS Document page 10, section 3.5.3, paragraph 3.5.3.1</w:t>
            </w:r>
          </w:p>
        </w:tc>
      </w:tr>
      <w:tr w:rsidR="00AD5556" w14:paraId="308440E1" w14:textId="77777777" w:rsidTr="00A24295">
        <w:trPr>
          <w:cantSplit/>
        </w:trPr>
        <w:tc>
          <w:tcPr>
            <w:tcW w:w="2790" w:type="dxa"/>
            <w:tcBorders>
              <w:top w:val="single" w:sz="4" w:space="0" w:color="000000"/>
              <w:left w:val="single" w:sz="4" w:space="0" w:color="000000"/>
              <w:bottom w:val="single" w:sz="4" w:space="0" w:color="000000"/>
            </w:tcBorders>
            <w:shd w:val="clear" w:color="auto" w:fill="D9D9D9"/>
          </w:tcPr>
          <w:p w14:paraId="71890F0E" w14:textId="77777777" w:rsidR="00AD5556" w:rsidRDefault="00AD5556" w:rsidP="00AD5556">
            <w:r>
              <w:rPr>
                <w:b/>
              </w:rPr>
              <w:t xml:space="preserve">SQL sentence </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7805C23B" w14:textId="77777777" w:rsidR="00DC6D36" w:rsidRDefault="00DC6D36" w:rsidP="00DC6D36">
            <w:r>
              <w:t xml:space="preserve">SELECT </w:t>
            </w:r>
          </w:p>
          <w:p w14:paraId="0FF94DBE" w14:textId="77777777" w:rsidR="00DC6D36" w:rsidRDefault="00DC6D36" w:rsidP="00DC6D36">
            <w:r>
              <w:t xml:space="preserve">    reserve_name, date_time</w:t>
            </w:r>
          </w:p>
          <w:p w14:paraId="6A2832AF" w14:textId="77777777" w:rsidR="00DC6D36" w:rsidRDefault="00DC6D36" w:rsidP="00DC6D36">
            <w:r>
              <w:t xml:space="preserve">FROM </w:t>
            </w:r>
          </w:p>
          <w:p w14:paraId="232D5A6A" w14:textId="77777777" w:rsidR="00DC6D36" w:rsidRDefault="00DC6D36" w:rsidP="00DC6D36">
            <w:r>
              <w:t xml:space="preserve">    reservations</w:t>
            </w:r>
          </w:p>
          <w:p w14:paraId="1DF24B22" w14:textId="77777777" w:rsidR="00DC6D36" w:rsidRDefault="00DC6D36" w:rsidP="00DC6D36">
            <w:r>
              <w:t xml:space="preserve">WHERE </w:t>
            </w:r>
          </w:p>
          <w:p w14:paraId="32137BE1" w14:textId="73391AC9" w:rsidR="00AD5556" w:rsidRDefault="00DC6D36" w:rsidP="00DC6D36">
            <w:r>
              <w:t xml:space="preserve">    (reserve_name LIKE 'Jo%' OR reserve_name LIKE 'Ry%');</w:t>
            </w:r>
          </w:p>
        </w:tc>
      </w:tr>
      <w:tr w:rsidR="00AD5556" w14:paraId="52635F4D" w14:textId="77777777" w:rsidTr="00A24295">
        <w:trPr>
          <w:cantSplit/>
        </w:trPr>
        <w:tc>
          <w:tcPr>
            <w:tcW w:w="2790" w:type="dxa"/>
            <w:tcBorders>
              <w:top w:val="single" w:sz="4" w:space="0" w:color="000000"/>
              <w:left w:val="single" w:sz="4" w:space="0" w:color="000000"/>
              <w:bottom w:val="single" w:sz="4" w:space="0" w:color="000000"/>
            </w:tcBorders>
            <w:shd w:val="clear" w:color="auto" w:fill="D9D9D9"/>
          </w:tcPr>
          <w:p w14:paraId="5CB9BEEB" w14:textId="77777777" w:rsidR="00AD5556" w:rsidRDefault="00AD5556" w:rsidP="00AD5556">
            <w:r>
              <w:rPr>
                <w:b/>
              </w:rPr>
              <w:t>Example of returned rows (cropped screen caption)</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5CDE2CA3" w14:textId="3BCA8D94" w:rsidR="00AD5556" w:rsidRDefault="00000000" w:rsidP="00AD5556">
            <w:pPr>
              <w:snapToGrid w:val="0"/>
            </w:pPr>
            <w:r>
              <w:rPr>
                <w:noProof/>
              </w:rPr>
              <w:pict w14:anchorId="037BB8F8">
                <v:shape id="_x0000_i1033" type="#_x0000_t75" style="width:276pt;height:81.6pt;visibility:visible;mso-wrap-style:square">
                  <v:imagedata r:id="rId30" o:title=""/>
                </v:shape>
              </w:pict>
            </w:r>
          </w:p>
        </w:tc>
      </w:tr>
    </w:tbl>
    <w:p w14:paraId="13C62EF0" w14:textId="77777777" w:rsidR="00AB77CE" w:rsidRDefault="00AB77CE"/>
    <w:tbl>
      <w:tblPr>
        <w:tblW w:w="0" w:type="auto"/>
        <w:tblInd w:w="163" w:type="dxa"/>
        <w:tblLayout w:type="fixed"/>
        <w:tblLook w:val="0000" w:firstRow="0" w:lastRow="0" w:firstColumn="0" w:lastColumn="0" w:noHBand="0" w:noVBand="0"/>
      </w:tblPr>
      <w:tblGrid>
        <w:gridCol w:w="2790"/>
        <w:gridCol w:w="6335"/>
      </w:tblGrid>
      <w:tr w:rsidR="001D5B01" w14:paraId="764BDAD0" w14:textId="77777777" w:rsidTr="00A24295">
        <w:tc>
          <w:tcPr>
            <w:tcW w:w="2790" w:type="dxa"/>
            <w:tcBorders>
              <w:top w:val="single" w:sz="4" w:space="0" w:color="000000"/>
              <w:left w:val="single" w:sz="4" w:space="0" w:color="000000"/>
              <w:bottom w:val="single" w:sz="4" w:space="0" w:color="000000"/>
            </w:tcBorders>
            <w:shd w:val="clear" w:color="auto" w:fill="B3B3B3"/>
          </w:tcPr>
          <w:p w14:paraId="2F9B00AA" w14:textId="0C9AD3F2" w:rsidR="001D5B01" w:rsidRDefault="001D5B01" w:rsidP="00A24295">
            <w:pPr>
              <w:pStyle w:val="BodyText"/>
            </w:pPr>
            <w:r>
              <w:rPr>
                <w:b/>
                <w:bCs/>
              </w:rPr>
              <w:lastRenderedPageBreak/>
              <w:t>Query 7</w:t>
            </w:r>
          </w:p>
        </w:tc>
        <w:tc>
          <w:tcPr>
            <w:tcW w:w="6335" w:type="dxa"/>
            <w:tcBorders>
              <w:left w:val="single" w:sz="4" w:space="0" w:color="000000"/>
              <w:bottom w:val="single" w:sz="4" w:space="0" w:color="000000"/>
            </w:tcBorders>
            <w:shd w:val="clear" w:color="auto" w:fill="auto"/>
          </w:tcPr>
          <w:p w14:paraId="687547AE" w14:textId="77777777" w:rsidR="001D5B01" w:rsidRDefault="001D5B01" w:rsidP="00A24295">
            <w:pPr>
              <w:snapToGrid w:val="0"/>
              <w:jc w:val="center"/>
              <w:rPr>
                <w:rFonts w:eastAsia="MS Mincho"/>
              </w:rPr>
            </w:pPr>
          </w:p>
        </w:tc>
      </w:tr>
      <w:tr w:rsidR="001D5B01" w14:paraId="168019AF" w14:textId="77777777" w:rsidTr="00A24295">
        <w:trPr>
          <w:cantSplit/>
        </w:trPr>
        <w:tc>
          <w:tcPr>
            <w:tcW w:w="2790" w:type="dxa"/>
            <w:tcBorders>
              <w:top w:val="single" w:sz="4" w:space="0" w:color="000000"/>
              <w:left w:val="single" w:sz="4" w:space="0" w:color="000000"/>
              <w:bottom w:val="single" w:sz="4" w:space="0" w:color="000000"/>
            </w:tcBorders>
            <w:shd w:val="clear" w:color="auto" w:fill="E0E0E0"/>
          </w:tcPr>
          <w:p w14:paraId="57166063" w14:textId="77777777" w:rsidR="001D5B01" w:rsidRDefault="001D5B01" w:rsidP="00A24295">
            <w:r>
              <w:rPr>
                <w:rFonts w:eastAsia="MS Mincho"/>
                <w:b/>
              </w:rPr>
              <w:t>English version</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107C9580" w14:textId="1CC15581" w:rsidR="001D5B01" w:rsidRDefault="00E51298" w:rsidP="00E51298">
            <w:pPr>
              <w:rPr>
                <w:rFonts w:eastAsia="MS Mincho"/>
              </w:rPr>
            </w:pPr>
            <w:r>
              <w:rPr>
                <w:rFonts w:eastAsia="MS Mincho"/>
              </w:rPr>
              <w:t>Return the amount of people in a reservation and the amount of seats at a</w:t>
            </w:r>
            <w:r w:rsidR="0065501B">
              <w:rPr>
                <w:rFonts w:eastAsia="MS Mincho"/>
              </w:rPr>
              <w:t xml:space="preserve"> table</w:t>
            </w:r>
          </w:p>
        </w:tc>
      </w:tr>
      <w:tr w:rsidR="001D5B01" w14:paraId="5C6187EB" w14:textId="77777777" w:rsidTr="00A24295">
        <w:trPr>
          <w:cantSplit/>
        </w:trPr>
        <w:tc>
          <w:tcPr>
            <w:tcW w:w="2790" w:type="dxa"/>
            <w:tcBorders>
              <w:left w:val="single" w:sz="4" w:space="0" w:color="000000"/>
              <w:bottom w:val="single" w:sz="4" w:space="0" w:color="000000"/>
            </w:tcBorders>
            <w:shd w:val="clear" w:color="auto" w:fill="E0E0E0"/>
          </w:tcPr>
          <w:p w14:paraId="4B65FB4E" w14:textId="77777777" w:rsidR="001D5B01" w:rsidRDefault="001D5B01" w:rsidP="00A24295">
            <w:r>
              <w:rPr>
                <w:rFonts w:eastAsia="MS Mincho"/>
                <w:b/>
              </w:rPr>
              <w:t>Source for the query need in the SRS document</w:t>
            </w:r>
          </w:p>
        </w:tc>
        <w:tc>
          <w:tcPr>
            <w:tcW w:w="6335" w:type="dxa"/>
            <w:tcBorders>
              <w:left w:val="single" w:sz="4" w:space="0" w:color="000000"/>
              <w:bottom w:val="single" w:sz="4" w:space="0" w:color="000000"/>
              <w:right w:val="single" w:sz="4" w:space="0" w:color="000000"/>
            </w:tcBorders>
            <w:shd w:val="clear" w:color="auto" w:fill="auto"/>
          </w:tcPr>
          <w:p w14:paraId="2266CA09" w14:textId="7DDAE9E9" w:rsidR="001D5B01" w:rsidRDefault="0065501B" w:rsidP="00A24295">
            <w:r>
              <w:t xml:space="preserve">I don’t think this is specifically mentioned in the document, just something I thought would be useful and </w:t>
            </w:r>
            <w:r w:rsidR="005735A9">
              <w:t>a good example of using UNION</w:t>
            </w:r>
          </w:p>
        </w:tc>
      </w:tr>
      <w:tr w:rsidR="001D5B01" w14:paraId="522FE176" w14:textId="77777777" w:rsidTr="00A24295">
        <w:trPr>
          <w:cantSplit/>
        </w:trPr>
        <w:tc>
          <w:tcPr>
            <w:tcW w:w="2790" w:type="dxa"/>
            <w:tcBorders>
              <w:top w:val="single" w:sz="4" w:space="0" w:color="000000"/>
              <w:left w:val="single" w:sz="4" w:space="0" w:color="000000"/>
              <w:bottom w:val="single" w:sz="4" w:space="0" w:color="000000"/>
            </w:tcBorders>
            <w:shd w:val="clear" w:color="auto" w:fill="D9D9D9"/>
          </w:tcPr>
          <w:p w14:paraId="24A83B9B" w14:textId="77777777" w:rsidR="001D5B01" w:rsidRDefault="001D5B01" w:rsidP="00A24295">
            <w:r>
              <w:rPr>
                <w:b/>
              </w:rPr>
              <w:t xml:space="preserve">SQL sentence </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5C2CAE90" w14:textId="77777777" w:rsidR="005735A9" w:rsidRDefault="005735A9" w:rsidP="005735A9">
            <w:r>
              <w:t xml:space="preserve">SELECT </w:t>
            </w:r>
          </w:p>
          <w:p w14:paraId="3931B89C" w14:textId="77777777" w:rsidR="005735A9" w:rsidRDefault="005735A9" w:rsidP="005735A9">
            <w:r>
              <w:t xml:space="preserve">    amount</w:t>
            </w:r>
          </w:p>
          <w:p w14:paraId="4383FA89" w14:textId="77777777" w:rsidR="005735A9" w:rsidRDefault="005735A9" w:rsidP="005735A9">
            <w:r>
              <w:t xml:space="preserve">FROM </w:t>
            </w:r>
          </w:p>
          <w:p w14:paraId="392F26A6" w14:textId="77777777" w:rsidR="005735A9" w:rsidRDefault="005735A9" w:rsidP="005735A9">
            <w:r>
              <w:t xml:space="preserve">    reservations</w:t>
            </w:r>
          </w:p>
          <w:p w14:paraId="60EA6FB7" w14:textId="77777777" w:rsidR="005735A9" w:rsidRDefault="005735A9" w:rsidP="005735A9">
            <w:r>
              <w:t>WHERE</w:t>
            </w:r>
          </w:p>
          <w:p w14:paraId="1CCCAF47" w14:textId="77777777" w:rsidR="005735A9" w:rsidRDefault="005735A9" w:rsidP="005735A9">
            <w:r>
              <w:t xml:space="preserve">    reserveid = 1</w:t>
            </w:r>
          </w:p>
          <w:p w14:paraId="736CEA91" w14:textId="77777777" w:rsidR="005735A9" w:rsidRDefault="005735A9" w:rsidP="005735A9">
            <w:r>
              <w:t>UNION</w:t>
            </w:r>
          </w:p>
          <w:p w14:paraId="346FAA39" w14:textId="77777777" w:rsidR="005735A9" w:rsidRDefault="005735A9" w:rsidP="005735A9"/>
          <w:p w14:paraId="3AE215C3" w14:textId="77777777" w:rsidR="005735A9" w:rsidRDefault="005735A9" w:rsidP="005735A9">
            <w:r>
              <w:t>SELECT</w:t>
            </w:r>
          </w:p>
          <w:p w14:paraId="0E69B781" w14:textId="77777777" w:rsidR="005735A9" w:rsidRDefault="005735A9" w:rsidP="005735A9">
            <w:r>
              <w:t xml:space="preserve">    max_amount</w:t>
            </w:r>
          </w:p>
          <w:p w14:paraId="08B1854A" w14:textId="77777777" w:rsidR="005735A9" w:rsidRDefault="005735A9" w:rsidP="005735A9">
            <w:r>
              <w:t>FROM</w:t>
            </w:r>
          </w:p>
          <w:p w14:paraId="1D532EEB" w14:textId="77777777" w:rsidR="005735A9" w:rsidRDefault="005735A9" w:rsidP="005735A9">
            <w:r>
              <w:t xml:space="preserve">    seats</w:t>
            </w:r>
          </w:p>
          <w:p w14:paraId="1B3BA858" w14:textId="77777777" w:rsidR="005735A9" w:rsidRDefault="005735A9" w:rsidP="005735A9">
            <w:r>
              <w:t>WHERE</w:t>
            </w:r>
          </w:p>
          <w:p w14:paraId="65037F19" w14:textId="5AB5E992" w:rsidR="001D5B01" w:rsidRDefault="005735A9" w:rsidP="005735A9">
            <w:r>
              <w:t xml:space="preserve">    tableid = 1;</w:t>
            </w:r>
          </w:p>
        </w:tc>
      </w:tr>
      <w:tr w:rsidR="001D5B01" w14:paraId="23C93CCC" w14:textId="77777777" w:rsidTr="00A24295">
        <w:trPr>
          <w:cantSplit/>
        </w:trPr>
        <w:tc>
          <w:tcPr>
            <w:tcW w:w="2790" w:type="dxa"/>
            <w:tcBorders>
              <w:top w:val="single" w:sz="4" w:space="0" w:color="000000"/>
              <w:left w:val="single" w:sz="4" w:space="0" w:color="000000"/>
              <w:bottom w:val="single" w:sz="4" w:space="0" w:color="000000"/>
            </w:tcBorders>
            <w:shd w:val="clear" w:color="auto" w:fill="D9D9D9"/>
          </w:tcPr>
          <w:p w14:paraId="11E93D9E" w14:textId="77777777" w:rsidR="001D5B01" w:rsidRDefault="001D5B01" w:rsidP="00A24295">
            <w:r>
              <w:rPr>
                <w:b/>
              </w:rPr>
              <w:t>Example of returned rows (cropped screen caption)</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3BED9065" w14:textId="35DC01F4" w:rsidR="001D5B01" w:rsidRDefault="00000000" w:rsidP="00A24295">
            <w:pPr>
              <w:snapToGrid w:val="0"/>
            </w:pPr>
            <w:r>
              <w:rPr>
                <w:noProof/>
              </w:rPr>
              <w:pict w14:anchorId="51995B35">
                <v:shape id="_x0000_i1034" type="#_x0000_t75" style="width:100.2pt;height:115.2pt;visibility:visible;mso-wrap-style:square">
                  <v:imagedata r:id="rId31" o:title=""/>
                </v:shape>
              </w:pict>
            </w:r>
          </w:p>
        </w:tc>
      </w:tr>
    </w:tbl>
    <w:p w14:paraId="0DD14043" w14:textId="77777777" w:rsidR="001D5B01" w:rsidRDefault="001D5B01"/>
    <w:p w14:paraId="1DF03A62" w14:textId="77777777" w:rsidR="001D5B01" w:rsidRDefault="001D5B01"/>
    <w:tbl>
      <w:tblPr>
        <w:tblW w:w="0" w:type="auto"/>
        <w:tblInd w:w="163" w:type="dxa"/>
        <w:tblLayout w:type="fixed"/>
        <w:tblLook w:val="0000" w:firstRow="0" w:lastRow="0" w:firstColumn="0" w:lastColumn="0" w:noHBand="0" w:noVBand="0"/>
      </w:tblPr>
      <w:tblGrid>
        <w:gridCol w:w="2790"/>
        <w:gridCol w:w="6335"/>
      </w:tblGrid>
      <w:tr w:rsidR="000F48CF" w14:paraId="0720FB9F" w14:textId="77777777" w:rsidTr="00A24295">
        <w:tc>
          <w:tcPr>
            <w:tcW w:w="2790" w:type="dxa"/>
            <w:tcBorders>
              <w:top w:val="single" w:sz="4" w:space="0" w:color="000000"/>
              <w:left w:val="single" w:sz="4" w:space="0" w:color="000000"/>
              <w:bottom w:val="single" w:sz="4" w:space="0" w:color="000000"/>
            </w:tcBorders>
            <w:shd w:val="clear" w:color="auto" w:fill="B3B3B3"/>
          </w:tcPr>
          <w:p w14:paraId="42F46EF9" w14:textId="46130B3C" w:rsidR="000F48CF" w:rsidRDefault="000F48CF" w:rsidP="00A24295">
            <w:pPr>
              <w:pStyle w:val="BodyText"/>
            </w:pPr>
            <w:r>
              <w:rPr>
                <w:b/>
                <w:bCs/>
              </w:rPr>
              <w:t>Query 8</w:t>
            </w:r>
          </w:p>
        </w:tc>
        <w:tc>
          <w:tcPr>
            <w:tcW w:w="6335" w:type="dxa"/>
            <w:tcBorders>
              <w:left w:val="single" w:sz="4" w:space="0" w:color="000000"/>
              <w:bottom w:val="single" w:sz="4" w:space="0" w:color="000000"/>
            </w:tcBorders>
            <w:shd w:val="clear" w:color="auto" w:fill="auto"/>
          </w:tcPr>
          <w:p w14:paraId="36521CA0" w14:textId="77777777" w:rsidR="000F48CF" w:rsidRDefault="000F48CF" w:rsidP="00A24295">
            <w:pPr>
              <w:snapToGrid w:val="0"/>
              <w:jc w:val="center"/>
              <w:rPr>
                <w:rFonts w:eastAsia="MS Mincho"/>
              </w:rPr>
            </w:pPr>
          </w:p>
        </w:tc>
      </w:tr>
      <w:tr w:rsidR="000F48CF" w14:paraId="0F1607AB" w14:textId="77777777" w:rsidTr="00A24295">
        <w:trPr>
          <w:cantSplit/>
        </w:trPr>
        <w:tc>
          <w:tcPr>
            <w:tcW w:w="2790" w:type="dxa"/>
            <w:tcBorders>
              <w:top w:val="single" w:sz="4" w:space="0" w:color="000000"/>
              <w:left w:val="single" w:sz="4" w:space="0" w:color="000000"/>
              <w:bottom w:val="single" w:sz="4" w:space="0" w:color="000000"/>
            </w:tcBorders>
            <w:shd w:val="clear" w:color="auto" w:fill="E0E0E0"/>
          </w:tcPr>
          <w:p w14:paraId="1761BFE8" w14:textId="77777777" w:rsidR="000F48CF" w:rsidRDefault="000F48CF" w:rsidP="00A24295">
            <w:r>
              <w:rPr>
                <w:rFonts w:eastAsia="MS Mincho"/>
                <w:b/>
              </w:rPr>
              <w:t>English version</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1C0BE327" w14:textId="042904B8" w:rsidR="000F48CF" w:rsidRDefault="000F48CF" w:rsidP="00A24295">
            <w:pPr>
              <w:rPr>
                <w:rFonts w:eastAsia="MS Mincho"/>
              </w:rPr>
            </w:pPr>
            <w:r>
              <w:rPr>
                <w:rFonts w:eastAsia="MS Mincho"/>
              </w:rPr>
              <w:t>Return order instructions for an item</w:t>
            </w:r>
          </w:p>
        </w:tc>
      </w:tr>
      <w:tr w:rsidR="000F48CF" w14:paraId="1AA42E69" w14:textId="77777777" w:rsidTr="00A24295">
        <w:trPr>
          <w:cantSplit/>
        </w:trPr>
        <w:tc>
          <w:tcPr>
            <w:tcW w:w="2790" w:type="dxa"/>
            <w:tcBorders>
              <w:left w:val="single" w:sz="4" w:space="0" w:color="000000"/>
              <w:bottom w:val="single" w:sz="4" w:space="0" w:color="000000"/>
            </w:tcBorders>
            <w:shd w:val="clear" w:color="auto" w:fill="E0E0E0"/>
          </w:tcPr>
          <w:p w14:paraId="5B30DCF2" w14:textId="77777777" w:rsidR="000F48CF" w:rsidRDefault="000F48CF" w:rsidP="00A24295">
            <w:r>
              <w:rPr>
                <w:rFonts w:eastAsia="MS Mincho"/>
                <w:b/>
              </w:rPr>
              <w:t>Source for the query need in the SRS document</w:t>
            </w:r>
          </w:p>
        </w:tc>
        <w:tc>
          <w:tcPr>
            <w:tcW w:w="6335" w:type="dxa"/>
            <w:tcBorders>
              <w:left w:val="single" w:sz="4" w:space="0" w:color="000000"/>
              <w:bottom w:val="single" w:sz="4" w:space="0" w:color="000000"/>
              <w:right w:val="single" w:sz="4" w:space="0" w:color="000000"/>
            </w:tcBorders>
            <w:shd w:val="clear" w:color="auto" w:fill="auto"/>
          </w:tcPr>
          <w:p w14:paraId="7C992818" w14:textId="1D36CEF2" w:rsidR="000F48CF" w:rsidRDefault="00916EDB" w:rsidP="00A24295">
            <w:r>
              <w:t xml:space="preserve">SRS Document page 9, </w:t>
            </w:r>
            <w:r w:rsidR="00797D84">
              <w:t>section 3.5.1, paragraph 3.5.1.2</w:t>
            </w:r>
          </w:p>
        </w:tc>
      </w:tr>
      <w:tr w:rsidR="000F48CF" w14:paraId="079521DD" w14:textId="77777777" w:rsidTr="00A24295">
        <w:trPr>
          <w:cantSplit/>
        </w:trPr>
        <w:tc>
          <w:tcPr>
            <w:tcW w:w="2790" w:type="dxa"/>
            <w:tcBorders>
              <w:top w:val="single" w:sz="4" w:space="0" w:color="000000"/>
              <w:left w:val="single" w:sz="4" w:space="0" w:color="000000"/>
              <w:bottom w:val="single" w:sz="4" w:space="0" w:color="000000"/>
            </w:tcBorders>
            <w:shd w:val="clear" w:color="auto" w:fill="D9D9D9"/>
          </w:tcPr>
          <w:p w14:paraId="27953834" w14:textId="77777777" w:rsidR="000F48CF" w:rsidRDefault="000F48CF" w:rsidP="00A24295">
            <w:r>
              <w:rPr>
                <w:b/>
              </w:rPr>
              <w:t xml:space="preserve">SQL sentence </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70B5D162" w14:textId="77777777" w:rsidR="00E175D3" w:rsidRDefault="00E175D3" w:rsidP="00E175D3">
            <w:r>
              <w:t xml:space="preserve">SELECT </w:t>
            </w:r>
          </w:p>
          <w:p w14:paraId="0A2E80C9" w14:textId="77777777" w:rsidR="00E175D3" w:rsidRDefault="00E175D3" w:rsidP="00E175D3">
            <w:r>
              <w:t xml:space="preserve">    item_name, instructions </w:t>
            </w:r>
          </w:p>
          <w:p w14:paraId="350F4CF4" w14:textId="77777777" w:rsidR="00E175D3" w:rsidRDefault="00E175D3" w:rsidP="00E175D3">
            <w:r>
              <w:t xml:space="preserve">FROM </w:t>
            </w:r>
          </w:p>
          <w:p w14:paraId="2707ED61" w14:textId="77777777" w:rsidR="00E175D3" w:rsidRDefault="00E175D3" w:rsidP="00E175D3">
            <w:r>
              <w:t xml:space="preserve">    item;</w:t>
            </w:r>
          </w:p>
          <w:p w14:paraId="1D029830" w14:textId="762A79AD" w:rsidR="000F48CF" w:rsidRDefault="00E175D3" w:rsidP="00E175D3">
            <w:r>
              <w:t xml:space="preserve">     </w:t>
            </w:r>
          </w:p>
        </w:tc>
      </w:tr>
      <w:tr w:rsidR="000F48CF" w14:paraId="213849A1" w14:textId="77777777" w:rsidTr="00A24295">
        <w:trPr>
          <w:cantSplit/>
        </w:trPr>
        <w:tc>
          <w:tcPr>
            <w:tcW w:w="2790" w:type="dxa"/>
            <w:tcBorders>
              <w:top w:val="single" w:sz="4" w:space="0" w:color="000000"/>
              <w:left w:val="single" w:sz="4" w:space="0" w:color="000000"/>
              <w:bottom w:val="single" w:sz="4" w:space="0" w:color="000000"/>
            </w:tcBorders>
            <w:shd w:val="clear" w:color="auto" w:fill="D9D9D9"/>
          </w:tcPr>
          <w:p w14:paraId="7F40C624" w14:textId="77777777" w:rsidR="000F48CF" w:rsidRDefault="000F48CF" w:rsidP="00A24295">
            <w:r>
              <w:rPr>
                <w:b/>
              </w:rPr>
              <w:t>Example of returned rows (cropped screen caption)</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72FE4F62" w14:textId="35B6638F" w:rsidR="000F48CF" w:rsidRDefault="00000000" w:rsidP="00A24295">
            <w:pPr>
              <w:snapToGrid w:val="0"/>
            </w:pPr>
            <w:r>
              <w:rPr>
                <w:noProof/>
              </w:rPr>
              <w:pict w14:anchorId="7E99DE79">
                <v:shape id="_x0000_i1035" type="#_x0000_t75" style="width:306pt;height:73.8pt;visibility:visible;mso-wrap-style:square">
                  <v:imagedata r:id="rId32" o:title=""/>
                </v:shape>
              </w:pict>
            </w:r>
          </w:p>
        </w:tc>
      </w:tr>
    </w:tbl>
    <w:p w14:paraId="076D760A" w14:textId="77777777" w:rsidR="000F48CF" w:rsidRDefault="000F48CF" w:rsidP="000F48CF"/>
    <w:p w14:paraId="0D561B3A" w14:textId="77777777" w:rsidR="000F48CF" w:rsidRDefault="000F48CF" w:rsidP="000F48CF"/>
    <w:p w14:paraId="489AE087" w14:textId="77777777" w:rsidR="004326F8" w:rsidRDefault="004326F8" w:rsidP="000F48CF"/>
    <w:tbl>
      <w:tblPr>
        <w:tblW w:w="0" w:type="auto"/>
        <w:tblInd w:w="163" w:type="dxa"/>
        <w:tblLayout w:type="fixed"/>
        <w:tblLook w:val="0000" w:firstRow="0" w:lastRow="0" w:firstColumn="0" w:lastColumn="0" w:noHBand="0" w:noVBand="0"/>
      </w:tblPr>
      <w:tblGrid>
        <w:gridCol w:w="2790"/>
        <w:gridCol w:w="6335"/>
      </w:tblGrid>
      <w:tr w:rsidR="004326F8" w14:paraId="330D0257" w14:textId="77777777" w:rsidTr="00AA4266">
        <w:tc>
          <w:tcPr>
            <w:tcW w:w="2790" w:type="dxa"/>
            <w:tcBorders>
              <w:top w:val="single" w:sz="4" w:space="0" w:color="000000"/>
              <w:left w:val="single" w:sz="4" w:space="0" w:color="000000"/>
              <w:bottom w:val="single" w:sz="4" w:space="0" w:color="000000"/>
            </w:tcBorders>
            <w:shd w:val="clear" w:color="auto" w:fill="B3B3B3"/>
          </w:tcPr>
          <w:p w14:paraId="7302217F" w14:textId="54B2846F" w:rsidR="004326F8" w:rsidRDefault="004326F8" w:rsidP="00AA4266">
            <w:pPr>
              <w:pStyle w:val="BodyText"/>
            </w:pPr>
            <w:r>
              <w:rPr>
                <w:b/>
                <w:bCs/>
              </w:rPr>
              <w:lastRenderedPageBreak/>
              <w:t xml:space="preserve">Query </w:t>
            </w:r>
            <w:r w:rsidR="00786F0A">
              <w:rPr>
                <w:b/>
                <w:bCs/>
              </w:rPr>
              <w:t>9</w:t>
            </w:r>
          </w:p>
        </w:tc>
        <w:tc>
          <w:tcPr>
            <w:tcW w:w="6335" w:type="dxa"/>
            <w:tcBorders>
              <w:left w:val="single" w:sz="4" w:space="0" w:color="000000"/>
              <w:bottom w:val="single" w:sz="4" w:space="0" w:color="000000"/>
            </w:tcBorders>
            <w:shd w:val="clear" w:color="auto" w:fill="auto"/>
          </w:tcPr>
          <w:p w14:paraId="33CBF89A" w14:textId="77777777" w:rsidR="004326F8" w:rsidRDefault="004326F8" w:rsidP="00AA4266">
            <w:pPr>
              <w:snapToGrid w:val="0"/>
              <w:jc w:val="center"/>
              <w:rPr>
                <w:rFonts w:eastAsia="MS Mincho"/>
              </w:rPr>
            </w:pPr>
          </w:p>
        </w:tc>
      </w:tr>
      <w:tr w:rsidR="004326F8" w14:paraId="1AE7F734" w14:textId="77777777" w:rsidTr="00AA4266">
        <w:trPr>
          <w:cantSplit/>
        </w:trPr>
        <w:tc>
          <w:tcPr>
            <w:tcW w:w="2790" w:type="dxa"/>
            <w:tcBorders>
              <w:top w:val="single" w:sz="4" w:space="0" w:color="000000"/>
              <w:left w:val="single" w:sz="4" w:space="0" w:color="000000"/>
              <w:bottom w:val="single" w:sz="4" w:space="0" w:color="000000"/>
            </w:tcBorders>
            <w:shd w:val="clear" w:color="auto" w:fill="E0E0E0"/>
          </w:tcPr>
          <w:p w14:paraId="151F87A5" w14:textId="77777777" w:rsidR="004326F8" w:rsidRDefault="004326F8" w:rsidP="00AA4266">
            <w:r>
              <w:rPr>
                <w:rFonts w:eastAsia="MS Mincho"/>
                <w:b/>
              </w:rPr>
              <w:t>English version</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75A375B7" w14:textId="6A20F4A4" w:rsidR="004326F8" w:rsidRDefault="004326F8" w:rsidP="00AA4266">
            <w:pPr>
              <w:rPr>
                <w:rFonts w:eastAsia="MS Mincho"/>
              </w:rPr>
            </w:pPr>
            <w:r>
              <w:rPr>
                <w:rFonts w:eastAsia="MS Mincho"/>
              </w:rPr>
              <w:t xml:space="preserve">Return </w:t>
            </w:r>
            <w:r w:rsidR="00AF1625">
              <w:rPr>
                <w:rFonts w:eastAsia="MS Mincho"/>
              </w:rPr>
              <w:t>all admin schedules at once</w:t>
            </w:r>
          </w:p>
        </w:tc>
      </w:tr>
      <w:tr w:rsidR="00AF1625" w14:paraId="290B358D" w14:textId="77777777" w:rsidTr="00AA4266">
        <w:trPr>
          <w:cantSplit/>
        </w:trPr>
        <w:tc>
          <w:tcPr>
            <w:tcW w:w="2790" w:type="dxa"/>
            <w:tcBorders>
              <w:left w:val="single" w:sz="4" w:space="0" w:color="000000"/>
              <w:bottom w:val="single" w:sz="4" w:space="0" w:color="000000"/>
            </w:tcBorders>
            <w:shd w:val="clear" w:color="auto" w:fill="E0E0E0"/>
          </w:tcPr>
          <w:p w14:paraId="500333F9" w14:textId="77777777" w:rsidR="00AF1625" w:rsidRDefault="00AF1625" w:rsidP="00AF1625">
            <w:r>
              <w:rPr>
                <w:rFonts w:eastAsia="MS Mincho"/>
                <w:b/>
              </w:rPr>
              <w:t>Source for the query need in the SRS document</w:t>
            </w:r>
          </w:p>
        </w:tc>
        <w:tc>
          <w:tcPr>
            <w:tcW w:w="6335" w:type="dxa"/>
            <w:tcBorders>
              <w:left w:val="single" w:sz="4" w:space="0" w:color="000000"/>
              <w:bottom w:val="single" w:sz="4" w:space="0" w:color="000000"/>
              <w:right w:val="single" w:sz="4" w:space="0" w:color="000000"/>
            </w:tcBorders>
            <w:shd w:val="clear" w:color="auto" w:fill="auto"/>
          </w:tcPr>
          <w:p w14:paraId="25EDA622" w14:textId="40BF5279" w:rsidR="00AF1625" w:rsidRDefault="00AF1625" w:rsidP="00AF1625">
            <w:r>
              <w:t>SRS Document page 5, paragraph 2</w:t>
            </w:r>
          </w:p>
        </w:tc>
      </w:tr>
      <w:tr w:rsidR="00AF1625" w14:paraId="7F79A557" w14:textId="77777777" w:rsidTr="00AA4266">
        <w:trPr>
          <w:cantSplit/>
        </w:trPr>
        <w:tc>
          <w:tcPr>
            <w:tcW w:w="2790" w:type="dxa"/>
            <w:tcBorders>
              <w:top w:val="single" w:sz="4" w:space="0" w:color="000000"/>
              <w:left w:val="single" w:sz="4" w:space="0" w:color="000000"/>
              <w:bottom w:val="single" w:sz="4" w:space="0" w:color="000000"/>
            </w:tcBorders>
            <w:shd w:val="clear" w:color="auto" w:fill="D9D9D9"/>
          </w:tcPr>
          <w:p w14:paraId="2E123BD7" w14:textId="77777777" w:rsidR="00AF1625" w:rsidRDefault="00AF1625" w:rsidP="00AF1625">
            <w:r>
              <w:rPr>
                <w:b/>
              </w:rPr>
              <w:t xml:space="preserve">SQL sentence </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02F45C59" w14:textId="77777777" w:rsidR="00AD301A" w:rsidRDefault="00AD301A" w:rsidP="00AD301A">
            <w:r>
              <w:t xml:space="preserve">SELECT </w:t>
            </w:r>
          </w:p>
          <w:p w14:paraId="7387659F" w14:textId="0FD09BEC" w:rsidR="00AD301A" w:rsidRDefault="00AD301A" w:rsidP="00AD301A">
            <w:r>
              <w:t xml:space="preserve">    date_start, date_end</w:t>
            </w:r>
            <w:r w:rsidR="002B7361">
              <w:t>, adminid</w:t>
            </w:r>
          </w:p>
          <w:p w14:paraId="2C5273CF" w14:textId="77777777" w:rsidR="00AD301A" w:rsidRDefault="00AD301A" w:rsidP="00AD301A">
            <w:r>
              <w:t xml:space="preserve">FROM </w:t>
            </w:r>
          </w:p>
          <w:p w14:paraId="72319E18" w14:textId="77777777" w:rsidR="00AD301A" w:rsidRDefault="00AD301A" w:rsidP="00AD301A">
            <w:r>
              <w:t xml:space="preserve">    schedule</w:t>
            </w:r>
          </w:p>
          <w:p w14:paraId="748AED03" w14:textId="77777777" w:rsidR="00AD301A" w:rsidRDefault="00AD301A" w:rsidP="00AD301A">
            <w:r>
              <w:t>WHERE</w:t>
            </w:r>
          </w:p>
          <w:p w14:paraId="72068718" w14:textId="10B37451" w:rsidR="00AF1625" w:rsidRDefault="00AD301A" w:rsidP="00AD301A">
            <w:r>
              <w:t xml:space="preserve">    adminid IN (SELECT adminid FROM admin);</w:t>
            </w:r>
            <w:r w:rsidR="00AF1625">
              <w:t xml:space="preserve">     </w:t>
            </w:r>
          </w:p>
        </w:tc>
      </w:tr>
      <w:tr w:rsidR="00AF1625" w14:paraId="225B76CB" w14:textId="77777777" w:rsidTr="00AA4266">
        <w:trPr>
          <w:cantSplit/>
        </w:trPr>
        <w:tc>
          <w:tcPr>
            <w:tcW w:w="2790" w:type="dxa"/>
            <w:tcBorders>
              <w:top w:val="single" w:sz="4" w:space="0" w:color="000000"/>
              <w:left w:val="single" w:sz="4" w:space="0" w:color="000000"/>
              <w:bottom w:val="single" w:sz="4" w:space="0" w:color="000000"/>
            </w:tcBorders>
            <w:shd w:val="clear" w:color="auto" w:fill="D9D9D9"/>
          </w:tcPr>
          <w:p w14:paraId="78C90419" w14:textId="77777777" w:rsidR="00AF1625" w:rsidRDefault="00AF1625" w:rsidP="00AF1625">
            <w:r>
              <w:rPr>
                <w:b/>
              </w:rPr>
              <w:t>Example of returned rows (cropped screen caption)</w:t>
            </w:r>
          </w:p>
        </w:tc>
        <w:tc>
          <w:tcPr>
            <w:tcW w:w="6335" w:type="dxa"/>
            <w:tcBorders>
              <w:top w:val="single" w:sz="4" w:space="0" w:color="000000"/>
              <w:left w:val="single" w:sz="4" w:space="0" w:color="000000"/>
              <w:bottom w:val="single" w:sz="4" w:space="0" w:color="000000"/>
              <w:right w:val="single" w:sz="4" w:space="0" w:color="000000"/>
            </w:tcBorders>
            <w:shd w:val="clear" w:color="auto" w:fill="auto"/>
          </w:tcPr>
          <w:p w14:paraId="52AF18E9" w14:textId="742ACAE5" w:rsidR="00AF1625" w:rsidRDefault="002B7361" w:rsidP="00AF1625">
            <w:pPr>
              <w:snapToGrid w:val="0"/>
            </w:pPr>
            <w:r w:rsidRPr="00060192">
              <w:rPr>
                <w:noProof/>
              </w:rPr>
              <w:pict w14:anchorId="0C700D57">
                <v:shape id="_x0000_i1041" type="#_x0000_t75" style="width:306pt;height:186pt;visibility:visible;mso-wrap-style:square">
                  <v:imagedata r:id="rId33" o:title=""/>
                </v:shape>
              </w:pict>
            </w:r>
          </w:p>
        </w:tc>
      </w:tr>
    </w:tbl>
    <w:p w14:paraId="59F975B2" w14:textId="77777777" w:rsidR="004326F8" w:rsidRDefault="004326F8" w:rsidP="000F48CF"/>
    <w:p w14:paraId="1C55AA3C" w14:textId="77777777" w:rsidR="000F48CF" w:rsidRDefault="000F48CF"/>
    <w:sectPr w:rsidR="000F48CF">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B9A23" w14:textId="77777777" w:rsidR="003079BD" w:rsidRDefault="003079BD">
      <w:r>
        <w:separator/>
      </w:r>
    </w:p>
  </w:endnote>
  <w:endnote w:type="continuationSeparator" w:id="0">
    <w:p w14:paraId="6F43C051" w14:textId="77777777" w:rsidR="003079BD" w:rsidRDefault="00307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BA041" w14:textId="77777777" w:rsidR="00CF533B" w:rsidRDefault="00CF533B">
    <w:pPr>
      <w:pStyle w:val="Footer"/>
      <w:pBdr>
        <w:top w:val="single" w:sz="12" w:space="1" w:color="000000"/>
        <w:left w:val="none" w:sz="0" w:space="0" w:color="000000"/>
        <w:bottom w:val="none" w:sz="0" w:space="0" w:color="000000"/>
        <w:right w:val="none" w:sz="0" w:space="0" w:color="000000"/>
      </w:pBdr>
      <w:tabs>
        <w:tab w:val="clear" w:pos="4320"/>
        <w:tab w:val="clear" w:pos="8640"/>
        <w:tab w:val="center" w:pos="4680"/>
        <w:tab w:val="right" w:pos="9360"/>
      </w:tabs>
      <w:rPr>
        <w:b/>
        <w:sz w:val="20"/>
      </w:rPr>
    </w:pPr>
    <w:r>
      <w:rPr>
        <w:b/>
        <w:sz w:val="20"/>
      </w:rPr>
      <w:t>Database Specifications</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D52EA5">
      <w:rPr>
        <w:rStyle w:val="PageNumber"/>
        <w:b/>
        <w:noProof/>
        <w:sz w:val="20"/>
      </w:rPr>
      <w:t>i</w:t>
    </w:r>
    <w:r>
      <w:rPr>
        <w:rStyle w:val="PageNumber"/>
        <w:b/>
        <w:sz w:val="20"/>
      </w:rPr>
      <w:fldChar w:fldCharType="end"/>
    </w:r>
  </w:p>
  <w:p w14:paraId="178FC7F0" w14:textId="77777777" w:rsidR="00CF533B" w:rsidRDefault="00CF533B">
    <w:pPr>
      <w:pStyle w:val="Footer"/>
      <w:pBdr>
        <w:top w:val="single" w:sz="12" w:space="1" w:color="000000"/>
        <w:left w:val="none" w:sz="0" w:space="0" w:color="000000"/>
        <w:bottom w:val="none" w:sz="0" w:space="0" w:color="000000"/>
        <w:right w:val="none" w:sz="0" w:space="0" w:color="000000"/>
      </w:pBdr>
      <w:tabs>
        <w:tab w:val="clear" w:pos="4320"/>
        <w:tab w:val="clear" w:pos="8640"/>
        <w:tab w:val="center" w:pos="4680"/>
        <w:tab w:val="right" w:pos="9360"/>
      </w:tabs>
      <w:rPr>
        <w:b/>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1EC95" w14:textId="77777777" w:rsidR="00CF533B" w:rsidRDefault="00CF533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F1E43" w14:textId="77777777" w:rsidR="00CF533B" w:rsidRDefault="00CF533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691A8" w14:textId="77777777" w:rsidR="00CF533B" w:rsidRDefault="00CF533B">
    <w:pPr>
      <w:pStyle w:val="Footer"/>
      <w:pBdr>
        <w:top w:val="single" w:sz="12" w:space="1" w:color="000000"/>
        <w:left w:val="none" w:sz="0" w:space="0" w:color="000000"/>
        <w:bottom w:val="none" w:sz="0" w:space="0" w:color="000000"/>
        <w:right w:val="none" w:sz="0" w:space="0" w:color="000000"/>
      </w:pBdr>
      <w:tabs>
        <w:tab w:val="clear" w:pos="4320"/>
        <w:tab w:val="clear" w:pos="8640"/>
        <w:tab w:val="center" w:pos="4770"/>
        <w:tab w:val="right" w:pos="9360"/>
      </w:tabs>
      <w:rPr>
        <w:b/>
        <w:sz w:val="20"/>
      </w:rPr>
    </w:pPr>
    <w:r>
      <w:rPr>
        <w:b/>
        <w:sz w:val="20"/>
      </w:rPr>
      <w:t>Database Specifications</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D52EA5">
      <w:rPr>
        <w:rStyle w:val="PageNumber"/>
        <w:b/>
        <w:noProof/>
        <w:sz w:val="20"/>
      </w:rPr>
      <w:t>iii</w:t>
    </w:r>
    <w:r>
      <w:rPr>
        <w:rStyle w:val="PageNumber"/>
        <w:b/>
        <w:sz w:val="20"/>
      </w:rPr>
      <w:fldChar w:fldCharType="end"/>
    </w:r>
  </w:p>
  <w:p w14:paraId="416EC34E" w14:textId="77777777" w:rsidR="00CF533B" w:rsidRDefault="00CF533B">
    <w:pPr>
      <w:pStyle w:val="Footer"/>
      <w:pBdr>
        <w:top w:val="single" w:sz="12" w:space="1" w:color="000000"/>
        <w:left w:val="none" w:sz="0" w:space="0" w:color="000000"/>
        <w:bottom w:val="none" w:sz="0" w:space="0" w:color="000000"/>
        <w:right w:val="none" w:sz="0" w:space="0" w:color="000000"/>
      </w:pBdr>
      <w:tabs>
        <w:tab w:val="clear" w:pos="4320"/>
        <w:tab w:val="clear" w:pos="8640"/>
        <w:tab w:val="center" w:pos="4770"/>
        <w:tab w:val="right" w:pos="9360"/>
      </w:tabs>
      <w:rPr>
        <w:b/>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D7EF9" w14:textId="77777777" w:rsidR="00CF533B" w:rsidRDefault="00CF533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53CA2" w14:textId="77777777" w:rsidR="00CF533B" w:rsidRDefault="00CF533B"/>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948E8" w14:textId="77777777" w:rsidR="00CF533B" w:rsidRDefault="00CF533B">
    <w:pPr>
      <w:pStyle w:val="Footer"/>
      <w:pBdr>
        <w:top w:val="single" w:sz="12" w:space="1" w:color="000000"/>
        <w:left w:val="none" w:sz="0" w:space="0" w:color="000000"/>
        <w:bottom w:val="none" w:sz="0" w:space="0" w:color="000000"/>
        <w:right w:val="none" w:sz="0" w:space="0" w:color="000000"/>
      </w:pBdr>
      <w:tabs>
        <w:tab w:val="clear" w:pos="4320"/>
        <w:tab w:val="clear" w:pos="8640"/>
        <w:tab w:val="center" w:pos="4770"/>
        <w:tab w:val="right" w:pos="9360"/>
      </w:tabs>
      <w:rPr>
        <w:rStyle w:val="PageNumber"/>
        <w:b/>
        <w:sz w:val="20"/>
      </w:rPr>
    </w:pPr>
    <w:r>
      <w:rPr>
        <w:b/>
        <w:sz w:val="20"/>
      </w:rPr>
      <w:t>Database Specifications</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D52EA5">
      <w:rPr>
        <w:rStyle w:val="PageNumber"/>
        <w:b/>
        <w:noProof/>
        <w:sz w:val="20"/>
      </w:rPr>
      <w:t>8</w:t>
    </w:r>
    <w:r>
      <w:rPr>
        <w:rStyle w:val="PageNumber"/>
        <w:b/>
        <w:sz w:val="20"/>
      </w:rPr>
      <w:fldChar w:fldCharType="end"/>
    </w:r>
  </w:p>
  <w:p w14:paraId="7C5ECE6F" w14:textId="77777777" w:rsidR="00CF533B" w:rsidRDefault="00CF533B">
    <w:pPr>
      <w:pStyle w:val="Footer"/>
      <w:pBdr>
        <w:top w:val="single" w:sz="12" w:space="1" w:color="000000"/>
        <w:left w:val="none" w:sz="0" w:space="0" w:color="000000"/>
        <w:bottom w:val="none" w:sz="0" w:space="0" w:color="000000"/>
        <w:right w:val="none" w:sz="0" w:space="0" w:color="000000"/>
      </w:pBdr>
      <w:tabs>
        <w:tab w:val="clear" w:pos="4320"/>
        <w:tab w:val="center" w:pos="4770"/>
      </w:tabs>
    </w:pPr>
    <w:r>
      <w:rPr>
        <w:rStyle w:val="PageNumber"/>
        <w:b/>
        <w:sz w:val="20"/>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E52DB" w14:textId="77777777" w:rsidR="00CF533B" w:rsidRDefault="00CF53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31D99" w14:textId="77777777" w:rsidR="003079BD" w:rsidRDefault="003079BD">
      <w:r>
        <w:separator/>
      </w:r>
    </w:p>
  </w:footnote>
  <w:footnote w:type="continuationSeparator" w:id="0">
    <w:p w14:paraId="04DA9AA0" w14:textId="77777777" w:rsidR="003079BD" w:rsidRDefault="003079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BA9E7" w14:textId="77777777" w:rsidR="00CF533B" w:rsidRDefault="00CF533B">
    <w:pPr>
      <w:pStyle w:val="Header"/>
      <w:rPr>
        <w:b/>
      </w:rPr>
    </w:pPr>
  </w:p>
  <w:p w14:paraId="0891DE8F" w14:textId="77777777" w:rsidR="00CF533B" w:rsidRDefault="00CF533B">
    <w:pPr>
      <w:pStyle w:val="Header"/>
      <w:jc w:val="right"/>
    </w:pPr>
    <w:r>
      <w:rPr>
        <w:b/>
        <w:sz w:val="20"/>
      </w:rPr>
      <w:t>Revision Sheet</w:t>
    </w:r>
  </w:p>
  <w:p w14:paraId="5F13CD0B" w14:textId="77777777" w:rsidR="00CF533B" w:rsidRDefault="00CF533B">
    <w:pPr>
      <w:pStyle w:val="Header"/>
      <w:pBdr>
        <w:top w:val="single" w:sz="12" w:space="1" w:color="000000"/>
        <w:left w:val="none" w:sz="0" w:space="0" w:color="000000"/>
        <w:bottom w:val="none" w:sz="0" w:space="0" w:color="000000"/>
        <w:right w:val="none" w:sz="0" w:space="0" w:color="000000"/>
      </w:pBdr>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B3AE6" w14:textId="77777777" w:rsidR="00CF533B" w:rsidRDefault="00CF533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450FE" w14:textId="77777777" w:rsidR="00CF533B" w:rsidRDefault="00CF533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2C62F" w14:textId="77777777" w:rsidR="00CF533B" w:rsidRDefault="00CF533B">
    <w:pPr>
      <w:pStyle w:val="Header"/>
      <w:rPr>
        <w:b/>
        <w:sz w:val="20"/>
      </w:rPr>
    </w:pPr>
  </w:p>
  <w:p w14:paraId="74B9C8A5" w14:textId="77777777" w:rsidR="00CF533B" w:rsidRDefault="00CF533B">
    <w:pPr>
      <w:pStyle w:val="Header"/>
      <w:rPr>
        <w:b/>
        <w:sz w:val="20"/>
      </w:rPr>
    </w:pPr>
  </w:p>
  <w:p w14:paraId="16535E66" w14:textId="77777777" w:rsidR="00CF533B" w:rsidRDefault="00CF533B">
    <w:pPr>
      <w:pStyle w:val="Header"/>
      <w:pBdr>
        <w:top w:val="single" w:sz="12" w:space="1" w:color="000000"/>
        <w:left w:val="none" w:sz="0" w:space="0" w:color="000000"/>
        <w:bottom w:val="none" w:sz="0" w:space="0" w:color="000000"/>
        <w:right w:val="none" w:sz="0" w:space="0" w:color="000000"/>
      </w:pBdr>
      <w:rPr>
        <w:b/>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87F50" w14:textId="77777777" w:rsidR="00CF533B" w:rsidRDefault="00CF533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BABBF" w14:textId="77777777" w:rsidR="00CF533B" w:rsidRDefault="00CF533B"/>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5A305" w14:textId="77777777" w:rsidR="00CF533B" w:rsidRDefault="00CF533B">
    <w:pPr>
      <w:pStyle w:val="Header"/>
      <w:rPr>
        <w:b/>
      </w:rPr>
    </w:pPr>
  </w:p>
  <w:p w14:paraId="180BE02B" w14:textId="77777777" w:rsidR="00CF533B" w:rsidRDefault="00CF533B">
    <w:pPr>
      <w:pStyle w:val="Header"/>
      <w:tabs>
        <w:tab w:val="clear" w:pos="8640"/>
      </w:tabs>
      <w:jc w:val="right"/>
    </w:pPr>
    <w:r>
      <w:rPr>
        <w:b/>
        <w:sz w:val="20"/>
      </w:rPr>
      <w:t>1.0  General Information</w:t>
    </w:r>
  </w:p>
  <w:p w14:paraId="1AA39416" w14:textId="77777777" w:rsidR="00CF533B" w:rsidRDefault="00CF533B">
    <w:pPr>
      <w:pStyle w:val="Header"/>
      <w:pBdr>
        <w:top w:val="single" w:sz="12" w:space="1" w:color="000000"/>
        <w:left w:val="none" w:sz="0" w:space="0" w:color="000000"/>
        <w:bottom w:val="none" w:sz="0" w:space="0" w:color="000000"/>
        <w:right w:val="none" w:sz="0" w:space="0" w:color="000000"/>
      </w:pBdr>
      <w:rPr>
        <w:b/>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BE827" w14:textId="77777777" w:rsidR="00CF533B" w:rsidRDefault="00CF53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rPr>
        <w:rFonts w:ascii="Arial" w:hAnsi="Arial" w:cs="Arial" w:hint="default"/>
        <w:b/>
      </w:rPr>
    </w:lvl>
    <w:lvl w:ilvl="3">
      <w:start w:val="1"/>
      <w:numFmt w:val="none"/>
      <w:pStyle w:val="Heading4"/>
      <w:suff w:val="nothing"/>
      <w:lvlText w:val=""/>
      <w:lvlJc w:val="left"/>
      <w:pPr>
        <w:tabs>
          <w:tab w:val="num" w:pos="0"/>
        </w:tabs>
        <w:ind w:left="0" w:firstLine="0"/>
      </w:pPr>
      <w:rPr>
        <w:rFonts w:hint="default"/>
      </w:rPr>
    </w:lvl>
    <w:lvl w:ilvl="4">
      <w:start w:val="1"/>
      <w:numFmt w:val="none"/>
      <w:pStyle w:val="Heading5"/>
      <w:suff w:val="nothing"/>
      <w:lvlText w:val=""/>
      <w:lvlJc w:val="left"/>
      <w:pPr>
        <w:tabs>
          <w:tab w:val="num" w:pos="0"/>
        </w:tabs>
        <w:ind w:left="0" w:firstLine="0"/>
      </w:pPr>
      <w:rPr>
        <w:rFonts w:hint="default"/>
      </w:rPr>
    </w:lvl>
    <w:lvl w:ilvl="5">
      <w:start w:val="1"/>
      <w:numFmt w:val="none"/>
      <w:pStyle w:val="Heading6"/>
      <w:suff w:val="nothing"/>
      <w:lvlText w:val=""/>
      <w:lvlJc w:val="left"/>
      <w:pPr>
        <w:tabs>
          <w:tab w:val="num" w:pos="0"/>
        </w:tabs>
        <w:ind w:left="0" w:firstLine="0"/>
      </w:pPr>
      <w:rPr>
        <w:rFonts w:hint="default"/>
      </w:rPr>
    </w:lvl>
    <w:lvl w:ilvl="6">
      <w:start w:val="1"/>
      <w:numFmt w:val="none"/>
      <w:pStyle w:val="Heading7"/>
      <w:suff w:val="nothing"/>
      <w:lvlText w:val=""/>
      <w:lvlJc w:val="left"/>
      <w:pPr>
        <w:tabs>
          <w:tab w:val="num" w:pos="0"/>
        </w:tabs>
        <w:ind w:left="0" w:firstLine="0"/>
      </w:pPr>
      <w:rPr>
        <w:rFonts w:hint="default"/>
      </w:rPr>
    </w:lvl>
    <w:lvl w:ilvl="7">
      <w:start w:val="1"/>
      <w:numFmt w:val="none"/>
      <w:pStyle w:val="Heading8"/>
      <w:suff w:val="nothing"/>
      <w:lvlText w:val=""/>
      <w:lvlJc w:val="left"/>
      <w:pPr>
        <w:tabs>
          <w:tab w:val="num" w:pos="0"/>
        </w:tabs>
        <w:ind w:left="0" w:firstLine="0"/>
      </w:pPr>
      <w:rPr>
        <w:rFonts w:hint="default"/>
      </w:rPr>
    </w:lvl>
    <w:lvl w:ilvl="8">
      <w:start w:val="1"/>
      <w:numFmt w:val="none"/>
      <w:pStyle w:val="Heading9"/>
      <w:suff w:val="nothing"/>
      <w:lvlText w:val=""/>
      <w:lvlJc w:val="left"/>
      <w:pPr>
        <w:tabs>
          <w:tab w:val="num" w:pos="0"/>
        </w:tabs>
        <w:ind w:left="0" w:firstLine="0"/>
      </w:pPr>
      <w:rPr>
        <w:rFonts w:hint="default"/>
      </w:rPr>
    </w:lvl>
  </w:abstractNum>
  <w:abstractNum w:abstractNumId="1" w15:restartNumberingAfterBreak="0">
    <w:nsid w:val="00000002"/>
    <w:multiLevelType w:val="singleLevel"/>
    <w:tmpl w:val="00000002"/>
    <w:name w:val="WW8Num2"/>
    <w:lvl w:ilvl="0">
      <w:start w:val="1"/>
      <w:numFmt w:val="bullet"/>
      <w:pStyle w:val="Bullet"/>
      <w:lvlText w:val=""/>
      <w:lvlJc w:val="left"/>
      <w:pPr>
        <w:tabs>
          <w:tab w:val="num" w:pos="1080"/>
        </w:tabs>
        <w:ind w:left="1080" w:hanging="360"/>
      </w:pPr>
      <w:rPr>
        <w:rFonts w:ascii="Symbol" w:hAnsi="Symbol" w:cs="Symbol" w:hint="default"/>
      </w:rPr>
    </w:lvl>
  </w:abstractNum>
  <w:abstractNum w:abstractNumId="2" w15:restartNumberingAfterBreak="0">
    <w:nsid w:val="00000003"/>
    <w:multiLevelType w:val="singleLevel"/>
    <w:tmpl w:val="00000003"/>
    <w:name w:val="WW8Num3"/>
    <w:lvl w:ilvl="0">
      <w:start w:val="1"/>
      <w:numFmt w:val="bullet"/>
      <w:pStyle w:val="b2"/>
      <w:lvlText w:val=""/>
      <w:lvlJc w:val="left"/>
      <w:pPr>
        <w:tabs>
          <w:tab w:val="num" w:pos="0"/>
        </w:tabs>
        <w:ind w:left="360" w:hanging="360"/>
      </w:pPr>
      <w:rPr>
        <w:rFonts w:ascii="Wingdings" w:hAnsi="Wingdings" w:cs="Wingdings" w:hint="default"/>
      </w:rPr>
    </w:lvl>
  </w:abstractNum>
  <w:abstractNum w:abstractNumId="3" w15:restartNumberingAfterBreak="0">
    <w:nsid w:val="00000004"/>
    <w:multiLevelType w:val="singleLevel"/>
    <w:tmpl w:val="00000004"/>
    <w:name w:val="WW8Num4"/>
    <w:lvl w:ilvl="0">
      <w:numFmt w:val="bullet"/>
      <w:pStyle w:val="B1"/>
      <w:lvlText w:val=""/>
      <w:lvlJc w:val="left"/>
      <w:pPr>
        <w:tabs>
          <w:tab w:val="num" w:pos="360"/>
        </w:tabs>
        <w:ind w:left="360" w:hanging="360"/>
      </w:pPr>
      <w:rPr>
        <w:rFonts w:ascii="Symbol" w:hAnsi="Symbol" w:cs="Symbol" w:hint="default"/>
      </w:rPr>
    </w:lvl>
  </w:abstractNum>
  <w:abstractNum w:abstractNumId="4" w15:restartNumberingAfterBreak="0">
    <w:nsid w:val="00000005"/>
    <w:multiLevelType w:val="multilevel"/>
    <w:tmpl w:val="00000005"/>
    <w:name w:val="WW8Num5"/>
    <w:lvl w:ilvl="0">
      <w:start w:val="1"/>
      <w:numFmt w:val="bullet"/>
      <w:pStyle w:val="bullet2"/>
      <w:lvlText w:val=""/>
      <w:lvlJc w:val="left"/>
      <w:pPr>
        <w:tabs>
          <w:tab w:val="num" w:pos="720"/>
        </w:tabs>
        <w:ind w:left="720" w:hanging="720"/>
      </w:pPr>
      <w:rPr>
        <w:rFonts w:ascii="Symbol" w:hAnsi="Symbol"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6"/>
    <w:multiLevelType w:val="multilevel"/>
    <w:tmpl w:val="00000006"/>
    <w:name w:val="WW8Num6"/>
    <w:lvl w:ilvl="0">
      <w:start w:val="1"/>
      <w:numFmt w:val="decimal"/>
      <w:pStyle w:val="Heading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pStyle w:val="bullet0"/>
      <w:lvlText w:val=""/>
      <w:lvlJc w:val="left"/>
      <w:pPr>
        <w:tabs>
          <w:tab w:val="num" w:pos="720"/>
        </w:tabs>
        <w:ind w:left="720" w:hanging="720"/>
      </w:pPr>
      <w:rPr>
        <w:rFonts w:ascii="Symbol" w:hAnsi="Symbol"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3CFE1C5C"/>
    <w:multiLevelType w:val="hybridMultilevel"/>
    <w:tmpl w:val="4F2CC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8C063E"/>
    <w:multiLevelType w:val="hybridMultilevel"/>
    <w:tmpl w:val="FFD2D40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9557272">
    <w:abstractNumId w:val="0"/>
  </w:num>
  <w:num w:numId="2" w16cid:durableId="1045518975">
    <w:abstractNumId w:val="1"/>
  </w:num>
  <w:num w:numId="3" w16cid:durableId="205417169">
    <w:abstractNumId w:val="2"/>
  </w:num>
  <w:num w:numId="4" w16cid:durableId="408966464">
    <w:abstractNumId w:val="3"/>
  </w:num>
  <w:num w:numId="5" w16cid:durableId="1196043660">
    <w:abstractNumId w:val="4"/>
  </w:num>
  <w:num w:numId="6" w16cid:durableId="53740584">
    <w:abstractNumId w:val="5"/>
  </w:num>
  <w:num w:numId="7" w16cid:durableId="786192978">
    <w:abstractNumId w:val="6"/>
  </w:num>
  <w:num w:numId="8" w16cid:durableId="1054427566">
    <w:abstractNumId w:val="7"/>
  </w:num>
  <w:num w:numId="9" w16cid:durableId="1532912433">
    <w:abstractNumId w:val="8"/>
  </w:num>
  <w:num w:numId="10" w16cid:durableId="5902355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usePrinterMetrics/>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755C2"/>
    <w:rsid w:val="00013054"/>
    <w:rsid w:val="00014EF3"/>
    <w:rsid w:val="00017C8B"/>
    <w:rsid w:val="00021D10"/>
    <w:rsid w:val="00021F0F"/>
    <w:rsid w:val="00025277"/>
    <w:rsid w:val="00025C3C"/>
    <w:rsid w:val="0002652E"/>
    <w:rsid w:val="000277C0"/>
    <w:rsid w:val="0003049B"/>
    <w:rsid w:val="000320FE"/>
    <w:rsid w:val="000332AA"/>
    <w:rsid w:val="00040206"/>
    <w:rsid w:val="000505CC"/>
    <w:rsid w:val="00052FA8"/>
    <w:rsid w:val="0006256F"/>
    <w:rsid w:val="000633E3"/>
    <w:rsid w:val="00063812"/>
    <w:rsid w:val="00067AF5"/>
    <w:rsid w:val="000755C2"/>
    <w:rsid w:val="00076077"/>
    <w:rsid w:val="00077F3B"/>
    <w:rsid w:val="0008385B"/>
    <w:rsid w:val="00084D2A"/>
    <w:rsid w:val="00084E52"/>
    <w:rsid w:val="000862AE"/>
    <w:rsid w:val="00090BE6"/>
    <w:rsid w:val="0009144D"/>
    <w:rsid w:val="00092A2F"/>
    <w:rsid w:val="000931AA"/>
    <w:rsid w:val="00094007"/>
    <w:rsid w:val="00096FCB"/>
    <w:rsid w:val="0009748F"/>
    <w:rsid w:val="000A22E9"/>
    <w:rsid w:val="000A5BF2"/>
    <w:rsid w:val="000A61CC"/>
    <w:rsid w:val="000B2893"/>
    <w:rsid w:val="000B39FC"/>
    <w:rsid w:val="000B3AF4"/>
    <w:rsid w:val="000B4D23"/>
    <w:rsid w:val="000C0A45"/>
    <w:rsid w:val="000C6090"/>
    <w:rsid w:val="000C6BAE"/>
    <w:rsid w:val="000D45A6"/>
    <w:rsid w:val="000E094A"/>
    <w:rsid w:val="000E3F4A"/>
    <w:rsid w:val="000E466F"/>
    <w:rsid w:val="000E57F7"/>
    <w:rsid w:val="000F0C0E"/>
    <w:rsid w:val="000F219C"/>
    <w:rsid w:val="000F3452"/>
    <w:rsid w:val="000F3771"/>
    <w:rsid w:val="000F48CF"/>
    <w:rsid w:val="000F6032"/>
    <w:rsid w:val="000F6981"/>
    <w:rsid w:val="00104F96"/>
    <w:rsid w:val="0011134C"/>
    <w:rsid w:val="00111383"/>
    <w:rsid w:val="001144C9"/>
    <w:rsid w:val="00125007"/>
    <w:rsid w:val="001310F6"/>
    <w:rsid w:val="001326DE"/>
    <w:rsid w:val="0013277A"/>
    <w:rsid w:val="001348C1"/>
    <w:rsid w:val="00137216"/>
    <w:rsid w:val="001402FE"/>
    <w:rsid w:val="00150836"/>
    <w:rsid w:val="0015381F"/>
    <w:rsid w:val="0015462C"/>
    <w:rsid w:val="00157643"/>
    <w:rsid w:val="00157E63"/>
    <w:rsid w:val="001620F6"/>
    <w:rsid w:val="00162DB3"/>
    <w:rsid w:val="001705B9"/>
    <w:rsid w:val="001717E7"/>
    <w:rsid w:val="00173305"/>
    <w:rsid w:val="00174835"/>
    <w:rsid w:val="00175ED9"/>
    <w:rsid w:val="00175FAC"/>
    <w:rsid w:val="00177B4F"/>
    <w:rsid w:val="00180C0F"/>
    <w:rsid w:val="001860DE"/>
    <w:rsid w:val="001910A0"/>
    <w:rsid w:val="00191E91"/>
    <w:rsid w:val="001958DD"/>
    <w:rsid w:val="00197C4B"/>
    <w:rsid w:val="001A26CE"/>
    <w:rsid w:val="001A2865"/>
    <w:rsid w:val="001B2B1E"/>
    <w:rsid w:val="001B4E95"/>
    <w:rsid w:val="001C272C"/>
    <w:rsid w:val="001C3326"/>
    <w:rsid w:val="001D043B"/>
    <w:rsid w:val="001D4465"/>
    <w:rsid w:val="001D455B"/>
    <w:rsid w:val="001D5956"/>
    <w:rsid w:val="001D5B01"/>
    <w:rsid w:val="001D6E27"/>
    <w:rsid w:val="001D7479"/>
    <w:rsid w:val="001D79B9"/>
    <w:rsid w:val="001D7B3D"/>
    <w:rsid w:val="001E6419"/>
    <w:rsid w:val="001E762A"/>
    <w:rsid w:val="001F3261"/>
    <w:rsid w:val="001F34E6"/>
    <w:rsid w:val="001F533B"/>
    <w:rsid w:val="001F71B6"/>
    <w:rsid w:val="002006BE"/>
    <w:rsid w:val="00201C5F"/>
    <w:rsid w:val="00202A5B"/>
    <w:rsid w:val="00203287"/>
    <w:rsid w:val="002037D9"/>
    <w:rsid w:val="00204C27"/>
    <w:rsid w:val="00206C9D"/>
    <w:rsid w:val="002072A4"/>
    <w:rsid w:val="00207E84"/>
    <w:rsid w:val="002131C8"/>
    <w:rsid w:val="002135EE"/>
    <w:rsid w:val="002139E1"/>
    <w:rsid w:val="002154BE"/>
    <w:rsid w:val="00215A73"/>
    <w:rsid w:val="0021758A"/>
    <w:rsid w:val="002201FA"/>
    <w:rsid w:val="00220E6F"/>
    <w:rsid w:val="00222D9C"/>
    <w:rsid w:val="002233DC"/>
    <w:rsid w:val="00223F34"/>
    <w:rsid w:val="00223FE8"/>
    <w:rsid w:val="00227142"/>
    <w:rsid w:val="002301BD"/>
    <w:rsid w:val="002304DC"/>
    <w:rsid w:val="00230AF0"/>
    <w:rsid w:val="0023310F"/>
    <w:rsid w:val="002334BB"/>
    <w:rsid w:val="00236A24"/>
    <w:rsid w:val="00240D0D"/>
    <w:rsid w:val="00241AC2"/>
    <w:rsid w:val="00244249"/>
    <w:rsid w:val="0025611D"/>
    <w:rsid w:val="002567CB"/>
    <w:rsid w:val="00256A75"/>
    <w:rsid w:val="0026080B"/>
    <w:rsid w:val="0026230E"/>
    <w:rsid w:val="002653EB"/>
    <w:rsid w:val="00266483"/>
    <w:rsid w:val="00271229"/>
    <w:rsid w:val="002725B2"/>
    <w:rsid w:val="00273417"/>
    <w:rsid w:val="00280A01"/>
    <w:rsid w:val="00280EAC"/>
    <w:rsid w:val="0028221E"/>
    <w:rsid w:val="00283C7E"/>
    <w:rsid w:val="002874D4"/>
    <w:rsid w:val="00287F0D"/>
    <w:rsid w:val="00291B4A"/>
    <w:rsid w:val="002A0B2B"/>
    <w:rsid w:val="002A3001"/>
    <w:rsid w:val="002A30D0"/>
    <w:rsid w:val="002A5DB7"/>
    <w:rsid w:val="002B0355"/>
    <w:rsid w:val="002B2042"/>
    <w:rsid w:val="002B3CCD"/>
    <w:rsid w:val="002B4EFF"/>
    <w:rsid w:val="002B52CD"/>
    <w:rsid w:val="002B6C78"/>
    <w:rsid w:val="002B7361"/>
    <w:rsid w:val="002C0542"/>
    <w:rsid w:val="002C31A2"/>
    <w:rsid w:val="002C6ABB"/>
    <w:rsid w:val="002D4E35"/>
    <w:rsid w:val="002D63F4"/>
    <w:rsid w:val="002D7E4F"/>
    <w:rsid w:val="002D7EE9"/>
    <w:rsid w:val="002E1D85"/>
    <w:rsid w:val="002E1FA0"/>
    <w:rsid w:val="002E33A1"/>
    <w:rsid w:val="002E4E12"/>
    <w:rsid w:val="002F0450"/>
    <w:rsid w:val="002F6415"/>
    <w:rsid w:val="00300104"/>
    <w:rsid w:val="0030067A"/>
    <w:rsid w:val="003079BD"/>
    <w:rsid w:val="00310C79"/>
    <w:rsid w:val="00313809"/>
    <w:rsid w:val="003149F8"/>
    <w:rsid w:val="00314CCD"/>
    <w:rsid w:val="003254FC"/>
    <w:rsid w:val="003266D5"/>
    <w:rsid w:val="00326F02"/>
    <w:rsid w:val="00327C94"/>
    <w:rsid w:val="00331AB1"/>
    <w:rsid w:val="00334A8A"/>
    <w:rsid w:val="00337624"/>
    <w:rsid w:val="0034033D"/>
    <w:rsid w:val="00345882"/>
    <w:rsid w:val="00351B92"/>
    <w:rsid w:val="00360354"/>
    <w:rsid w:val="0036046D"/>
    <w:rsid w:val="003659EE"/>
    <w:rsid w:val="00365FBA"/>
    <w:rsid w:val="00374661"/>
    <w:rsid w:val="00374C85"/>
    <w:rsid w:val="00375699"/>
    <w:rsid w:val="0037765F"/>
    <w:rsid w:val="00381EFD"/>
    <w:rsid w:val="0038324E"/>
    <w:rsid w:val="00383DEA"/>
    <w:rsid w:val="00384DA4"/>
    <w:rsid w:val="00387449"/>
    <w:rsid w:val="00387C9F"/>
    <w:rsid w:val="00394A85"/>
    <w:rsid w:val="0039507C"/>
    <w:rsid w:val="0039543C"/>
    <w:rsid w:val="0039694E"/>
    <w:rsid w:val="00397931"/>
    <w:rsid w:val="00397ABA"/>
    <w:rsid w:val="003A27A3"/>
    <w:rsid w:val="003A52BC"/>
    <w:rsid w:val="003B1979"/>
    <w:rsid w:val="003B2287"/>
    <w:rsid w:val="003B3C41"/>
    <w:rsid w:val="003B439D"/>
    <w:rsid w:val="003B65AE"/>
    <w:rsid w:val="003B75D4"/>
    <w:rsid w:val="003B7F55"/>
    <w:rsid w:val="003C3470"/>
    <w:rsid w:val="003C5922"/>
    <w:rsid w:val="003C5A91"/>
    <w:rsid w:val="003D0C27"/>
    <w:rsid w:val="003D371D"/>
    <w:rsid w:val="003E060E"/>
    <w:rsid w:val="003E0A17"/>
    <w:rsid w:val="003E16E0"/>
    <w:rsid w:val="003E252D"/>
    <w:rsid w:val="003E3134"/>
    <w:rsid w:val="003E32DE"/>
    <w:rsid w:val="003E5515"/>
    <w:rsid w:val="003E5F9F"/>
    <w:rsid w:val="003F3B86"/>
    <w:rsid w:val="00400F53"/>
    <w:rsid w:val="0040290B"/>
    <w:rsid w:val="0040640B"/>
    <w:rsid w:val="00410FAB"/>
    <w:rsid w:val="004115F9"/>
    <w:rsid w:val="00413D56"/>
    <w:rsid w:val="00415F17"/>
    <w:rsid w:val="00415F46"/>
    <w:rsid w:val="00420A32"/>
    <w:rsid w:val="00421E58"/>
    <w:rsid w:val="00423168"/>
    <w:rsid w:val="00423B69"/>
    <w:rsid w:val="00426CC9"/>
    <w:rsid w:val="0042704E"/>
    <w:rsid w:val="004271E0"/>
    <w:rsid w:val="004318E0"/>
    <w:rsid w:val="00432391"/>
    <w:rsid w:val="004326F8"/>
    <w:rsid w:val="00432DE1"/>
    <w:rsid w:val="00433292"/>
    <w:rsid w:val="00433AAB"/>
    <w:rsid w:val="0043547C"/>
    <w:rsid w:val="004429E1"/>
    <w:rsid w:val="004438DB"/>
    <w:rsid w:val="004441D1"/>
    <w:rsid w:val="00450576"/>
    <w:rsid w:val="004511FA"/>
    <w:rsid w:val="004512CE"/>
    <w:rsid w:val="00452D78"/>
    <w:rsid w:val="00456172"/>
    <w:rsid w:val="00457EC8"/>
    <w:rsid w:val="00460469"/>
    <w:rsid w:val="00465149"/>
    <w:rsid w:val="0047043D"/>
    <w:rsid w:val="004711EC"/>
    <w:rsid w:val="00471670"/>
    <w:rsid w:val="00473A87"/>
    <w:rsid w:val="00475570"/>
    <w:rsid w:val="00476F73"/>
    <w:rsid w:val="00477E4C"/>
    <w:rsid w:val="00480136"/>
    <w:rsid w:val="004878F0"/>
    <w:rsid w:val="00487DF8"/>
    <w:rsid w:val="00491909"/>
    <w:rsid w:val="0049369F"/>
    <w:rsid w:val="004967F1"/>
    <w:rsid w:val="00496937"/>
    <w:rsid w:val="004A25A7"/>
    <w:rsid w:val="004A6DD7"/>
    <w:rsid w:val="004B3E32"/>
    <w:rsid w:val="004B44B5"/>
    <w:rsid w:val="004B46BD"/>
    <w:rsid w:val="004C4865"/>
    <w:rsid w:val="004C4F75"/>
    <w:rsid w:val="004C749E"/>
    <w:rsid w:val="004D03B0"/>
    <w:rsid w:val="004D047C"/>
    <w:rsid w:val="004D16AA"/>
    <w:rsid w:val="004D5736"/>
    <w:rsid w:val="004E12CF"/>
    <w:rsid w:val="004E16CD"/>
    <w:rsid w:val="004E4EA6"/>
    <w:rsid w:val="004F0B7A"/>
    <w:rsid w:val="004F1001"/>
    <w:rsid w:val="004F3EF0"/>
    <w:rsid w:val="00505443"/>
    <w:rsid w:val="005058D6"/>
    <w:rsid w:val="0051129F"/>
    <w:rsid w:val="0051217C"/>
    <w:rsid w:val="0051231A"/>
    <w:rsid w:val="005124DA"/>
    <w:rsid w:val="00516D5B"/>
    <w:rsid w:val="00521942"/>
    <w:rsid w:val="005254A7"/>
    <w:rsid w:val="00533C16"/>
    <w:rsid w:val="00543552"/>
    <w:rsid w:val="0054602F"/>
    <w:rsid w:val="00547842"/>
    <w:rsid w:val="005542F6"/>
    <w:rsid w:val="005577AF"/>
    <w:rsid w:val="00562387"/>
    <w:rsid w:val="0057262C"/>
    <w:rsid w:val="00573096"/>
    <w:rsid w:val="005735A9"/>
    <w:rsid w:val="00575CA7"/>
    <w:rsid w:val="0058451F"/>
    <w:rsid w:val="0059008F"/>
    <w:rsid w:val="00591273"/>
    <w:rsid w:val="00594718"/>
    <w:rsid w:val="00596D0D"/>
    <w:rsid w:val="005A2661"/>
    <w:rsid w:val="005A35F5"/>
    <w:rsid w:val="005A4539"/>
    <w:rsid w:val="005A7D01"/>
    <w:rsid w:val="005A7D40"/>
    <w:rsid w:val="005B0F02"/>
    <w:rsid w:val="005B31F0"/>
    <w:rsid w:val="005C44DA"/>
    <w:rsid w:val="005C5FFB"/>
    <w:rsid w:val="005D007F"/>
    <w:rsid w:val="005D0752"/>
    <w:rsid w:val="005D3242"/>
    <w:rsid w:val="005D478B"/>
    <w:rsid w:val="005D628B"/>
    <w:rsid w:val="005E229C"/>
    <w:rsid w:val="005E27FA"/>
    <w:rsid w:val="005E32FE"/>
    <w:rsid w:val="005E54B1"/>
    <w:rsid w:val="005E6315"/>
    <w:rsid w:val="005F1C92"/>
    <w:rsid w:val="005F1D17"/>
    <w:rsid w:val="005F52ED"/>
    <w:rsid w:val="005F5CD6"/>
    <w:rsid w:val="005F6F79"/>
    <w:rsid w:val="005F72D2"/>
    <w:rsid w:val="0060533C"/>
    <w:rsid w:val="0060742C"/>
    <w:rsid w:val="0061057E"/>
    <w:rsid w:val="00623345"/>
    <w:rsid w:val="0062546F"/>
    <w:rsid w:val="00625693"/>
    <w:rsid w:val="00626A92"/>
    <w:rsid w:val="006271FF"/>
    <w:rsid w:val="0063454C"/>
    <w:rsid w:val="00634AE0"/>
    <w:rsid w:val="00634D5F"/>
    <w:rsid w:val="00637D7D"/>
    <w:rsid w:val="0064262E"/>
    <w:rsid w:val="006427A5"/>
    <w:rsid w:val="006434BE"/>
    <w:rsid w:val="0064685F"/>
    <w:rsid w:val="00647AD7"/>
    <w:rsid w:val="006504D0"/>
    <w:rsid w:val="00651155"/>
    <w:rsid w:val="00651BE8"/>
    <w:rsid w:val="0065501B"/>
    <w:rsid w:val="0065671F"/>
    <w:rsid w:val="00660393"/>
    <w:rsid w:val="0066117E"/>
    <w:rsid w:val="00664109"/>
    <w:rsid w:val="00666602"/>
    <w:rsid w:val="00670A7B"/>
    <w:rsid w:val="0067289F"/>
    <w:rsid w:val="00677F80"/>
    <w:rsid w:val="00691CC0"/>
    <w:rsid w:val="006979AF"/>
    <w:rsid w:val="006A1853"/>
    <w:rsid w:val="006A1B24"/>
    <w:rsid w:val="006A32B0"/>
    <w:rsid w:val="006A4678"/>
    <w:rsid w:val="006A53A5"/>
    <w:rsid w:val="006A5692"/>
    <w:rsid w:val="006A68C5"/>
    <w:rsid w:val="006B0685"/>
    <w:rsid w:val="006B37CB"/>
    <w:rsid w:val="006B3915"/>
    <w:rsid w:val="006B4F98"/>
    <w:rsid w:val="006B71D9"/>
    <w:rsid w:val="006B73CE"/>
    <w:rsid w:val="006C08AC"/>
    <w:rsid w:val="006D0E88"/>
    <w:rsid w:val="006D1D17"/>
    <w:rsid w:val="006D3C23"/>
    <w:rsid w:val="006D58DC"/>
    <w:rsid w:val="006E143A"/>
    <w:rsid w:val="006E55C3"/>
    <w:rsid w:val="006E6726"/>
    <w:rsid w:val="006E7ADB"/>
    <w:rsid w:val="006F0031"/>
    <w:rsid w:val="006F29DE"/>
    <w:rsid w:val="006F4E60"/>
    <w:rsid w:val="006F77FD"/>
    <w:rsid w:val="006F7CC1"/>
    <w:rsid w:val="00700E0D"/>
    <w:rsid w:val="0070184F"/>
    <w:rsid w:val="0071299E"/>
    <w:rsid w:val="00714F99"/>
    <w:rsid w:val="007207D8"/>
    <w:rsid w:val="007210CC"/>
    <w:rsid w:val="007211A7"/>
    <w:rsid w:val="00721654"/>
    <w:rsid w:val="007221CE"/>
    <w:rsid w:val="00722848"/>
    <w:rsid w:val="007277F6"/>
    <w:rsid w:val="0073075A"/>
    <w:rsid w:val="0073331D"/>
    <w:rsid w:val="00735261"/>
    <w:rsid w:val="007368C3"/>
    <w:rsid w:val="00737C7A"/>
    <w:rsid w:val="0074278B"/>
    <w:rsid w:val="007427B1"/>
    <w:rsid w:val="00742BB0"/>
    <w:rsid w:val="00742E07"/>
    <w:rsid w:val="00744F19"/>
    <w:rsid w:val="00751B08"/>
    <w:rsid w:val="00752F2D"/>
    <w:rsid w:val="007565A9"/>
    <w:rsid w:val="00762CD6"/>
    <w:rsid w:val="00763604"/>
    <w:rsid w:val="00763A88"/>
    <w:rsid w:val="00763F9C"/>
    <w:rsid w:val="007657BF"/>
    <w:rsid w:val="0076697E"/>
    <w:rsid w:val="007674E2"/>
    <w:rsid w:val="00770177"/>
    <w:rsid w:val="00770202"/>
    <w:rsid w:val="00772D52"/>
    <w:rsid w:val="00780A0E"/>
    <w:rsid w:val="00780A7F"/>
    <w:rsid w:val="00783CD4"/>
    <w:rsid w:val="00786F0A"/>
    <w:rsid w:val="00796320"/>
    <w:rsid w:val="007967E4"/>
    <w:rsid w:val="00796E7E"/>
    <w:rsid w:val="00797D84"/>
    <w:rsid w:val="007A0709"/>
    <w:rsid w:val="007B05E5"/>
    <w:rsid w:val="007B0D1C"/>
    <w:rsid w:val="007B2495"/>
    <w:rsid w:val="007B3290"/>
    <w:rsid w:val="007B405D"/>
    <w:rsid w:val="007B61A5"/>
    <w:rsid w:val="007C09CB"/>
    <w:rsid w:val="007C30D1"/>
    <w:rsid w:val="007C5A5F"/>
    <w:rsid w:val="007D0D5A"/>
    <w:rsid w:val="007D1A35"/>
    <w:rsid w:val="007E053B"/>
    <w:rsid w:val="007E0742"/>
    <w:rsid w:val="007E0C5F"/>
    <w:rsid w:val="007E1A8B"/>
    <w:rsid w:val="007E34A4"/>
    <w:rsid w:val="007E3DCC"/>
    <w:rsid w:val="007E548B"/>
    <w:rsid w:val="007F134B"/>
    <w:rsid w:val="007F2BB5"/>
    <w:rsid w:val="007F39DB"/>
    <w:rsid w:val="007F68E7"/>
    <w:rsid w:val="00800EB3"/>
    <w:rsid w:val="0080267F"/>
    <w:rsid w:val="00806141"/>
    <w:rsid w:val="0080751D"/>
    <w:rsid w:val="00810424"/>
    <w:rsid w:val="00817DB3"/>
    <w:rsid w:val="00821138"/>
    <w:rsid w:val="00823307"/>
    <w:rsid w:val="00827221"/>
    <w:rsid w:val="00827B23"/>
    <w:rsid w:val="00831D21"/>
    <w:rsid w:val="00835BB0"/>
    <w:rsid w:val="0083688C"/>
    <w:rsid w:val="00841A95"/>
    <w:rsid w:val="00842655"/>
    <w:rsid w:val="00845764"/>
    <w:rsid w:val="00845C7E"/>
    <w:rsid w:val="008478BB"/>
    <w:rsid w:val="00852390"/>
    <w:rsid w:val="00854E1E"/>
    <w:rsid w:val="00862E2E"/>
    <w:rsid w:val="00863D6D"/>
    <w:rsid w:val="00863EF2"/>
    <w:rsid w:val="00872F59"/>
    <w:rsid w:val="00874E75"/>
    <w:rsid w:val="00884A4F"/>
    <w:rsid w:val="00885B83"/>
    <w:rsid w:val="008905C6"/>
    <w:rsid w:val="00890B00"/>
    <w:rsid w:val="008915BA"/>
    <w:rsid w:val="00892D57"/>
    <w:rsid w:val="008A5ED4"/>
    <w:rsid w:val="008B0114"/>
    <w:rsid w:val="008B21B6"/>
    <w:rsid w:val="008B3687"/>
    <w:rsid w:val="008C07A8"/>
    <w:rsid w:val="008C5743"/>
    <w:rsid w:val="008C7839"/>
    <w:rsid w:val="008D11AE"/>
    <w:rsid w:val="008D6EA7"/>
    <w:rsid w:val="008E1A0C"/>
    <w:rsid w:val="008E26F8"/>
    <w:rsid w:val="008E2D97"/>
    <w:rsid w:val="008E5A2D"/>
    <w:rsid w:val="008F1976"/>
    <w:rsid w:val="00900655"/>
    <w:rsid w:val="00900A97"/>
    <w:rsid w:val="00900FF3"/>
    <w:rsid w:val="0090593C"/>
    <w:rsid w:val="009062F2"/>
    <w:rsid w:val="009101B4"/>
    <w:rsid w:val="009166AC"/>
    <w:rsid w:val="00916EDB"/>
    <w:rsid w:val="00921ECC"/>
    <w:rsid w:val="00923BE0"/>
    <w:rsid w:val="00924294"/>
    <w:rsid w:val="00924BA3"/>
    <w:rsid w:val="009306F6"/>
    <w:rsid w:val="00930F45"/>
    <w:rsid w:val="00931145"/>
    <w:rsid w:val="0093206A"/>
    <w:rsid w:val="009342FB"/>
    <w:rsid w:val="00937490"/>
    <w:rsid w:val="0094035F"/>
    <w:rsid w:val="00940C32"/>
    <w:rsid w:val="009431B0"/>
    <w:rsid w:val="00947124"/>
    <w:rsid w:val="00947D5A"/>
    <w:rsid w:val="00950A10"/>
    <w:rsid w:val="00951FD0"/>
    <w:rsid w:val="00954C6E"/>
    <w:rsid w:val="00956C9C"/>
    <w:rsid w:val="009579FE"/>
    <w:rsid w:val="0096007B"/>
    <w:rsid w:val="00961CA4"/>
    <w:rsid w:val="0096233B"/>
    <w:rsid w:val="00965E8D"/>
    <w:rsid w:val="009726A6"/>
    <w:rsid w:val="00972B27"/>
    <w:rsid w:val="00972F69"/>
    <w:rsid w:val="00974CEA"/>
    <w:rsid w:val="00980AF2"/>
    <w:rsid w:val="0098462A"/>
    <w:rsid w:val="00984B68"/>
    <w:rsid w:val="00990732"/>
    <w:rsid w:val="00993587"/>
    <w:rsid w:val="00994562"/>
    <w:rsid w:val="00995231"/>
    <w:rsid w:val="0099769E"/>
    <w:rsid w:val="00997ACF"/>
    <w:rsid w:val="009A29DF"/>
    <w:rsid w:val="009A4085"/>
    <w:rsid w:val="009A5C2C"/>
    <w:rsid w:val="009B2927"/>
    <w:rsid w:val="009B3960"/>
    <w:rsid w:val="009B7B45"/>
    <w:rsid w:val="009C0641"/>
    <w:rsid w:val="009C2A12"/>
    <w:rsid w:val="009C7CEF"/>
    <w:rsid w:val="009D2FAB"/>
    <w:rsid w:val="009E0117"/>
    <w:rsid w:val="009E5222"/>
    <w:rsid w:val="009F0F4E"/>
    <w:rsid w:val="009F582E"/>
    <w:rsid w:val="00A11766"/>
    <w:rsid w:val="00A1206B"/>
    <w:rsid w:val="00A12F38"/>
    <w:rsid w:val="00A13B13"/>
    <w:rsid w:val="00A2365A"/>
    <w:rsid w:val="00A2379E"/>
    <w:rsid w:val="00A269C3"/>
    <w:rsid w:val="00A30823"/>
    <w:rsid w:val="00A326AA"/>
    <w:rsid w:val="00A33CA9"/>
    <w:rsid w:val="00A340FB"/>
    <w:rsid w:val="00A34FCC"/>
    <w:rsid w:val="00A35170"/>
    <w:rsid w:val="00A35949"/>
    <w:rsid w:val="00A37200"/>
    <w:rsid w:val="00A41468"/>
    <w:rsid w:val="00A42F3D"/>
    <w:rsid w:val="00A47EA7"/>
    <w:rsid w:val="00A5542C"/>
    <w:rsid w:val="00A55943"/>
    <w:rsid w:val="00A56AAC"/>
    <w:rsid w:val="00A56F98"/>
    <w:rsid w:val="00A57E20"/>
    <w:rsid w:val="00A64888"/>
    <w:rsid w:val="00A67BD4"/>
    <w:rsid w:val="00A704D6"/>
    <w:rsid w:val="00A72A18"/>
    <w:rsid w:val="00A72FF8"/>
    <w:rsid w:val="00A73D66"/>
    <w:rsid w:val="00A82DB9"/>
    <w:rsid w:val="00A8508F"/>
    <w:rsid w:val="00A85C4B"/>
    <w:rsid w:val="00A9608C"/>
    <w:rsid w:val="00AA315A"/>
    <w:rsid w:val="00AA4F50"/>
    <w:rsid w:val="00AB6697"/>
    <w:rsid w:val="00AB77CE"/>
    <w:rsid w:val="00AC101C"/>
    <w:rsid w:val="00AC1FFA"/>
    <w:rsid w:val="00AC2B7C"/>
    <w:rsid w:val="00AD301A"/>
    <w:rsid w:val="00AD5556"/>
    <w:rsid w:val="00AD773F"/>
    <w:rsid w:val="00AD7FD8"/>
    <w:rsid w:val="00AE210C"/>
    <w:rsid w:val="00AE466C"/>
    <w:rsid w:val="00AE5A0A"/>
    <w:rsid w:val="00AE622F"/>
    <w:rsid w:val="00AE74E2"/>
    <w:rsid w:val="00AE77C3"/>
    <w:rsid w:val="00AF08C1"/>
    <w:rsid w:val="00AF1625"/>
    <w:rsid w:val="00AF28C6"/>
    <w:rsid w:val="00AF444E"/>
    <w:rsid w:val="00AF5692"/>
    <w:rsid w:val="00AF5CAF"/>
    <w:rsid w:val="00AF7A50"/>
    <w:rsid w:val="00B027FA"/>
    <w:rsid w:val="00B02ED2"/>
    <w:rsid w:val="00B030D8"/>
    <w:rsid w:val="00B04A1C"/>
    <w:rsid w:val="00B04D83"/>
    <w:rsid w:val="00B0661A"/>
    <w:rsid w:val="00B11294"/>
    <w:rsid w:val="00B12E99"/>
    <w:rsid w:val="00B17743"/>
    <w:rsid w:val="00B2022C"/>
    <w:rsid w:val="00B215CA"/>
    <w:rsid w:val="00B22ECC"/>
    <w:rsid w:val="00B3255B"/>
    <w:rsid w:val="00B32569"/>
    <w:rsid w:val="00B342CC"/>
    <w:rsid w:val="00B35B6D"/>
    <w:rsid w:val="00B36EC5"/>
    <w:rsid w:val="00B36F92"/>
    <w:rsid w:val="00B37CEE"/>
    <w:rsid w:val="00B4016E"/>
    <w:rsid w:val="00B40568"/>
    <w:rsid w:val="00B44CA4"/>
    <w:rsid w:val="00B50C18"/>
    <w:rsid w:val="00B5322D"/>
    <w:rsid w:val="00B6002C"/>
    <w:rsid w:val="00B62EBF"/>
    <w:rsid w:val="00B6501F"/>
    <w:rsid w:val="00B67605"/>
    <w:rsid w:val="00B67EB2"/>
    <w:rsid w:val="00B724F3"/>
    <w:rsid w:val="00B75B9F"/>
    <w:rsid w:val="00B80988"/>
    <w:rsid w:val="00B85F60"/>
    <w:rsid w:val="00B866F0"/>
    <w:rsid w:val="00B91BF6"/>
    <w:rsid w:val="00B91C56"/>
    <w:rsid w:val="00B92248"/>
    <w:rsid w:val="00B922C5"/>
    <w:rsid w:val="00B97DB7"/>
    <w:rsid w:val="00BA2F8B"/>
    <w:rsid w:val="00BA35EB"/>
    <w:rsid w:val="00BA4003"/>
    <w:rsid w:val="00BA514A"/>
    <w:rsid w:val="00BA5B76"/>
    <w:rsid w:val="00BA7FEC"/>
    <w:rsid w:val="00BB0CBD"/>
    <w:rsid w:val="00BB51B1"/>
    <w:rsid w:val="00BB7751"/>
    <w:rsid w:val="00BC308A"/>
    <w:rsid w:val="00BC5F7B"/>
    <w:rsid w:val="00BC7D91"/>
    <w:rsid w:val="00BD01CB"/>
    <w:rsid w:val="00BD115B"/>
    <w:rsid w:val="00BD44B2"/>
    <w:rsid w:val="00BD50BA"/>
    <w:rsid w:val="00BD52BC"/>
    <w:rsid w:val="00BD54DF"/>
    <w:rsid w:val="00BD5D0B"/>
    <w:rsid w:val="00BD773D"/>
    <w:rsid w:val="00BE3B21"/>
    <w:rsid w:val="00BE5A15"/>
    <w:rsid w:val="00BE71E3"/>
    <w:rsid w:val="00BF7970"/>
    <w:rsid w:val="00C05F00"/>
    <w:rsid w:val="00C109FB"/>
    <w:rsid w:val="00C20C00"/>
    <w:rsid w:val="00C217B5"/>
    <w:rsid w:val="00C24752"/>
    <w:rsid w:val="00C24D90"/>
    <w:rsid w:val="00C2644F"/>
    <w:rsid w:val="00C2781B"/>
    <w:rsid w:val="00C33094"/>
    <w:rsid w:val="00C3365B"/>
    <w:rsid w:val="00C34928"/>
    <w:rsid w:val="00C41BBB"/>
    <w:rsid w:val="00C41DEA"/>
    <w:rsid w:val="00C45B50"/>
    <w:rsid w:val="00C537A3"/>
    <w:rsid w:val="00C55C25"/>
    <w:rsid w:val="00C572F6"/>
    <w:rsid w:val="00C648F7"/>
    <w:rsid w:val="00C64BD9"/>
    <w:rsid w:val="00C705F2"/>
    <w:rsid w:val="00C73C9D"/>
    <w:rsid w:val="00C809F2"/>
    <w:rsid w:val="00C8454B"/>
    <w:rsid w:val="00C90B15"/>
    <w:rsid w:val="00C960D5"/>
    <w:rsid w:val="00C97679"/>
    <w:rsid w:val="00C978C5"/>
    <w:rsid w:val="00CA24DE"/>
    <w:rsid w:val="00CA34CD"/>
    <w:rsid w:val="00CA5BCD"/>
    <w:rsid w:val="00CA7841"/>
    <w:rsid w:val="00CA7DF6"/>
    <w:rsid w:val="00CB05DF"/>
    <w:rsid w:val="00CB10CF"/>
    <w:rsid w:val="00CB2586"/>
    <w:rsid w:val="00CB3189"/>
    <w:rsid w:val="00CC0A36"/>
    <w:rsid w:val="00CC43DB"/>
    <w:rsid w:val="00CC4528"/>
    <w:rsid w:val="00CC70A8"/>
    <w:rsid w:val="00CD6824"/>
    <w:rsid w:val="00CE2730"/>
    <w:rsid w:val="00CE2DA6"/>
    <w:rsid w:val="00CE4B99"/>
    <w:rsid w:val="00CE4D65"/>
    <w:rsid w:val="00CE5346"/>
    <w:rsid w:val="00CF35B5"/>
    <w:rsid w:val="00CF38BB"/>
    <w:rsid w:val="00CF3F47"/>
    <w:rsid w:val="00CF533B"/>
    <w:rsid w:val="00CF7059"/>
    <w:rsid w:val="00D04373"/>
    <w:rsid w:val="00D058B6"/>
    <w:rsid w:val="00D058CB"/>
    <w:rsid w:val="00D05F58"/>
    <w:rsid w:val="00D10225"/>
    <w:rsid w:val="00D2023C"/>
    <w:rsid w:val="00D21C10"/>
    <w:rsid w:val="00D22F8A"/>
    <w:rsid w:val="00D24C19"/>
    <w:rsid w:val="00D264B4"/>
    <w:rsid w:val="00D334CF"/>
    <w:rsid w:val="00D34EF2"/>
    <w:rsid w:val="00D372D7"/>
    <w:rsid w:val="00D40BE5"/>
    <w:rsid w:val="00D40E8F"/>
    <w:rsid w:val="00D46343"/>
    <w:rsid w:val="00D47C9D"/>
    <w:rsid w:val="00D52EA5"/>
    <w:rsid w:val="00D61694"/>
    <w:rsid w:val="00D62243"/>
    <w:rsid w:val="00D646CC"/>
    <w:rsid w:val="00D64D27"/>
    <w:rsid w:val="00D6709C"/>
    <w:rsid w:val="00D70D22"/>
    <w:rsid w:val="00D71ACF"/>
    <w:rsid w:val="00D72D63"/>
    <w:rsid w:val="00D7788A"/>
    <w:rsid w:val="00D8047E"/>
    <w:rsid w:val="00D8077F"/>
    <w:rsid w:val="00D83C7B"/>
    <w:rsid w:val="00D86B14"/>
    <w:rsid w:val="00D87138"/>
    <w:rsid w:val="00D87174"/>
    <w:rsid w:val="00D9206D"/>
    <w:rsid w:val="00D932FC"/>
    <w:rsid w:val="00D94973"/>
    <w:rsid w:val="00D9650C"/>
    <w:rsid w:val="00D96DAA"/>
    <w:rsid w:val="00D970B7"/>
    <w:rsid w:val="00DA0B3D"/>
    <w:rsid w:val="00DA33CA"/>
    <w:rsid w:val="00DA3718"/>
    <w:rsid w:val="00DA469C"/>
    <w:rsid w:val="00DA6447"/>
    <w:rsid w:val="00DB0266"/>
    <w:rsid w:val="00DB3AAD"/>
    <w:rsid w:val="00DB5712"/>
    <w:rsid w:val="00DB6ADF"/>
    <w:rsid w:val="00DB6CA2"/>
    <w:rsid w:val="00DC04AB"/>
    <w:rsid w:val="00DC1FB6"/>
    <w:rsid w:val="00DC6D36"/>
    <w:rsid w:val="00DD1B81"/>
    <w:rsid w:val="00DD4CB6"/>
    <w:rsid w:val="00DD578F"/>
    <w:rsid w:val="00DD7168"/>
    <w:rsid w:val="00DE009D"/>
    <w:rsid w:val="00DE12F6"/>
    <w:rsid w:val="00DE4477"/>
    <w:rsid w:val="00DE48EA"/>
    <w:rsid w:val="00DE568E"/>
    <w:rsid w:val="00DE69E4"/>
    <w:rsid w:val="00DF35A9"/>
    <w:rsid w:val="00DF4D1E"/>
    <w:rsid w:val="00DF63CB"/>
    <w:rsid w:val="00DF74D2"/>
    <w:rsid w:val="00E008A6"/>
    <w:rsid w:val="00E16DC4"/>
    <w:rsid w:val="00E175D3"/>
    <w:rsid w:val="00E24873"/>
    <w:rsid w:val="00E24878"/>
    <w:rsid w:val="00E30746"/>
    <w:rsid w:val="00E3330D"/>
    <w:rsid w:val="00E3397E"/>
    <w:rsid w:val="00E33EA9"/>
    <w:rsid w:val="00E3425D"/>
    <w:rsid w:val="00E43D08"/>
    <w:rsid w:val="00E4491F"/>
    <w:rsid w:val="00E46C89"/>
    <w:rsid w:val="00E5053D"/>
    <w:rsid w:val="00E51129"/>
    <w:rsid w:val="00E51298"/>
    <w:rsid w:val="00E52F24"/>
    <w:rsid w:val="00E54B62"/>
    <w:rsid w:val="00E70793"/>
    <w:rsid w:val="00E709FF"/>
    <w:rsid w:val="00E74B9A"/>
    <w:rsid w:val="00E76AF0"/>
    <w:rsid w:val="00E76B65"/>
    <w:rsid w:val="00E77C6E"/>
    <w:rsid w:val="00E808D8"/>
    <w:rsid w:val="00E80A89"/>
    <w:rsid w:val="00E80CBB"/>
    <w:rsid w:val="00E847BE"/>
    <w:rsid w:val="00E91A59"/>
    <w:rsid w:val="00E963E6"/>
    <w:rsid w:val="00EA24C2"/>
    <w:rsid w:val="00EA3845"/>
    <w:rsid w:val="00EB1F04"/>
    <w:rsid w:val="00EB3E65"/>
    <w:rsid w:val="00EB4D3A"/>
    <w:rsid w:val="00EC3A32"/>
    <w:rsid w:val="00EC3BC0"/>
    <w:rsid w:val="00ED0EAE"/>
    <w:rsid w:val="00ED4817"/>
    <w:rsid w:val="00ED4C32"/>
    <w:rsid w:val="00ED50AC"/>
    <w:rsid w:val="00ED6E67"/>
    <w:rsid w:val="00EE3DC7"/>
    <w:rsid w:val="00EF230D"/>
    <w:rsid w:val="00F04B2C"/>
    <w:rsid w:val="00F05E83"/>
    <w:rsid w:val="00F07422"/>
    <w:rsid w:val="00F112E9"/>
    <w:rsid w:val="00F11D6E"/>
    <w:rsid w:val="00F149F5"/>
    <w:rsid w:val="00F14BE2"/>
    <w:rsid w:val="00F153DD"/>
    <w:rsid w:val="00F204E5"/>
    <w:rsid w:val="00F24F9D"/>
    <w:rsid w:val="00F266F2"/>
    <w:rsid w:val="00F2774E"/>
    <w:rsid w:val="00F2786B"/>
    <w:rsid w:val="00F27CD9"/>
    <w:rsid w:val="00F32B50"/>
    <w:rsid w:val="00F34E35"/>
    <w:rsid w:val="00F41741"/>
    <w:rsid w:val="00F43BBC"/>
    <w:rsid w:val="00F474DE"/>
    <w:rsid w:val="00F478BB"/>
    <w:rsid w:val="00F51730"/>
    <w:rsid w:val="00F519A1"/>
    <w:rsid w:val="00F52E57"/>
    <w:rsid w:val="00F55C00"/>
    <w:rsid w:val="00F568D2"/>
    <w:rsid w:val="00F576EC"/>
    <w:rsid w:val="00F57BDB"/>
    <w:rsid w:val="00F63BAC"/>
    <w:rsid w:val="00F64332"/>
    <w:rsid w:val="00F659D7"/>
    <w:rsid w:val="00F71C2E"/>
    <w:rsid w:val="00F729A8"/>
    <w:rsid w:val="00F7575A"/>
    <w:rsid w:val="00F75E8C"/>
    <w:rsid w:val="00F818F0"/>
    <w:rsid w:val="00F840B2"/>
    <w:rsid w:val="00F90650"/>
    <w:rsid w:val="00F96894"/>
    <w:rsid w:val="00F96933"/>
    <w:rsid w:val="00FA1C45"/>
    <w:rsid w:val="00FA236A"/>
    <w:rsid w:val="00FA3945"/>
    <w:rsid w:val="00FA4305"/>
    <w:rsid w:val="00FA7241"/>
    <w:rsid w:val="00FA7D48"/>
    <w:rsid w:val="00FB0A74"/>
    <w:rsid w:val="00FB2409"/>
    <w:rsid w:val="00FB4507"/>
    <w:rsid w:val="00FB4A14"/>
    <w:rsid w:val="00FC1CAC"/>
    <w:rsid w:val="00FC43F0"/>
    <w:rsid w:val="00FC4ADD"/>
    <w:rsid w:val="00FC76EC"/>
    <w:rsid w:val="00FD33FC"/>
    <w:rsid w:val="00FD37A5"/>
    <w:rsid w:val="00FD43B0"/>
    <w:rsid w:val="00FD48B9"/>
    <w:rsid w:val="00FD4E63"/>
    <w:rsid w:val="00FE08D4"/>
    <w:rsid w:val="00FF00B4"/>
    <w:rsid w:val="00FF5BBD"/>
    <w:rsid w:val="00FF5CD7"/>
    <w:rsid w:val="00FF6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oNotEmbedSmartTags/>
  <w:decimalSymbol w:val="."/>
  <w:listSeparator w:val=","/>
  <w14:docId w14:val="4D3F39D6"/>
  <w15:chartTrackingRefBased/>
  <w15:docId w15:val="{B8CA6214-0DC6-4D61-80DB-899454EFB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6F8"/>
    <w:pPr>
      <w:suppressAutoHyphens/>
      <w:overflowPunct w:val="0"/>
      <w:autoSpaceDE w:val="0"/>
      <w:textAlignment w:val="baseline"/>
    </w:pPr>
    <w:rPr>
      <w:sz w:val="22"/>
      <w:lang w:eastAsia="zh-CN"/>
    </w:rPr>
  </w:style>
  <w:style w:type="paragraph" w:styleId="Heading10">
    <w:name w:val="heading 1"/>
    <w:basedOn w:val="Normal"/>
    <w:next w:val="Normal"/>
    <w:link w:val="Heading1Char"/>
    <w:qFormat/>
    <w:pPr>
      <w:keepNext/>
      <w:tabs>
        <w:tab w:val="left" w:pos="720"/>
      </w:tabs>
      <w:spacing w:before="240" w:after="60"/>
      <w:outlineLvl w:val="0"/>
    </w:pPr>
    <w:rPr>
      <w:rFonts w:ascii="Arial" w:hAnsi="Arial" w:cs="Arial"/>
      <w:b/>
      <w:caps/>
      <w:kern w:val="2"/>
      <w:sz w:val="28"/>
    </w:rPr>
  </w:style>
  <w:style w:type="paragraph" w:styleId="Heading2">
    <w:name w:val="heading 2"/>
    <w:basedOn w:val="Normal"/>
    <w:next w:val="Normal"/>
    <w:link w:val="Heading2Char"/>
    <w:qFormat/>
    <w:pPr>
      <w:keepNext/>
      <w:spacing w:before="240" w:after="60"/>
      <w:outlineLvl w:val="1"/>
    </w:pPr>
    <w:rPr>
      <w:rFonts w:ascii="Arial" w:hAnsi="Arial" w:cs="Arial"/>
      <w:b/>
      <w:sz w:val="28"/>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cs="Arial"/>
      <w:b/>
      <w:sz w:val="24"/>
    </w:rPr>
  </w:style>
  <w:style w:type="paragraph" w:styleId="Heading4">
    <w:name w:val="heading 4"/>
    <w:basedOn w:val="Normal"/>
    <w:next w:val="Normal"/>
    <w:link w:val="Heading4Char"/>
    <w:qFormat/>
    <w:pPr>
      <w:keepNext/>
      <w:numPr>
        <w:ilvl w:val="3"/>
        <w:numId w:val="1"/>
      </w:numPr>
      <w:spacing w:before="240" w:after="60"/>
      <w:outlineLvl w:val="3"/>
    </w:pPr>
    <w:rPr>
      <w:rFonts w:ascii="Arial" w:hAnsi="Arial" w:cs="Arial"/>
      <w:i/>
    </w:rPr>
  </w:style>
  <w:style w:type="paragraph" w:styleId="Heading5">
    <w:name w:val="heading 5"/>
    <w:basedOn w:val="Normal"/>
    <w:next w:val="Normal"/>
    <w:link w:val="Heading5Char"/>
    <w:qFormat/>
    <w:pPr>
      <w:numPr>
        <w:ilvl w:val="4"/>
        <w:numId w:val="1"/>
      </w:numPr>
      <w:spacing w:before="240" w:after="60"/>
      <w:outlineLvl w:val="4"/>
    </w:pPr>
    <w:rPr>
      <w:rFonts w:ascii="Arial" w:hAnsi="Arial" w:cs="Arial"/>
      <w:b/>
    </w:rPr>
  </w:style>
  <w:style w:type="paragraph" w:styleId="Heading6">
    <w:name w:val="heading 6"/>
    <w:basedOn w:val="Normal"/>
    <w:next w:val="Normal"/>
    <w:link w:val="Heading6Char"/>
    <w:qFormat/>
    <w:pPr>
      <w:numPr>
        <w:ilvl w:val="5"/>
        <w:numId w:val="1"/>
      </w:numPr>
      <w:spacing w:before="240" w:after="60"/>
      <w:outlineLvl w:val="5"/>
    </w:pPr>
    <w:rPr>
      <w:i/>
    </w:rPr>
  </w:style>
  <w:style w:type="paragraph" w:styleId="Heading7">
    <w:name w:val="heading 7"/>
    <w:basedOn w:val="Normal"/>
    <w:next w:val="Normal"/>
    <w:link w:val="Heading7Char"/>
    <w:qFormat/>
    <w:pPr>
      <w:numPr>
        <w:ilvl w:val="6"/>
        <w:numId w:val="1"/>
      </w:numPr>
      <w:spacing w:before="240" w:after="60"/>
      <w:outlineLvl w:val="6"/>
    </w:pPr>
    <w:rPr>
      <w:rFonts w:ascii="Arial" w:hAnsi="Arial" w:cs="Arial"/>
      <w:sz w:val="20"/>
    </w:rPr>
  </w:style>
  <w:style w:type="paragraph" w:styleId="Heading8">
    <w:name w:val="heading 8"/>
    <w:basedOn w:val="Normal"/>
    <w:next w:val="Normal"/>
    <w:link w:val="Heading8Char"/>
    <w:qFormat/>
    <w:pPr>
      <w:numPr>
        <w:ilvl w:val="7"/>
        <w:numId w:val="1"/>
      </w:numPr>
      <w:spacing w:before="240" w:after="60"/>
      <w:outlineLvl w:val="7"/>
    </w:pPr>
    <w:rPr>
      <w:rFonts w:ascii="Arial" w:hAnsi="Arial" w:cs="Arial"/>
      <w:i/>
      <w:sz w:val="20"/>
    </w:rPr>
  </w:style>
  <w:style w:type="paragraph" w:styleId="Heading9">
    <w:name w:val="heading 9"/>
    <w:basedOn w:val="Normal"/>
    <w:next w:val="Normal"/>
    <w:link w:val="Heading9Char"/>
    <w:qFormat/>
    <w:pPr>
      <w:numPr>
        <w:ilvl w:val="8"/>
        <w:numId w:val="1"/>
      </w:numPr>
      <w:spacing w:before="240" w:after="60"/>
      <w:outlineLvl w:val="8"/>
    </w:pPr>
    <w:rPr>
      <w:rFonts w:ascii="Arial" w:hAnsi="Arial" w:cs="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rPr>
      <w:rFonts w:ascii="Arial" w:hAnsi="Arial" w:cs="Arial" w:hint="default"/>
      <w:b/>
    </w:rPr>
  </w:style>
  <w:style w:type="character" w:customStyle="1" w:styleId="WW8Num1z3">
    <w:name w:val="WW8Num1z3"/>
    <w:rPr>
      <w:rFonts w:hint="default"/>
    </w:rPr>
  </w:style>
  <w:style w:type="character" w:customStyle="1" w:styleId="WW8Num2z0">
    <w:name w:val="WW8Num2z0"/>
    <w:rPr>
      <w:rFonts w:ascii="Symbol" w:hAnsi="Symbol" w:cs="Symbol" w:hint="default"/>
    </w:rPr>
  </w:style>
  <w:style w:type="character" w:customStyle="1" w:styleId="WW8Num3z0">
    <w:name w:val="WW8Num3z0"/>
    <w:rPr>
      <w:rFonts w:ascii="Wingdings" w:hAnsi="Wingdings" w:cs="Wingdings" w:hint="default"/>
    </w:rPr>
  </w:style>
  <w:style w:type="character" w:customStyle="1" w:styleId="WW8Num4z0">
    <w:name w:val="WW8Num4z0"/>
    <w:rPr>
      <w:rFonts w:ascii="Symbol" w:hAnsi="Symbol" w:cs="Symbol" w:hint="default"/>
    </w:rPr>
  </w:style>
  <w:style w:type="character" w:customStyle="1" w:styleId="WW8Num5z0">
    <w:name w:val="WW8Num5z0"/>
    <w:rPr>
      <w:rFonts w:ascii="Symbol" w:hAnsi="Symbol" w:cs="Symbol"/>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Symbol" w:hAnsi="Symbol" w:cs="Symbol"/>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3z2">
    <w:name w:val="WW8Num3z2"/>
  </w:style>
  <w:style w:type="character" w:customStyle="1" w:styleId="WW8Num3z4">
    <w:name w:val="WW8Num3z4"/>
  </w:style>
  <w:style w:type="character" w:customStyle="1" w:styleId="WW8Num3z5">
    <w:name w:val="WW8Num3z5"/>
  </w:style>
  <w:style w:type="character" w:customStyle="1" w:styleId="WW8Num3z7">
    <w:name w:val="WW8Num3z7"/>
  </w:style>
  <w:style w:type="character" w:customStyle="1" w:styleId="WW8Num3z8">
    <w:name w:val="WW8Num3z8"/>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8z3">
    <w:name w:val="WW8Num8z3"/>
    <w:rPr>
      <w:rFonts w:ascii="Symbol" w:hAnsi="Symbol" w:cs="Symbol" w:hint="default"/>
    </w:rPr>
  </w:style>
  <w:style w:type="character" w:customStyle="1" w:styleId="WW8Num9z0">
    <w:name w:val="WW8Num9z0"/>
    <w:rPr>
      <w:rFonts w:ascii="Times New Roman" w:eastAsia="Times New Roman" w:hAnsi="Times New Roman" w:cs="Times New Roman" w:hint="default"/>
    </w:rPr>
  </w:style>
  <w:style w:type="character" w:customStyle="1" w:styleId="WW8Num9z1">
    <w:name w:val="WW8Num9z1"/>
    <w:rPr>
      <w:rFonts w:ascii="Courier New" w:hAnsi="Courier New" w:cs="Courier New" w:hint="default"/>
    </w:rPr>
  </w:style>
  <w:style w:type="character" w:customStyle="1" w:styleId="WW8Num9z2">
    <w:name w:val="WW8Num9z2"/>
    <w:rPr>
      <w:rFonts w:ascii="Wingdings" w:hAnsi="Wingdings" w:cs="Wingdings" w:hint="default"/>
    </w:rPr>
  </w:style>
  <w:style w:type="character" w:customStyle="1" w:styleId="WW8Num9z3">
    <w:name w:val="WW8Num9z3"/>
    <w:rPr>
      <w:rFonts w:ascii="Symbol" w:hAnsi="Symbol" w:cs="Symbol" w:hint="default"/>
    </w:rPr>
  </w:style>
  <w:style w:type="character" w:customStyle="1" w:styleId="WW8NumSt2z0">
    <w:name w:val="WW8NumSt2z0"/>
    <w:rPr>
      <w:rFonts w:ascii="Symbol" w:hAnsi="Symbol" w:cs="Symbol" w:hint="default"/>
    </w:rPr>
  </w:style>
  <w:style w:type="character" w:customStyle="1" w:styleId="WW8NumSt2z1">
    <w:name w:val="WW8NumSt2z1"/>
    <w:rPr>
      <w:rFonts w:ascii="Courier New" w:hAnsi="Courier New" w:cs="Courier New" w:hint="default"/>
    </w:rPr>
  </w:style>
  <w:style w:type="character" w:customStyle="1" w:styleId="WW8NumSt2z2">
    <w:name w:val="WW8NumSt2z2"/>
    <w:rPr>
      <w:rFonts w:ascii="Wingdings" w:hAnsi="Wingdings" w:cs="Wingdings" w:hint="default"/>
    </w:rPr>
  </w:style>
  <w:style w:type="character" w:customStyle="1" w:styleId="WW8NumSt3z0">
    <w:name w:val="WW8NumSt3z0"/>
    <w:rPr>
      <w:rFonts w:ascii="Symbol" w:hAnsi="Symbol" w:cs="Symbol" w:hint="default"/>
    </w:rPr>
  </w:style>
  <w:style w:type="character" w:customStyle="1" w:styleId="WW8NumSt4z0">
    <w:name w:val="WW8NumSt4z0"/>
    <w:rPr>
      <w:rFonts w:ascii="Symbol" w:hAnsi="Symbol" w:cs="Symbol" w:hint="default"/>
      <w:sz w:val="24"/>
    </w:rPr>
  </w:style>
  <w:style w:type="character" w:styleId="PageNumber">
    <w:name w:val="page number"/>
    <w:basedOn w:val="DefaultParagraphFont"/>
  </w:style>
  <w:style w:type="character" w:styleId="Hyperlink">
    <w:name w:val="Hyperlink"/>
    <w:rPr>
      <w:color w:val="0000FF"/>
      <w:u w:val="single"/>
    </w:rPr>
  </w:style>
  <w:style w:type="character" w:customStyle="1" w:styleId="FootnoteTextChar">
    <w:name w:val="Footnote Text Char"/>
    <w:basedOn w:val="DefaultParagraphFont"/>
  </w:style>
  <w:style w:type="character" w:customStyle="1" w:styleId="FootnoteCharacters">
    <w:name w:val="Footnote Characters"/>
    <w:rPr>
      <w:vertAlign w:val="superscript"/>
    </w:rPr>
  </w:style>
  <w:style w:type="character" w:customStyle="1" w:styleId="ListParagraphChar">
    <w:name w:val="List Paragraph Char"/>
    <w:rPr>
      <w:rFonts w:ascii="Calibri" w:eastAsia="Calibri" w:hAnsi="Calibri" w:cs="Calibri"/>
      <w:sz w:val="22"/>
      <w:szCs w:val="22"/>
    </w:rPr>
  </w:style>
  <w:style w:type="character" w:customStyle="1" w:styleId="b2Char">
    <w:name w:val="b2 Char"/>
    <w:rPr>
      <w:rFonts w:ascii="Calibri" w:eastAsia="Calibri" w:hAnsi="Calibri" w:cs="Calibri"/>
      <w:sz w:val="22"/>
      <w:szCs w:val="22"/>
    </w:rPr>
  </w:style>
  <w:style w:type="character" w:customStyle="1" w:styleId="B1Char">
    <w:name w:val="B1 Char"/>
    <w:rPr>
      <w:sz w:val="22"/>
    </w:rPr>
  </w:style>
  <w:style w:type="character" w:customStyle="1" w:styleId="IndexLink">
    <w:name w:val="Index Link"/>
  </w:style>
  <w:style w:type="character" w:styleId="FootnoteReference">
    <w:name w:val="footnote reference"/>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customStyle="1" w:styleId="Bullets">
    <w:name w:val="Bullets"/>
    <w:rPr>
      <w:rFonts w:ascii="OpenSymbol" w:eastAsia="OpenSymbol" w:hAnsi="OpenSymbol" w:cs="OpenSymbol"/>
    </w:rPr>
  </w:style>
  <w:style w:type="character" w:styleId="Strong">
    <w:name w:val="Strong"/>
    <w:uiPriority w:val="22"/>
    <w:qFormat/>
    <w:rPr>
      <w:b/>
      <w:bCs/>
    </w:rPr>
  </w:style>
  <w:style w:type="character" w:customStyle="1" w:styleId="ListLabel207">
    <w:name w:val="ListLabel 207"/>
    <w:rPr>
      <w:rFonts w:cs="OpenSymbol"/>
    </w:rPr>
  </w:style>
  <w:style w:type="character" w:customStyle="1" w:styleId="ListLabel208">
    <w:name w:val="ListLabel 208"/>
    <w:rPr>
      <w:rFonts w:cs="OpenSymbol"/>
    </w:rPr>
  </w:style>
  <w:style w:type="character" w:customStyle="1" w:styleId="ListLabel209">
    <w:name w:val="ListLabel 209"/>
    <w:rPr>
      <w:rFonts w:cs="OpenSymbol"/>
    </w:rPr>
  </w:style>
  <w:style w:type="character" w:customStyle="1" w:styleId="ListLabel210">
    <w:name w:val="ListLabel 210"/>
    <w:rPr>
      <w:rFonts w:cs="OpenSymbol"/>
    </w:rPr>
  </w:style>
  <w:style w:type="character" w:customStyle="1" w:styleId="ListLabel211">
    <w:name w:val="ListLabel 211"/>
    <w:rPr>
      <w:rFonts w:cs="OpenSymbol"/>
    </w:rPr>
  </w:style>
  <w:style w:type="character" w:customStyle="1" w:styleId="ListLabel212">
    <w:name w:val="ListLabel 212"/>
    <w:rPr>
      <w:rFonts w:cs="OpenSymbol"/>
    </w:rPr>
  </w:style>
  <w:style w:type="character" w:customStyle="1" w:styleId="ListLabel213">
    <w:name w:val="ListLabel 213"/>
    <w:rPr>
      <w:rFonts w:cs="OpenSymbol"/>
    </w:rPr>
  </w:style>
  <w:style w:type="character" w:customStyle="1" w:styleId="ListLabel214">
    <w:name w:val="ListLabel 214"/>
    <w:rPr>
      <w:rFonts w:cs="OpenSymbol"/>
    </w:rPr>
  </w:style>
  <w:style w:type="character" w:customStyle="1" w:styleId="ListLabel215">
    <w:name w:val="ListLabel 215"/>
    <w:rPr>
      <w:rFonts w:cs="OpenSymbol"/>
    </w:rPr>
  </w:style>
  <w:style w:type="paragraph" w:customStyle="1" w:styleId="Heading">
    <w:name w:val="Heading"/>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pPr>
      <w:spacing w:after="140" w:line="276" w:lineRule="auto"/>
    </w:pPr>
  </w:style>
  <w:style w:type="paragraph" w:styleId="List">
    <w:name w:val="List"/>
    <w:basedOn w:val="BodyText"/>
    <w:rPr>
      <w:rFonts w:cs="Arial"/>
    </w:rPr>
  </w:style>
  <w:style w:type="paragraph" w:styleId="Caption">
    <w:name w:val="caption"/>
    <w:basedOn w:val="Normal"/>
    <w:next w:val="Normal"/>
    <w:qFormat/>
    <w:pPr>
      <w:spacing w:after="240"/>
      <w:jc w:val="center"/>
    </w:pPr>
    <w:rPr>
      <w:b/>
      <w:sz w:val="24"/>
    </w:rPr>
  </w:style>
  <w:style w:type="paragraph" w:customStyle="1" w:styleId="Index">
    <w:name w:val="Index"/>
    <w:basedOn w:val="Normal"/>
    <w:pPr>
      <w:suppressLineNumbers/>
    </w:pPr>
    <w:rPr>
      <w:rFonts w:cs="Arial"/>
    </w:rPr>
  </w:style>
  <w:style w:type="paragraph" w:styleId="Header">
    <w:name w:val="header"/>
    <w:basedOn w:val="Normal"/>
    <w:link w:val="HeaderChar"/>
    <w:pPr>
      <w:tabs>
        <w:tab w:val="center" w:pos="4320"/>
        <w:tab w:val="right" w:pos="8640"/>
      </w:tabs>
    </w:pPr>
  </w:style>
  <w:style w:type="paragraph" w:styleId="Footer">
    <w:name w:val="footer"/>
    <w:basedOn w:val="Normal"/>
    <w:link w:val="FooterChar"/>
    <w:pPr>
      <w:tabs>
        <w:tab w:val="center" w:pos="4320"/>
        <w:tab w:val="right" w:pos="8640"/>
      </w:tabs>
    </w:pPr>
  </w:style>
  <w:style w:type="paragraph" w:styleId="TOC1">
    <w:name w:val="toc 1"/>
    <w:basedOn w:val="Normal"/>
    <w:next w:val="Normal"/>
    <w:uiPriority w:val="39"/>
    <w:pPr>
      <w:tabs>
        <w:tab w:val="right" w:leader="dot" w:pos="9360"/>
      </w:tabs>
      <w:spacing w:before="120"/>
    </w:pPr>
    <w:rPr>
      <w:b/>
      <w:i/>
    </w:rPr>
  </w:style>
  <w:style w:type="paragraph" w:styleId="TOC2">
    <w:name w:val="toc 2"/>
    <w:basedOn w:val="Normal"/>
    <w:next w:val="Normal"/>
    <w:uiPriority w:val="39"/>
    <w:pPr>
      <w:tabs>
        <w:tab w:val="right" w:leader="dot" w:pos="9360"/>
      </w:tabs>
      <w:spacing w:before="120"/>
      <w:ind w:left="240"/>
    </w:pPr>
    <w:rPr>
      <w:b/>
    </w:rPr>
  </w:style>
  <w:style w:type="paragraph" w:styleId="TOC3">
    <w:name w:val="toc 3"/>
    <w:basedOn w:val="Normal"/>
    <w:next w:val="Normal"/>
    <w:pPr>
      <w:tabs>
        <w:tab w:val="right" w:leader="dot" w:pos="9360"/>
      </w:tabs>
      <w:ind w:left="480"/>
    </w:pPr>
    <w:rPr>
      <w:sz w:val="20"/>
    </w:rPr>
  </w:style>
  <w:style w:type="paragraph" w:styleId="TOC4">
    <w:name w:val="toc 4"/>
    <w:basedOn w:val="Normal"/>
    <w:next w:val="Normal"/>
    <w:uiPriority w:val="39"/>
    <w:pPr>
      <w:tabs>
        <w:tab w:val="right" w:leader="dot" w:pos="9360"/>
      </w:tabs>
      <w:ind w:left="720"/>
    </w:pPr>
    <w:rPr>
      <w:sz w:val="20"/>
    </w:rPr>
  </w:style>
  <w:style w:type="paragraph" w:styleId="TOC5">
    <w:name w:val="toc 5"/>
    <w:basedOn w:val="Normal"/>
    <w:next w:val="Normal"/>
    <w:pPr>
      <w:tabs>
        <w:tab w:val="right" w:leader="dot" w:pos="9360"/>
      </w:tabs>
      <w:ind w:left="960"/>
    </w:pPr>
    <w:rPr>
      <w:sz w:val="20"/>
    </w:rPr>
  </w:style>
  <w:style w:type="paragraph" w:styleId="TOC6">
    <w:name w:val="toc 6"/>
    <w:basedOn w:val="Normal"/>
    <w:next w:val="Normal"/>
    <w:pPr>
      <w:tabs>
        <w:tab w:val="right" w:leader="dot" w:pos="9360"/>
      </w:tabs>
      <w:ind w:left="1200"/>
    </w:pPr>
    <w:rPr>
      <w:sz w:val="20"/>
    </w:rPr>
  </w:style>
  <w:style w:type="paragraph" w:styleId="TOC7">
    <w:name w:val="toc 7"/>
    <w:basedOn w:val="Normal"/>
    <w:next w:val="Normal"/>
    <w:pPr>
      <w:tabs>
        <w:tab w:val="right" w:leader="dot" w:pos="9360"/>
      </w:tabs>
      <w:ind w:left="1440"/>
    </w:pPr>
    <w:rPr>
      <w:sz w:val="20"/>
    </w:rPr>
  </w:style>
  <w:style w:type="paragraph" w:styleId="TOC8">
    <w:name w:val="toc 8"/>
    <w:basedOn w:val="Normal"/>
    <w:next w:val="Normal"/>
    <w:pPr>
      <w:tabs>
        <w:tab w:val="right" w:leader="dot" w:pos="9360"/>
      </w:tabs>
      <w:ind w:left="1680"/>
    </w:pPr>
    <w:rPr>
      <w:sz w:val="20"/>
    </w:rPr>
  </w:style>
  <w:style w:type="paragraph" w:styleId="TOC9">
    <w:name w:val="toc 9"/>
    <w:basedOn w:val="Normal"/>
    <w:next w:val="Normal"/>
    <w:pPr>
      <w:tabs>
        <w:tab w:val="right" w:leader="dot" w:pos="9360"/>
      </w:tabs>
      <w:ind w:left="1920"/>
    </w:pPr>
    <w:rPr>
      <w:sz w:val="20"/>
    </w:rPr>
  </w:style>
  <w:style w:type="paragraph" w:customStyle="1" w:styleId="bullet2">
    <w:name w:val="bullet2"/>
    <w:basedOn w:val="Normal"/>
    <w:next w:val="Normal"/>
    <w:pPr>
      <w:numPr>
        <w:numId w:val="5"/>
      </w:numPr>
      <w:spacing w:before="60" w:after="60"/>
      <w:ind w:left="1440"/>
    </w:pPr>
    <w:rPr>
      <w:sz w:val="24"/>
    </w:rPr>
  </w:style>
  <w:style w:type="paragraph" w:customStyle="1" w:styleId="Heading1">
    <w:name w:val="Heading1"/>
    <w:basedOn w:val="Normal"/>
    <w:pPr>
      <w:numPr>
        <w:numId w:val="6"/>
      </w:numPr>
      <w:jc w:val="both"/>
    </w:pPr>
    <w:rPr>
      <w:rFonts w:ascii="Arial" w:hAnsi="Arial" w:cs="Arial"/>
      <w:b/>
      <w:sz w:val="28"/>
    </w:rPr>
  </w:style>
  <w:style w:type="paragraph" w:customStyle="1" w:styleId="bullet0">
    <w:name w:val="bullet"/>
    <w:basedOn w:val="Normal"/>
    <w:pPr>
      <w:numPr>
        <w:numId w:val="7"/>
      </w:numPr>
      <w:spacing w:before="60" w:after="60"/>
    </w:pPr>
  </w:style>
  <w:style w:type="paragraph" w:customStyle="1" w:styleId="Title1">
    <w:name w:val="Title 1"/>
    <w:basedOn w:val="Normal"/>
    <w:next w:val="Normal"/>
    <w:pPr>
      <w:widowControl w:val="0"/>
      <w:overflowPunct/>
      <w:autoSpaceDE/>
      <w:spacing w:before="60" w:after="240"/>
      <w:textAlignment w:val="auto"/>
    </w:pPr>
    <w:rPr>
      <w:rFonts w:ascii="Arial" w:hAnsi="Arial" w:cs="Arial"/>
      <w:b/>
      <w:sz w:val="36"/>
      <w:lang w:val="en-GB"/>
    </w:rPr>
  </w:style>
  <w:style w:type="paragraph" w:customStyle="1" w:styleId="BBCText">
    <w:name w:val="BBCText"/>
    <w:pPr>
      <w:keepLines/>
      <w:widowControl w:val="0"/>
      <w:suppressAutoHyphens/>
      <w:spacing w:before="60" w:after="60"/>
    </w:pPr>
    <w:rPr>
      <w:sz w:val="24"/>
      <w:lang w:val="en-GB" w:eastAsia="zh-CN"/>
    </w:rPr>
  </w:style>
  <w:style w:type="paragraph" w:customStyle="1" w:styleId="Bullet">
    <w:name w:val="Bullet"/>
    <w:basedOn w:val="Normal"/>
    <w:pPr>
      <w:numPr>
        <w:numId w:val="2"/>
      </w:numPr>
      <w:overflowPunct/>
      <w:autoSpaceDE/>
      <w:textAlignment w:val="auto"/>
    </w:pPr>
    <w:rPr>
      <w:sz w:val="24"/>
    </w:rPr>
  </w:style>
  <w:style w:type="paragraph" w:styleId="FootnoteText">
    <w:name w:val="footnote text"/>
    <w:basedOn w:val="Normal"/>
    <w:link w:val="FootnoteTextChar1"/>
    <w:pPr>
      <w:overflowPunct/>
      <w:autoSpaceDE/>
      <w:textAlignment w:val="auto"/>
    </w:pPr>
    <w:rPr>
      <w:sz w:val="20"/>
    </w:rPr>
  </w:style>
  <w:style w:type="paragraph" w:styleId="ListParagraph">
    <w:name w:val="List Paragraph"/>
    <w:basedOn w:val="Normal"/>
    <w:qFormat/>
    <w:pPr>
      <w:overflowPunct/>
      <w:autoSpaceDE/>
      <w:spacing w:after="200" w:line="276" w:lineRule="auto"/>
      <w:ind w:left="720"/>
      <w:contextualSpacing/>
      <w:textAlignment w:val="auto"/>
    </w:pPr>
    <w:rPr>
      <w:rFonts w:ascii="Calibri" w:eastAsia="Calibri" w:hAnsi="Calibri"/>
      <w:szCs w:val="22"/>
    </w:rPr>
  </w:style>
  <w:style w:type="paragraph" w:customStyle="1" w:styleId="b2">
    <w:name w:val="b2"/>
    <w:basedOn w:val="ListParagraph"/>
    <w:pPr>
      <w:numPr>
        <w:numId w:val="3"/>
      </w:numPr>
      <w:ind w:left="720" w:firstLine="0"/>
    </w:pPr>
  </w:style>
  <w:style w:type="paragraph" w:customStyle="1" w:styleId="B1">
    <w:name w:val="B1"/>
    <w:basedOn w:val="Normal"/>
    <w:pPr>
      <w:numPr>
        <w:numId w:val="4"/>
      </w:numPr>
      <w:tabs>
        <w:tab w:val="left" w:pos="360"/>
      </w:tabs>
      <w:spacing w:before="60" w:after="60"/>
      <w:jc w:val="both"/>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NormalWeb">
    <w:name w:val="Normal (Web)"/>
    <w:basedOn w:val="Normal"/>
    <w:uiPriority w:val="99"/>
    <w:semiHidden/>
    <w:unhideWhenUsed/>
    <w:rsid w:val="00326F02"/>
    <w:pPr>
      <w:suppressAutoHyphens w:val="0"/>
      <w:overflowPunct/>
      <w:autoSpaceDE/>
      <w:spacing w:before="100" w:beforeAutospacing="1" w:after="100" w:afterAutospacing="1"/>
      <w:textAlignment w:val="auto"/>
    </w:pPr>
    <w:rPr>
      <w:sz w:val="24"/>
      <w:szCs w:val="24"/>
      <w:lang w:eastAsia="en-US"/>
    </w:rPr>
  </w:style>
  <w:style w:type="table" w:styleId="TableGrid">
    <w:name w:val="Table Grid"/>
    <w:basedOn w:val="TableNormal"/>
    <w:uiPriority w:val="39"/>
    <w:rsid w:val="00960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stern">
    <w:name w:val="western"/>
    <w:basedOn w:val="Normal"/>
    <w:rsid w:val="00A42F3D"/>
    <w:pPr>
      <w:suppressAutoHyphens w:val="0"/>
      <w:overflowPunct/>
      <w:autoSpaceDE/>
      <w:spacing w:before="100" w:beforeAutospacing="1" w:after="100" w:afterAutospacing="1"/>
      <w:textAlignment w:val="auto"/>
    </w:pPr>
    <w:rPr>
      <w:sz w:val="24"/>
      <w:szCs w:val="24"/>
      <w:lang w:eastAsia="en-US"/>
    </w:rPr>
  </w:style>
  <w:style w:type="character" w:customStyle="1" w:styleId="Heading2Char">
    <w:name w:val="Heading 2 Char"/>
    <w:link w:val="Heading2"/>
    <w:rsid w:val="00423168"/>
    <w:rPr>
      <w:rFonts w:ascii="Arial" w:hAnsi="Arial" w:cs="Arial"/>
      <w:b/>
      <w:sz w:val="28"/>
      <w:lang w:eastAsia="zh-CN"/>
    </w:rPr>
  </w:style>
  <w:style w:type="character" w:customStyle="1" w:styleId="Heading3Char">
    <w:name w:val="Heading 3 Char"/>
    <w:link w:val="Heading3"/>
    <w:rsid w:val="00423168"/>
    <w:rPr>
      <w:rFonts w:ascii="Arial" w:hAnsi="Arial" w:cs="Arial"/>
      <w:b/>
      <w:sz w:val="24"/>
      <w:lang w:eastAsia="zh-CN"/>
    </w:rPr>
  </w:style>
  <w:style w:type="character" w:customStyle="1" w:styleId="Heading4Char">
    <w:name w:val="Heading 4 Char"/>
    <w:link w:val="Heading4"/>
    <w:rsid w:val="00423168"/>
    <w:rPr>
      <w:rFonts w:ascii="Arial" w:hAnsi="Arial" w:cs="Arial"/>
      <w:i/>
      <w:sz w:val="22"/>
      <w:lang w:eastAsia="zh-CN"/>
    </w:rPr>
  </w:style>
  <w:style w:type="character" w:customStyle="1" w:styleId="Heading5Char">
    <w:name w:val="Heading 5 Char"/>
    <w:link w:val="Heading5"/>
    <w:rsid w:val="00423168"/>
    <w:rPr>
      <w:rFonts w:ascii="Arial" w:hAnsi="Arial" w:cs="Arial"/>
      <w:b/>
      <w:sz w:val="22"/>
      <w:lang w:eastAsia="zh-CN"/>
    </w:rPr>
  </w:style>
  <w:style w:type="character" w:customStyle="1" w:styleId="Heading6Char">
    <w:name w:val="Heading 6 Char"/>
    <w:link w:val="Heading6"/>
    <w:rsid w:val="00423168"/>
    <w:rPr>
      <w:i/>
      <w:sz w:val="22"/>
      <w:lang w:eastAsia="zh-CN"/>
    </w:rPr>
  </w:style>
  <w:style w:type="character" w:customStyle="1" w:styleId="Heading7Char">
    <w:name w:val="Heading 7 Char"/>
    <w:link w:val="Heading7"/>
    <w:rsid w:val="00423168"/>
    <w:rPr>
      <w:rFonts w:ascii="Arial" w:hAnsi="Arial" w:cs="Arial"/>
      <w:lang w:eastAsia="zh-CN"/>
    </w:rPr>
  </w:style>
  <w:style w:type="character" w:customStyle="1" w:styleId="Heading8Char">
    <w:name w:val="Heading 8 Char"/>
    <w:link w:val="Heading8"/>
    <w:rsid w:val="00423168"/>
    <w:rPr>
      <w:rFonts w:ascii="Arial" w:hAnsi="Arial" w:cs="Arial"/>
      <w:i/>
      <w:lang w:eastAsia="zh-CN"/>
    </w:rPr>
  </w:style>
  <w:style w:type="character" w:customStyle="1" w:styleId="Heading9Char">
    <w:name w:val="Heading 9 Char"/>
    <w:link w:val="Heading9"/>
    <w:rsid w:val="00423168"/>
    <w:rPr>
      <w:rFonts w:ascii="Arial" w:hAnsi="Arial" w:cs="Arial"/>
      <w:b/>
      <w:i/>
      <w:sz w:val="18"/>
      <w:lang w:eastAsia="zh-CN"/>
    </w:rPr>
  </w:style>
  <w:style w:type="character" w:customStyle="1" w:styleId="Heading1Char">
    <w:name w:val="Heading 1 Char"/>
    <w:link w:val="Heading10"/>
    <w:rsid w:val="00423168"/>
    <w:rPr>
      <w:rFonts w:ascii="Arial" w:hAnsi="Arial" w:cs="Arial"/>
      <w:b/>
      <w:caps/>
      <w:kern w:val="2"/>
      <w:sz w:val="28"/>
      <w:lang w:eastAsia="zh-CN"/>
    </w:rPr>
  </w:style>
  <w:style w:type="character" w:customStyle="1" w:styleId="BodyTextChar">
    <w:name w:val="Body Text Char"/>
    <w:link w:val="BodyText"/>
    <w:rsid w:val="00423168"/>
    <w:rPr>
      <w:sz w:val="22"/>
      <w:lang w:eastAsia="zh-CN"/>
    </w:rPr>
  </w:style>
  <w:style w:type="character" w:customStyle="1" w:styleId="HeaderChar">
    <w:name w:val="Header Char"/>
    <w:link w:val="Header"/>
    <w:rsid w:val="00423168"/>
    <w:rPr>
      <w:sz w:val="22"/>
      <w:lang w:eastAsia="zh-CN"/>
    </w:rPr>
  </w:style>
  <w:style w:type="character" w:customStyle="1" w:styleId="FooterChar">
    <w:name w:val="Footer Char"/>
    <w:link w:val="Footer"/>
    <w:rsid w:val="00423168"/>
    <w:rPr>
      <w:sz w:val="22"/>
      <w:lang w:eastAsia="zh-CN"/>
    </w:rPr>
  </w:style>
  <w:style w:type="character" w:customStyle="1" w:styleId="FootnoteTextChar1">
    <w:name w:val="Footnote Text Char1"/>
    <w:link w:val="FootnoteText"/>
    <w:rsid w:val="00423168"/>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092415">
      <w:bodyDiv w:val="1"/>
      <w:marLeft w:val="0"/>
      <w:marRight w:val="0"/>
      <w:marTop w:val="0"/>
      <w:marBottom w:val="0"/>
      <w:divBdr>
        <w:top w:val="none" w:sz="0" w:space="0" w:color="auto"/>
        <w:left w:val="none" w:sz="0" w:space="0" w:color="auto"/>
        <w:bottom w:val="none" w:sz="0" w:space="0" w:color="auto"/>
        <w:right w:val="none" w:sz="0" w:space="0" w:color="auto"/>
      </w:divBdr>
    </w:div>
    <w:div w:id="455300445">
      <w:bodyDiv w:val="1"/>
      <w:marLeft w:val="0"/>
      <w:marRight w:val="0"/>
      <w:marTop w:val="0"/>
      <w:marBottom w:val="0"/>
      <w:divBdr>
        <w:top w:val="none" w:sz="0" w:space="0" w:color="auto"/>
        <w:left w:val="none" w:sz="0" w:space="0" w:color="auto"/>
        <w:bottom w:val="none" w:sz="0" w:space="0" w:color="auto"/>
        <w:right w:val="none" w:sz="0" w:space="0" w:color="auto"/>
      </w:divBdr>
    </w:div>
    <w:div w:id="800464938">
      <w:bodyDiv w:val="1"/>
      <w:marLeft w:val="0"/>
      <w:marRight w:val="0"/>
      <w:marTop w:val="0"/>
      <w:marBottom w:val="0"/>
      <w:divBdr>
        <w:top w:val="none" w:sz="0" w:space="0" w:color="auto"/>
        <w:left w:val="none" w:sz="0" w:space="0" w:color="auto"/>
        <w:bottom w:val="none" w:sz="0" w:space="0" w:color="auto"/>
        <w:right w:val="none" w:sz="0" w:space="0" w:color="auto"/>
      </w:divBdr>
    </w:div>
    <w:div w:id="933634935">
      <w:bodyDiv w:val="1"/>
      <w:marLeft w:val="0"/>
      <w:marRight w:val="0"/>
      <w:marTop w:val="0"/>
      <w:marBottom w:val="0"/>
      <w:divBdr>
        <w:top w:val="none" w:sz="0" w:space="0" w:color="auto"/>
        <w:left w:val="none" w:sz="0" w:space="0" w:color="auto"/>
        <w:bottom w:val="none" w:sz="0" w:space="0" w:color="auto"/>
        <w:right w:val="none" w:sz="0" w:space="0" w:color="auto"/>
      </w:divBdr>
    </w:div>
    <w:div w:id="1006639575">
      <w:bodyDiv w:val="1"/>
      <w:marLeft w:val="0"/>
      <w:marRight w:val="0"/>
      <w:marTop w:val="0"/>
      <w:marBottom w:val="0"/>
      <w:divBdr>
        <w:top w:val="none" w:sz="0" w:space="0" w:color="auto"/>
        <w:left w:val="none" w:sz="0" w:space="0" w:color="auto"/>
        <w:bottom w:val="none" w:sz="0" w:space="0" w:color="auto"/>
        <w:right w:val="none" w:sz="0" w:space="0" w:color="auto"/>
      </w:divBdr>
    </w:div>
    <w:div w:id="1276138988">
      <w:bodyDiv w:val="1"/>
      <w:marLeft w:val="0"/>
      <w:marRight w:val="0"/>
      <w:marTop w:val="0"/>
      <w:marBottom w:val="0"/>
      <w:divBdr>
        <w:top w:val="none" w:sz="0" w:space="0" w:color="auto"/>
        <w:left w:val="none" w:sz="0" w:space="0" w:color="auto"/>
        <w:bottom w:val="none" w:sz="0" w:space="0" w:color="auto"/>
        <w:right w:val="none" w:sz="0" w:space="0" w:color="auto"/>
      </w:divBdr>
    </w:div>
    <w:div w:id="1293630355">
      <w:bodyDiv w:val="1"/>
      <w:marLeft w:val="0"/>
      <w:marRight w:val="0"/>
      <w:marTop w:val="0"/>
      <w:marBottom w:val="0"/>
      <w:divBdr>
        <w:top w:val="none" w:sz="0" w:space="0" w:color="auto"/>
        <w:left w:val="none" w:sz="0" w:space="0" w:color="auto"/>
        <w:bottom w:val="none" w:sz="0" w:space="0" w:color="auto"/>
        <w:right w:val="none" w:sz="0" w:space="0" w:color="auto"/>
      </w:divBdr>
    </w:div>
    <w:div w:id="1316107083">
      <w:bodyDiv w:val="1"/>
      <w:marLeft w:val="0"/>
      <w:marRight w:val="0"/>
      <w:marTop w:val="0"/>
      <w:marBottom w:val="0"/>
      <w:divBdr>
        <w:top w:val="none" w:sz="0" w:space="0" w:color="auto"/>
        <w:left w:val="none" w:sz="0" w:space="0" w:color="auto"/>
        <w:bottom w:val="none" w:sz="0" w:space="0" w:color="auto"/>
        <w:right w:val="none" w:sz="0" w:space="0" w:color="auto"/>
      </w:divBdr>
    </w:div>
    <w:div w:id="1340083134">
      <w:bodyDiv w:val="1"/>
      <w:marLeft w:val="0"/>
      <w:marRight w:val="0"/>
      <w:marTop w:val="0"/>
      <w:marBottom w:val="0"/>
      <w:divBdr>
        <w:top w:val="none" w:sz="0" w:space="0" w:color="auto"/>
        <w:left w:val="none" w:sz="0" w:space="0" w:color="auto"/>
        <w:bottom w:val="none" w:sz="0" w:space="0" w:color="auto"/>
        <w:right w:val="none" w:sz="0" w:space="0" w:color="auto"/>
      </w:divBdr>
    </w:div>
    <w:div w:id="1444956396">
      <w:bodyDiv w:val="1"/>
      <w:marLeft w:val="0"/>
      <w:marRight w:val="0"/>
      <w:marTop w:val="0"/>
      <w:marBottom w:val="0"/>
      <w:divBdr>
        <w:top w:val="none" w:sz="0" w:space="0" w:color="auto"/>
        <w:left w:val="none" w:sz="0" w:space="0" w:color="auto"/>
        <w:bottom w:val="none" w:sz="0" w:space="0" w:color="auto"/>
        <w:right w:val="none" w:sz="0" w:space="0" w:color="auto"/>
      </w:divBdr>
    </w:div>
    <w:div w:id="1785031364">
      <w:bodyDiv w:val="1"/>
      <w:marLeft w:val="0"/>
      <w:marRight w:val="0"/>
      <w:marTop w:val="0"/>
      <w:marBottom w:val="0"/>
      <w:divBdr>
        <w:top w:val="none" w:sz="0" w:space="0" w:color="auto"/>
        <w:left w:val="none" w:sz="0" w:space="0" w:color="auto"/>
        <w:bottom w:val="none" w:sz="0" w:space="0" w:color="auto"/>
        <w:right w:val="none" w:sz="0" w:space="0" w:color="auto"/>
      </w:divBdr>
    </w:div>
    <w:div w:id="1817261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footer" Target="footer8.xml"/><Relationship Id="rId21" Type="http://schemas.openxmlformats.org/officeDocument/2006/relationships/image" Target="media/image2.jpeg"/><Relationship Id="rId34" Type="http://schemas.openxmlformats.org/officeDocument/2006/relationships/header" Target="header6.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oter" Target="footer7.xm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6.xml"/><Relationship Id="rId10" Type="http://schemas.openxmlformats.org/officeDocument/2006/relationships/image" Target="media/image1.png"/><Relationship Id="rId19" Type="http://schemas.openxmlformats.org/officeDocument/2006/relationships/header" Target="header5.xml"/><Relationship Id="rId31"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7.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A0D8C98D83062478AE2321AE0015952" ma:contentTypeVersion="4" ma:contentTypeDescription="Create a new document." ma:contentTypeScope="" ma:versionID="7c7d8d1364caadbcb45199289c0752f4">
  <xsd:schema xmlns:xsd="http://www.w3.org/2001/XMLSchema" xmlns:xs="http://www.w3.org/2001/XMLSchema" xmlns:p="http://schemas.microsoft.com/office/2006/metadata/properties" xmlns:ns2="4151c6d9-9b3d-4f0c-aade-4162020f896f" targetNamespace="http://schemas.microsoft.com/office/2006/metadata/properties" ma:root="true" ma:fieldsID="f82bcf8893154d604123eb9ea8f7bc3e" ns2:_="">
    <xsd:import namespace="4151c6d9-9b3d-4f0c-aade-4162020f896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51c6d9-9b3d-4f0c-aade-4162020f89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E676317-A3D4-45B5-A9C7-890A47E4800A}">
  <ds:schemaRefs>
    <ds:schemaRef ds:uri="http://schemas.openxmlformats.org/officeDocument/2006/bibliography"/>
  </ds:schemaRefs>
</ds:datastoreItem>
</file>

<file path=customXml/itemProps2.xml><?xml version="1.0" encoding="utf-8"?>
<ds:datastoreItem xmlns:ds="http://schemas.openxmlformats.org/officeDocument/2006/customXml" ds:itemID="{CE2DE541-0980-4C4C-83DD-0386BFD379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51c6d9-9b3d-4f0c-aade-4162020f89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0029388-9052-4B9D-AA29-64530B1DE74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6060</TotalTime>
  <Pages>36</Pages>
  <Words>5637</Words>
  <Characters>32132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Database Specifications Template</vt:lpstr>
    </vt:vector>
  </TitlesOfParts>
  <Company>Windows User</Company>
  <LinksUpToDate>false</LinksUpToDate>
  <CharactersWithSpaces>37694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Specifications Template</dc:title>
  <dc:subject/>
  <dc:creator>Barb, Adrian</dc:creator>
  <cp:keywords/>
  <cp:lastModifiedBy>Nick Smailer</cp:lastModifiedBy>
  <cp:revision>196</cp:revision>
  <cp:lastPrinted>2002-04-09T12:55:00Z</cp:lastPrinted>
  <dcterms:created xsi:type="dcterms:W3CDTF">2023-10-15T23:26:00Z</dcterms:created>
  <dcterms:modified xsi:type="dcterms:W3CDTF">2023-12-03T17:10:00Z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MO_XmlVersion">
    <vt:lpwstr>_AMO_XmlVersion</vt:lpwstr>
  </property>
</Properties>
</file>